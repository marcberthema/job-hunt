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3680"/>
        <w:gridCol w:w="8560"/>
      </w:tblGrid>
      <w:tr w:rsidR="00CA21B1"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CA21B1" w:rsidRDefault="00032566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:rsidR="00CA21B1" w:rsidRDefault="00032566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Marc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Berthelette</w:t>
            </w:r>
          </w:p>
          <w:p w:rsidR="00CA21B1" w:rsidRDefault="00032566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DevOps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Engineer</w:t>
            </w:r>
          </w:p>
          <w:p w:rsidR="00CA21B1" w:rsidRDefault="00032566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80"/>
            </w:tblGrid>
            <w:tr w:rsidR="00CA21B1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A21B1" w:rsidRDefault="000325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CA21B1" w:rsidRDefault="000325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CA21B1" w:rsidRDefault="00032566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:rsidR="00572EAB" w:rsidRDefault="00572EAB">
            <w:pPr>
              <w:pStyle w:val="div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3796 Rue Campeau</w:t>
            </w:r>
          </w:p>
          <w:p w:rsidR="00CA21B1" w:rsidRDefault="000325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Longueuil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QC, J4L 4T4</w:t>
            </w:r>
          </w:p>
          <w:p w:rsidR="00CA21B1" w:rsidRDefault="000325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:rsidR="00CA21B1" w:rsidRDefault="00572EA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514 -621-</w:t>
            </w:r>
            <w:r w:rsidR="00032566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5846</w:t>
            </w:r>
          </w:p>
          <w:p w:rsidR="00CA21B1" w:rsidRDefault="00032566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:rsidR="00CA21B1" w:rsidRPr="002028FD" w:rsidRDefault="00032566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2028FD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marc.berthelette@gmail.com</w:t>
            </w:r>
          </w:p>
          <w:p w:rsidR="00CA21B1" w:rsidRDefault="00032566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80"/>
            </w:tblGrid>
            <w:tr w:rsidR="00CA21B1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A21B1" w:rsidRDefault="00032566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:rsidR="00CA21B1" w:rsidRDefault="00032566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CA21B1" w:rsidRDefault="00032566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Maintenance and troubleshooting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01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Multitasking abilities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03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 work ethic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05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Leadership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07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Testing and maintenance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09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4461E7" w:rsidRDefault="004461E7" w:rsidP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DevOps</w:t>
            </w:r>
            <w:proofErr w:type="spellEnd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principles</w:t>
            </w:r>
          </w:p>
          <w:p w:rsidR="004461E7" w:rsidRDefault="004461E7" w:rsidP="004461E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2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1E7" w:rsidRDefault="004461E7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4461E7" w:rsidRDefault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:rsidR="004461E7" w:rsidRDefault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:rsidR="004461E7" w:rsidRDefault="004461E7" w:rsidP="004461E7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Solutions deployment</w:t>
            </w:r>
          </w:p>
          <w:p w:rsidR="004461E7" w:rsidRDefault="004461E7" w:rsidP="004461E7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3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61E7" w:rsidRDefault="004461E7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Jenkins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15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Puppet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17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Spacewalk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19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Analytical skills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21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Git</w:t>
            </w:r>
            <w:proofErr w:type="spellEnd"/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23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9E35A9" w:rsidRDefault="009E35A9" w:rsidP="009E35A9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Jira</w:t>
            </w:r>
            <w:proofErr w:type="spellEnd"/>
          </w:p>
          <w:p w:rsidR="009E35A9" w:rsidRDefault="009E35A9" w:rsidP="009E35A9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4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35A9" w:rsidRDefault="009E35A9" w:rsidP="009E35A9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CA21B1" w:rsidRDefault="0003256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ELK Stack</w:t>
            </w:r>
          </w:p>
          <w:p w:rsidR="00CA21B1" w:rsidRDefault="0003256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00025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21B1" w:rsidRDefault="0003256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Bash</w:t>
            </w:r>
          </w:p>
          <w:p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8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Python</w:t>
            </w:r>
          </w:p>
          <w:p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7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:rsidR="00741AF6" w:rsidRDefault="00741AF6" w:rsidP="00741AF6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C++, Java, Groovy</w:t>
            </w:r>
          </w:p>
          <w:p w:rsidR="00741AF6" w:rsidRDefault="00741AF6" w:rsidP="00741AF6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9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AF6" w:rsidRDefault="00741AF6" w:rsidP="00741AF6">
            <w:pPr>
              <w:pStyle w:val="txtright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 w:rsidR="0097463E" w:rsidRPr="0097463E" w:rsidRDefault="0097463E" w:rsidP="0097463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SQL and No-SQL </w:t>
            </w:r>
            <w:r w:rsidRPr="0097463E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DB</w:t>
            </w:r>
          </w:p>
          <w:p w:rsidR="0097463E" w:rsidRDefault="0097463E" w:rsidP="0097463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41329" cy="89466"/>
                  <wp:effectExtent l="0" t="0" r="0" b="0"/>
                  <wp:docPr id="11" name="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463E" w:rsidRDefault="0097463E" w:rsidP="0097463E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41AF6" w:rsidRDefault="00741AF6" w:rsidP="00741AF6">
            <w:pPr>
              <w:pStyle w:val="txtright"/>
              <w:spacing w:line="360" w:lineRule="atLeast"/>
              <w:ind w:left="300" w:right="300"/>
              <w:jc w:val="lef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:rsidR="00CA21B1" w:rsidRDefault="00CA21B1" w:rsidP="004461E7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CA21B1" w:rsidRDefault="00032566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:rsidR="00CA21B1" w:rsidRDefault="00032566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Diligent professional, able to assess and solve problems quickly and effectively with over 10 years of experience with production environment.</w:t>
            </w:r>
          </w:p>
          <w:p w:rsidR="00CA21B1" w:rsidRDefault="0003256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Result-driven professional, solving problems with solutions that suit long term vision.</w:t>
            </w:r>
          </w:p>
          <w:p w:rsidR="00CA21B1" w:rsidRDefault="0003256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Self driven, motivated, </w:t>
            </w:r>
            <w:r w:rsidR="004461E7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resourceful,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multi-skilled and highly adaptable to any situation or environment.</w:t>
            </w:r>
          </w:p>
          <w:p w:rsidR="00CA21B1" w:rsidRDefault="00032566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Able to identify, streamline and automate repetitive tasks.</w:t>
            </w:r>
          </w:p>
          <w:p w:rsidR="00CA21B1" w:rsidRDefault="000325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 w:rsidR="00CA21B1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:rsidR="00CA21B1" w:rsidRDefault="000325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:rsidR="00CA21B1" w:rsidRDefault="000325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CA21B1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DevOps</w:t>
                  </w:r>
                  <w:proofErr w:type="spellEnd"/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Engineer</w:t>
                  </w:r>
                </w:p>
                <w:p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Tink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Québec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Apply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DevOps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principal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to i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mprove productivity of my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team.</w:t>
                  </w:r>
                </w:p>
                <w:p w:rsidR="00CA21B1" w:rsidRDefault="00FA36C3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implemented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"Jenki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ns Pipeline as Code" to make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daily work more eff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icient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:rsidR="00CA21B1" w:rsidRDefault="00FA36C3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implemented a series of tools to automate</w:t>
                  </w:r>
                  <w:r w:rsidR="0003256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OS level updates and patches.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Automated various repetitive task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Worked with 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both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software development and testing team memb</w:t>
                  </w:r>
                  <w:r w:rsidR="00FA36C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ers to design and develop robust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solutions to meet client requirements for functionality, scalability and performance.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Monitored automated build and continuous software integration process to drive build/release failure resolution.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Part of a 24/7 On Call Rotation supporting all production systems and applications</w:t>
                  </w:r>
                </w:p>
              </w:tc>
            </w:tr>
          </w:tbl>
          <w:p w:rsidR="00CA21B1" w:rsidRDefault="00CA21B1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CA21B1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SOVO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</w:p>
                <w:p w:rsidR="00032566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developed software to meet the daily needs of the company. 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Met with the production team to help improve the productivity by adding new features.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Grew within the company from a part-time technician to a software engineer helping with design decisions and software development.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Extremely versatile within the company.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developed a system used to evaluate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and improve the voice recognition software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:rsidR="00CA21B1" w:rsidRDefault="00032566" w:rsidP="00032566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and developed the dictionary used for the multi-language environment.</w:t>
                  </w:r>
                </w:p>
              </w:tc>
            </w:tr>
          </w:tbl>
          <w:p w:rsidR="00CA21B1" w:rsidRDefault="00CA21B1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CA21B1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Lead Technician</w:t>
                  </w:r>
                </w:p>
                <w:p w:rsidR="00CA21B1" w:rsidRDefault="0003256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SOVO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</w:p>
                <w:p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Oversaw the company's entire IT needs. </w:t>
                  </w:r>
                </w:p>
                <w:p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Managed a team of technicians; including scheduling, training and assigning tasks. Updating core systems </w:t>
                  </w:r>
                  <w:r w:rsidR="00936D2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to newer, more effective technologies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Made the core servers redundant to avoid having a single point of failure.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Successfully planned and relocated the company to a new location while maintaining live production environment and keeping minimal delays for other departments.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Developed an intranet knowledge database used throughout the whole company.</w:t>
                  </w:r>
                </w:p>
                <w:p w:rsidR="00032566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Provided technical support to end-users in a live environment. 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 charge of many aspects of IT including but not limited to: file server configuration, centralize authentication via a domain controller, data backup &amp; recovery, general IT maintenance, server monitoring, intranet and many scripts that would automate repetitive actions.</w:t>
                  </w:r>
                </w:p>
                <w:p w:rsidR="00CA21B1" w:rsidRDefault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Last QA employee before any software went to live production.</w:t>
                  </w:r>
                </w:p>
                <w:p w:rsidR="00CA21B1" w:rsidRDefault="00032566" w:rsidP="00032566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Designed and programmed software used in planning all production </w:t>
                  </w:r>
                  <w:proofErr w:type="gram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department's</w:t>
                  </w:r>
                  <w:proofErr w:type="gram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schedules.</w:t>
                  </w:r>
                </w:p>
              </w:tc>
            </w:tr>
          </w:tbl>
          <w:p w:rsidR="00CA21B1" w:rsidRDefault="00032566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 w:rsidR="00CA21B1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:rsidR="00CA21B1" w:rsidRDefault="0003256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:rsidR="00CA21B1" w:rsidRDefault="00032566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CA21B1" w:rsidTr="00121054">
              <w:trPr>
                <w:trHeight w:val="381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032566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A21B1" w:rsidRDefault="00936D2A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Engineering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  <w:r w:rsidR="00032566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r In </w:t>
                  </w:r>
                  <w:r w:rsidR="00032566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Automated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Production</w:t>
                  </w:r>
                </w:p>
                <w:p w:rsidR="00CA21B1" w:rsidRDefault="00032566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École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Technologie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Supérieur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Montreal, QC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121054" w:rsidRDefault="00121054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  <w:tr w:rsidR="00121054" w:rsidTr="00376E87">
              <w:trPr>
                <w:trHeight w:val="381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21054" w:rsidRDefault="00121054" w:rsidP="00376E87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21054" w:rsidRDefault="00121054" w:rsidP="001210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2005-06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21054" w:rsidRDefault="00121054" w:rsidP="00376E87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21054" w:rsidRDefault="00121054" w:rsidP="00121054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DCS </w:t>
                  </w:r>
                  <w:r w:rsidR="0093649D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in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Computer Science Technology (Administrative Data Processing)</w:t>
                  </w:r>
                </w:p>
                <w:p w:rsidR="00121054" w:rsidRDefault="00121054" w:rsidP="00121054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lang w:val="en-CA"/>
                    </w:rPr>
                    <w:t>égep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lang w:val="en-CA"/>
                    </w:rPr>
                    <w:t xml:space="preserve"> André-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lang w:val="en-CA"/>
                    </w:rPr>
                    <w:t>Laurendeau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lang w:val="en-CA"/>
                    </w:rPr>
                    <w:t xml:space="preserve"> – Montreal, QC</w:t>
                  </w:r>
                </w:p>
              </w:tc>
            </w:tr>
          </w:tbl>
          <w:p w:rsidR="00CA21B1" w:rsidRDefault="00CA21B1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:rsidR="00CA21B1" w:rsidRDefault="00032566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CA21B1" w:rsidSect="00CA21B1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0B1AC0C-FE39-4162-A1CE-E3F3059935E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7DE8A6C-DB7F-4434-8384-12380EE0C65C}"/>
    <w:embedBold r:id="rId3" w:fontKey="{02469D57-5B17-45C4-B38B-ACF3CB08F852}"/>
    <w:embedItalic r:id="rId4" w:fontKey="{C04AF0BF-C2F2-4FBE-AD82-B1FF95B0E0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424E3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20D3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FCC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48BA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C60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C6B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600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C488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C255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DB62D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D425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A20F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CE01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FE14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607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9647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08D0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AE67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5DE82B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20F7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A674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C1A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36B5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B469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A6EC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3A9D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6A82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noPunctuationKerning/>
  <w:characterSpacingControl w:val="doNotCompress"/>
  <w:compat/>
  <w:rsids>
    <w:rsidRoot w:val="00CA21B1"/>
    <w:rsid w:val="00032566"/>
    <w:rsid w:val="00121054"/>
    <w:rsid w:val="002028FD"/>
    <w:rsid w:val="003B102B"/>
    <w:rsid w:val="004461E7"/>
    <w:rsid w:val="00572EAB"/>
    <w:rsid w:val="00741AF6"/>
    <w:rsid w:val="0093649D"/>
    <w:rsid w:val="00936D2A"/>
    <w:rsid w:val="0097463E"/>
    <w:rsid w:val="009E35A9"/>
    <w:rsid w:val="00CA21B1"/>
    <w:rsid w:val="00D6794D"/>
    <w:rsid w:val="00FA3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sid w:val="00CA21B1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  <w:rsid w:val="00CA21B1"/>
  </w:style>
  <w:style w:type="paragraph" w:customStyle="1" w:styleId="divdocumentleft-boxsectionnth-child1sectiongapdiv">
    <w:name w:val="div_document_left-box_section_nth-child(1)_sectiongapdiv"/>
    <w:basedOn w:val="Normal"/>
    <w:rsid w:val="00CA21B1"/>
    <w:rPr>
      <w:vanish/>
    </w:rPr>
  </w:style>
  <w:style w:type="paragraph" w:customStyle="1" w:styleId="divdocumentdivparagraphfirstparagraph">
    <w:name w:val="div_document_div_paragraph_firstparagraph"/>
    <w:basedOn w:val="Normal"/>
    <w:rsid w:val="00CA21B1"/>
  </w:style>
  <w:style w:type="paragraph" w:customStyle="1" w:styleId="divdocumentname">
    <w:name w:val="div_document_name"/>
    <w:basedOn w:val="Normal"/>
    <w:rsid w:val="00CA21B1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sid w:val="00CA21B1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CA21B1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rsid w:val="00CA21B1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sid w:val="00CA21B1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rsid w:val="00CA21B1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rsid w:val="00CA21B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-boxheadinggapdiv">
    <w:name w:val="left-box_headinggapdiv"/>
    <w:basedOn w:val="Normal"/>
    <w:rsid w:val="00CA21B1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rsid w:val="00CA21B1"/>
  </w:style>
  <w:style w:type="paragraph" w:customStyle="1" w:styleId="divdocumentaddresssinglecolumn">
    <w:name w:val="div_document_address_singlecolumn"/>
    <w:basedOn w:val="Normal"/>
    <w:rsid w:val="00CA21B1"/>
    <w:rPr>
      <w:color w:val="FFFFFF"/>
    </w:rPr>
  </w:style>
  <w:style w:type="paragraph" w:customStyle="1" w:styleId="txtBold">
    <w:name w:val="txtBold"/>
    <w:basedOn w:val="Normal"/>
    <w:rsid w:val="00CA21B1"/>
    <w:rPr>
      <w:b/>
      <w:bCs/>
    </w:rPr>
  </w:style>
  <w:style w:type="paragraph" w:customStyle="1" w:styleId="mt5">
    <w:name w:val="mt5"/>
    <w:basedOn w:val="Normal"/>
    <w:rsid w:val="00CA21B1"/>
  </w:style>
  <w:style w:type="paragraph" w:customStyle="1" w:styleId="divdocumentsectiongapdiv">
    <w:name w:val="div_document_sectiongapdiv"/>
    <w:basedOn w:val="Normal"/>
    <w:rsid w:val="00CA21B1"/>
    <w:pPr>
      <w:spacing w:line="400" w:lineRule="atLeast"/>
    </w:pPr>
  </w:style>
  <w:style w:type="paragraph" w:customStyle="1" w:styleId="divdocumentleft-boxsinglecolumn">
    <w:name w:val="div_document_left-box_singlecolumn"/>
    <w:basedOn w:val="Normal"/>
    <w:rsid w:val="00CA21B1"/>
  </w:style>
  <w:style w:type="character" w:customStyle="1" w:styleId="singlecolumnspanpaddedlinenth-child1">
    <w:name w:val="singlecolumn_span_paddedline_nth-child(1)"/>
    <w:basedOn w:val="DefaultParagraphFont"/>
    <w:rsid w:val="00CA21B1"/>
  </w:style>
  <w:style w:type="paragraph" w:customStyle="1" w:styleId="p">
    <w:name w:val="p"/>
    <w:basedOn w:val="Normal"/>
    <w:rsid w:val="00CA21B1"/>
  </w:style>
  <w:style w:type="paragraph" w:customStyle="1" w:styleId="ratvcontainer">
    <w:name w:val="ratvcontainer"/>
    <w:basedOn w:val="Normal"/>
    <w:rsid w:val="00CA21B1"/>
    <w:pPr>
      <w:spacing w:line="280" w:lineRule="atLeast"/>
    </w:pPr>
  </w:style>
  <w:style w:type="paragraph" w:customStyle="1" w:styleId="txtright">
    <w:name w:val="txtright"/>
    <w:basedOn w:val="Normal"/>
    <w:rsid w:val="00CA21B1"/>
    <w:pPr>
      <w:jc w:val="right"/>
    </w:pPr>
  </w:style>
  <w:style w:type="paragraph" w:customStyle="1" w:styleId="divdocumentsectionparagraph">
    <w:name w:val="div_document_section_paragraph"/>
    <w:basedOn w:val="Normal"/>
    <w:rsid w:val="00CA21B1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rsid w:val="00CA21B1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sid w:val="00CA21B1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  <w:rsid w:val="00CA21B1"/>
  </w:style>
  <w:style w:type="paragraph" w:customStyle="1" w:styleId="divdocumentright-boxsummaryparagraph">
    <w:name w:val="div_document_right-box_summary_paragraph"/>
    <w:basedOn w:val="Normal"/>
    <w:rsid w:val="00CA21B1"/>
  </w:style>
  <w:style w:type="paragraph" w:customStyle="1" w:styleId="divdocumentright-boxsummaryparagraphsinglecolumn">
    <w:name w:val="div_document_right-box_summary_paragraph_singlecolumn"/>
    <w:basedOn w:val="Normal"/>
    <w:rsid w:val="00CA21B1"/>
  </w:style>
  <w:style w:type="character" w:customStyle="1" w:styleId="divdocumentemptycell">
    <w:name w:val="div_document_emptycell"/>
    <w:basedOn w:val="DefaultParagraphFont"/>
    <w:rsid w:val="00CA21B1"/>
  </w:style>
  <w:style w:type="paragraph" w:customStyle="1" w:styleId="divdocumentemptycellParagraph">
    <w:name w:val="div_document_emptycell Paragraph"/>
    <w:basedOn w:val="Normal"/>
    <w:rsid w:val="00CA21B1"/>
  </w:style>
  <w:style w:type="character" w:customStyle="1" w:styleId="divdocumentright-boxpaddedlinedate-content">
    <w:name w:val="div_document_right-box_paddedline_date-content"/>
    <w:basedOn w:val="DefaultParagraphFont"/>
    <w:rsid w:val="00CA21B1"/>
  </w:style>
  <w:style w:type="character" w:customStyle="1" w:styleId="divdocumentjobdates">
    <w:name w:val="div_document_jobdates"/>
    <w:basedOn w:val="DefaultParagraphFont"/>
    <w:rsid w:val="00CA21B1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  <w:rsid w:val="00CA21B1"/>
  </w:style>
  <w:style w:type="character" w:customStyle="1" w:styleId="divdocumentright-boxdatetablesinglecolumn">
    <w:name w:val="div_document_right-box_datetable_singlecolumn"/>
    <w:basedOn w:val="DefaultParagraphFont"/>
    <w:rsid w:val="00CA21B1"/>
  </w:style>
  <w:style w:type="paragraph" w:customStyle="1" w:styleId="divdocumentright-boxsectionexperiencesinglecolumnpaddedline">
    <w:name w:val="div_document_right-box_section_experience_singlecolumn_paddedline"/>
    <w:basedOn w:val="Normal"/>
    <w:rsid w:val="00CA21B1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sid w:val="00CA21B1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rsid w:val="00CA21B1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rsid w:val="00CA21B1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rsid w:val="00CA21B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rong">
    <w:name w:val="strong"/>
    <w:basedOn w:val="DefaultParagraphFont"/>
    <w:rsid w:val="00CA21B1"/>
    <w:rPr>
      <w:bdr w:val="none" w:sz="0" w:space="0" w:color="auto"/>
      <w:vertAlign w:val="baseline"/>
    </w:rPr>
  </w:style>
  <w:style w:type="paragraph" w:customStyle="1" w:styleId="divdocumentright-boxsectioneducationsinglecolumnpaddedline">
    <w:name w:val="div_document_right-box_section_education_singlecolumn_paddedline"/>
    <w:basedOn w:val="Normal"/>
    <w:rsid w:val="00CA21B1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sid w:val="00CA21B1"/>
    <w:rPr>
      <w:sz w:val="28"/>
      <w:szCs w:val="28"/>
    </w:rPr>
  </w:style>
  <w:style w:type="character" w:customStyle="1" w:styleId="divdocumentprogramline">
    <w:name w:val="div_document_programline"/>
    <w:basedOn w:val="DefaultParagraphFont"/>
    <w:rsid w:val="00CA21B1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CA21B1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rsid w:val="00CA21B1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rsid w:val="00CA21B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">
    <w:name w:val="div_document"/>
    <w:basedOn w:val="TableNormal"/>
    <w:rsid w:val="00CA21B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6D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D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MarcBertheletteDevOps Engineer</vt:lpstr>
    </vt:vector>
  </TitlesOfParts>
  <Company/>
  <LinksUpToDate>false</LinksUpToDate>
  <CharactersWithSpaces>3616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MarcBertheletteDevOps Engineer</dc:title>
  <cp:lastModifiedBy>Marc Berthelette</cp:lastModifiedBy>
  <cp:revision>11</cp:revision>
  <dcterms:created xsi:type="dcterms:W3CDTF">2021-06-29T04:14:00Z</dcterms:created>
  <dcterms:modified xsi:type="dcterms:W3CDTF">2021-06-29T23:20:00Z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57c2c57b-355c-4455-957f-53049f4e67c0</vt:lpwstr>
  </property>
  <property fmtid="{D5CDD505-2E9C-101B-9397-08002B2CF9AE}" pid="3" name="x1ye=0">
    <vt:lpwstr>YEwAAB+LCAAAAAAABAAUm8WypFAQRD+IBW5L3N3ZAY27y9fPm2UT0QHUrco8CRcGg0SC4hiWRXEI4ymWhxgCoklU4EkRYYWbwV41rEHmRd68G4WriuvTvpmINqO7PmKhs/vdaVF6RwfW+SncQf5+AWg79fazllQYV2EcjJU1M3wBFCFZZ+pwtiUTITFtOS7P3zbODJePbjo1OZa3CQAjoMI7wMiFeYaty8G5dcKg84Zx2gK795JdnXK13oTL0Qi</vt:lpwstr>
  </property>
  <property fmtid="{D5CDD505-2E9C-101B-9397-08002B2CF9AE}" pid="4" name="x1ye=1">
    <vt:lpwstr>6R3w3et7tzEYH4yxonz2/TUhBr/KJ1cCFtwSl7jgy0hdyODR5I83m3Hc287jukwyWqPosJrM5gB23Lo5Qhq1/ocisT75sweeNmhECzh8PciA03hoPTJUGO6ufkEwFzjVKS9HDDONpmwGyDs6+jGGkYrqJLgItAA1Sz2irxENnN0EuHOyJCymttNxWG+BEQTjEkai1hJxIdfRs0j8AKQnOSAsWOxF/WG75DcVJsy4GZSnPXd+EynQpdpYp74Lo2R</vt:lpwstr>
  </property>
  <property fmtid="{D5CDD505-2E9C-101B-9397-08002B2CF9AE}" pid="5" name="x1ye=10">
    <vt:lpwstr>x8UnTw0bId2o4iPshPnXB1eKRw3/5LP3IpAnATON79pf2ozkBB5yIMNtZcUTrWWo6u1LuxQJJTP1PnFYlz8/758LNv6u2rY11E5K7+6RJ/A44kyBmAKUp2sU6sAmldIQBlxRQDKEPVigj054QnxSeGNEP1y0L7c5Xz1NojRgv7eqVFscuVOuW2Rm2/P81Bxs4qz3osq2z/a5PCrSDvobq35BKaZUCLQebvC89KSYXqxzC8Jvxdt9rs5sZBYLQB3</vt:lpwstr>
  </property>
  <property fmtid="{D5CDD505-2E9C-101B-9397-08002B2CF9AE}" pid="6" name="x1ye=11">
    <vt:lpwstr>fXqH86qE5lsV5SrY36DBa4snoZRD1ONCjQpLA5uSyxQrYYjt5UHVo3veMWuRp17gtdB8jmTVb/2QLe/3QXIneEKL/biZ6s/W/Z3ql63uhKo4R44i+e2i46MrpE1C0hWgkEdStX/wOjI1+PEfhQ+1jfMT08I6Hm10WeoI550VDuIfteuVZlA36i/n3uyMcaOUIUyNt4mjH+elrG85nPBiPpN0L0+RNS+tkdAtcDooGsPOeqSPaKLipQiyDalPnbz</vt:lpwstr>
  </property>
  <property fmtid="{D5CDD505-2E9C-101B-9397-08002B2CF9AE}" pid="7" name="x1ye=12">
    <vt:lpwstr>hPOQP7hcFN9u1i0rE11NetKg3GLFdJFyvxNvpGtv5BWXafklt41fhI+3dREM7kpRsBCCCoJ8kPMzleyQj4xfjrMCdGU3H0e8hWiuf4LrkeyPk8xG6La5Dyryc8jMGlhXmHu/c0MJ2EcxFelmu88K6iAJhKCvkXeLcPydw9+f12UpjyY/Vac14Zib8C9PmYpL0V8ifGQEreFcVvfjAz8QPTA47PvaIJ2bxi/pisCD3C+MNS8II9bcYiaLqtk687a</vt:lpwstr>
  </property>
  <property fmtid="{D5CDD505-2E9C-101B-9397-08002B2CF9AE}" pid="8" name="x1ye=13">
    <vt:lpwstr>d6SlCgQ2BTDTGLXwNmdjhZ1J2VNckA7+8NTQl7xCSpDct5KmOG62TpZkfswkotMu45/XzxKRsaftu5xf+ACDVggHQqJwCcbSm6NAIdsUtsvPUzInvVPMQoBIOy412KbIBnHbSumokcput+ClXsfpl9qlG7qjQi/DGKEpWHTRNEBEOAGo4Y7QXr6r2++dWBgcmU8syRB1ioWR25B5OQXBkKt8fxz7gteVHY/IHxOBAKucMUm31M+b5GcxTf8JoT1</vt:lpwstr>
  </property>
  <property fmtid="{D5CDD505-2E9C-101B-9397-08002B2CF9AE}" pid="9" name="x1ye=14">
    <vt:lpwstr>TR9MmhidnZIVGdp11il28UZU8esX+XH4fCL6f9uf2l2IV5x8jW7uF2Fmkj0VNuYNMV9MmRTt4V4IOsBKID6layd2vB9bKH4wWGSsVnb/zC+bX/qWhkg1H/MX40GJ5W6ydhpZWDjvsbSauyj7YE/nA4ZcVJVZx0M/kg83IrDxc0zBTJL0+lao+RcaWdZb+RMRqp3Tz7EdZy+uDD3Qmr/DNK3rI5Uvwro3ybw+93wTsPvglL2lbwit3F5gK0drkmS</vt:lpwstr>
  </property>
  <property fmtid="{D5CDD505-2E9C-101B-9397-08002B2CF9AE}" pid="10" name="x1ye=15">
    <vt:lpwstr>fewfe7f3NRuBQhWurKEYHzapHwOnssbCJvWNS9pRp1vAE5wut7rvsTxvmK8T0VqDnUHmCd/sC5TTg/3gaClnkE2X+K7Pwl9Q8xHiH2Z3kN8FaQQ5057MavsdePXNg3+an/zAxaKRG4IfE5f/IML9lFpUZjZEv/rvkvz4/yIAyR5rGO2tWHT/yrp3FAmkAD7Kucwdu7iVUoQp1pjji+cJgyc1c8fHex/k+n89M8XjPxV8mjRwYwI8/MvaNFTIYTi</vt:lpwstr>
  </property>
  <property fmtid="{D5CDD505-2E9C-101B-9397-08002B2CF9AE}" pid="11" name="x1ye=16">
    <vt:lpwstr>3sBn3JZAyfHcARZ2CfdvPR1y6zuTZvJ8zkcbZIie52tuBn3wwMA4CUkEz5aGIRG7cvjv6k0/MbDiIs1f5vzV1fe+w9ZSP8+OXmwSsPxolGq/WaZjR/XxJLUa1GP/E0SL8sVxPPnaLqYEoV0m3VNkxJG/wQD6LzIcUWc+/o9HdP6+XTycRH5EZYjV+zxJbx4xnq9Yv4kbzjs5EihZcjCnFffH59VTr6Suy8WCXgMLKESScWFujwpCZ1yGgIYNUpS</vt:lpwstr>
  </property>
  <property fmtid="{D5CDD505-2E9C-101B-9397-08002B2CF9AE}" pid="12" name="x1ye=17">
    <vt:lpwstr>iUzJ/lvY66tb0ZyHpQXMv5Tsdf7DMPECe2Uz9SknX+QN+I8cTu8RMYvPaFYHHnBQOB1Rq3PMSGM/H/XL+5Dl78Cwcl6+y45XonSFRewuFhbAXBOUnZAU2x1Fg+eu3tiLttXsdyVmtx7gEjsVfbX6JygPIUm7zLBBURbh1veS6TMrhc61jgEApIsIGvKUzPNC0zCJUPYQByYsQcsuZKLEACp3IQSNvLG7E2z+4cJFbFOLdsaOHM3KTTDZda9jn5i</vt:lpwstr>
  </property>
  <property fmtid="{D5CDD505-2E9C-101B-9397-08002B2CF9AE}" pid="13" name="x1ye=18">
    <vt:lpwstr>lw3gY5Q4eShXhQOZ6ykEqbApr5MZakFAIbPjSKaP8p2IT+mfGdOsfEKnzQUFiA4+AJdJP964wx0KjMH569mGKb6Wr6MnrNYieyo5K/BP2nuqgh5AXH22QePot7nQwGf1Gk8xSK4pqaBPtgHQZ3d44JMA/g8l5RLblEA6XNEfdbIyzPtigzvjzN5+06PFC1XHJVwv43iQZDQV82agTrbJPw6n+Wx4tH/pSc+RQg31BjVvyN/O4UAue/32ypcjxZ+</vt:lpwstr>
  </property>
  <property fmtid="{D5CDD505-2E9C-101B-9397-08002B2CF9AE}" pid="14" name="x1ye=19">
    <vt:lpwstr>mvEEl+UJ75GEfVhbETjTqlU5CgjNVlV09RSu4D731AVtiPcKUlf7dR3Gjn2TzQDO1/Sz1buuQVt725nHAN78Z0qDPRGiyzt1lEukM6r9V8tTCNUeAW6XJdI63Icvg/TffcWhj+5fLPbJ217y16IPoLXr38kXW+FsQBPdWxT7rfy1R81zKZWDZCIJCVNY24Qh2hLNUWy0N7tgnpdqcfqb++XQxg1i0rXvLGpYfyq97va+Rnjq6oAl7AWGTQM7zW9</vt:lpwstr>
  </property>
  <property fmtid="{D5CDD505-2E9C-101B-9397-08002B2CF9AE}" pid="15" name="x1ye=2">
    <vt:lpwstr>pMZJ4MnYAqqsZhbdz9mPufae9wBru+PtEW8k6ontC81fOERphCypmThAYsSk8UApa4APoQ2NwEPUCci9VTJFpB8jGLAhBJnHvPHaM/G/6CC0tRAjcdqPzYCgo7OMWSG1P4mB5pb8pqxwfs1xB/UD/OEwJs6mz7JLQ6Rm2HEojnR21wKcTzpULctWUiA6B/x29xf2XFYRdNc3ww4EBEY+cq7qERaXNIyf3v1GKWI++IaXuj88QaoRSGeUY8d5tse</vt:lpwstr>
  </property>
  <property fmtid="{D5CDD505-2E9C-101B-9397-08002B2CF9AE}" pid="16" name="x1ye=20">
    <vt:lpwstr>MKcDmJDXsQGbqHjOGz/6BM4HP7Dj+S/ywn9ykdAnAwvWnUVY8v54CFGYatDJueG1QAdbBaCDxLm+z1fdFWFhSoS7C9JJMVBoKDhgA+zu7dKYaBkU+4Exk/V5uG1gh2Cub05yovd1ca2n3QybKplJVS44faKyyWduZ5qTQsj07AlXxTmvNWixys8AclkGaalAHpJi92lhrxoQx0XSH5sH1b2e70UHUlmQxJ2CeSs5YK5XY3KxBqJqg9nx8XP8hks</vt:lpwstr>
  </property>
  <property fmtid="{D5CDD505-2E9C-101B-9397-08002B2CF9AE}" pid="17" name="x1ye=21">
    <vt:lpwstr>pN5EWZLOu1fZP3ZYCwiHAsS14U+8WKF6BkzBsxZGCvxw4bdcfkqA+pMAC2+p6VpJNLQ+MCaJ3SlhWwlyC4IThI8+osUH+9/S8si65HeFOvbsA3tNBR/fDTSbr1g8LvfyYNjaCyCgQZk09yBgMtJGqUHq2YH310KnqaRJIdfRdmb8PwtI+VtFLdDySC7KhdhdD6GFFgUoZ8o2y9R4PcgA32qcpFJM97LQbWBd+tThlp/pHZDtQsUfAhkhEluRfkk</vt:lpwstr>
  </property>
  <property fmtid="{D5CDD505-2E9C-101B-9397-08002B2CF9AE}" pid="18" name="x1ye=22">
    <vt:lpwstr>duSvmLSo7cJdlbtyrEMKsr9c8F/GWaByzn9228bsx+iztm+EP9PjdUrd8w8viySka5PabMh0WBvkyccjjXcIdS1WRxY9THPa51aiKIkszRQBgO156NpiMMFG2t/4FhQZx1oH6n2yvVipTc0vXGa6AL5ZMVWy+dCbuItPs5s05MNDijBo53/RehcMLfvh87UeKS2lz3CqtIfNvYVOG2ZTAlpPcNzqfAbe5KnjBgp0Jz/5VAjupl5qWmFuD9luwlW</vt:lpwstr>
  </property>
  <property fmtid="{D5CDD505-2E9C-101B-9397-08002B2CF9AE}" pid="19" name="x1ye=23">
    <vt:lpwstr>3lWWQp+mM8X/CawW1P4Lyr9CZmOYQUilN2+dqXDJ3G5y8WXqfFc9+9r87wnylI2inrqFNFo3sBKfEoMHuasfY7I6Un+p93rjw+QksDJM+pc1aJZ8qkD+qPgY31xE6iQ7BcYpBhug7EuHVGvna2A4c4F/XhMJNtrcGQvbGYRnQRec3fxYX6oe4uqKKNa5br/3S3Lf4kOOLJRkirIfbeNpOD01zgYOArS9Q7iLsJtOylkGfSYfJjISGqroHpiZQnb</vt:lpwstr>
  </property>
  <property fmtid="{D5CDD505-2E9C-101B-9397-08002B2CF9AE}" pid="20" name="x1ye=24">
    <vt:lpwstr>rQzH45pCC2HToDXbyczBeopeP/3JkuWBWne8egNRm/WqNOH4TFYR5l/Bf+Z5CzzM62u7xUjAo5ckPj0bON03Bl2uhjkw6jykNWkvBssj1dnpLFC0n6NYZK6jmEanlwUjIsrLuVienJJSJAaQDn+Qife24uBi6k9ShvKVmpJROvKhpbSX/8PWLYeEJxr1sf9LCu6LMCnCfYVTySDjiDJE1z/cJr3mPrlhfucUPAyv0FCr0bP5ZDmbHTguW5lr4OY</vt:lpwstr>
  </property>
  <property fmtid="{D5CDD505-2E9C-101B-9397-08002B2CF9AE}" pid="21" name="x1ye=25">
    <vt:lpwstr>S23IipEqOUmOfTceUz/EcSGVL94YdcAt7XI8yz4nv0Z7XjW7jWDFZ5XaGzSDSH0d7AX5zyqIphCx32S54SkG0lPghTmtQzyp5n4C87gj25VIVhF14/eBY/Fc9ZPOiWv1jur4P9SN6TgZl8FhB/PYE6yWI3s+aClR4hilPIPjbIYBI/1qifeEES33q3In4md6KFIDTEv9YldQdBhkg8kR6ygS8aCRA18ow3wYcFieiPdtE1ZMH8xv8g9xoKj6UX5</vt:lpwstr>
  </property>
  <property fmtid="{D5CDD505-2E9C-101B-9397-08002B2CF9AE}" pid="22" name="x1ye=26">
    <vt:lpwstr>NbT4TSjamu6fl2URgDUMwCtA6BlUR/beu0p6kd85T99bIkevJF1rpJH2EM0s9awx3aY10KDuBg5U/XCRRxFNT7g2ifxHIwG61bDtI16HmAAoutOWVgcNMF5tsU/nPTvlSoZiS/2JMgU7gntV/rmdXqYio8QwO2JUin+ijItwY3xJJsb3sSmKlusSUv+LggGjD2rW+j1/pNpBdYElm+eW5uNK7ANbTBhDJoOJ0IiSup2lylqMVp2377u+y1Zgg3Z</vt:lpwstr>
  </property>
  <property fmtid="{D5CDD505-2E9C-101B-9397-08002B2CF9AE}" pid="23" name="x1ye=27">
    <vt:lpwstr>WY/5lCSbbpLTUOBDB1M5etYy6eUnCiVfw1I3QMmxS8Xj+ZwjebIQfOPDTOvlc3eTd+4CA00ldvAwFCd+vM0+OkHtF6jIWO/VBcQCXZU+mf/+Y/eYwnYasVUsjQM9OriAtRVnDsgP6LbqB9uN0zVf5uHM/US+YtINm3tM7CJ/dxsnCm9BdENnDkkZiKQctEPG5eemHWgmluJ82lOvR4JrA0paAfv2FcWr1F1rmOGrVnhLv/G9n0LvMHB8HVtlMJ8</vt:lpwstr>
  </property>
  <property fmtid="{D5CDD505-2E9C-101B-9397-08002B2CF9AE}" pid="24" name="x1ye=28">
    <vt:lpwstr>f68RX+WRXaYpKMUeW7PaK7YHFt9F+yRhlaYanKoybQN/BSOgvTx9tPN+6q1UrhMSTnPbWVDcL/06EiSz5/grwv5wp4AoTpMa5kV6CmrQ2w4EJmhjvQkQ/OFtgK9kY93jNgo/VhEeEwHyucjbdwAILCCG1Gcg6sHGviu1rT2kdVGjhD/wFhzYT2ddXYrE5ZnY2laXgwxG6/TLCQrciX1usf2R2ZP3LqwfvJniavuDBbhrAVH3Cqkxnl7bySo3bTD</vt:lpwstr>
  </property>
  <property fmtid="{D5CDD505-2E9C-101B-9397-08002B2CF9AE}" pid="25" name="x1ye=29">
    <vt:lpwstr>tUZUhgoY/1k7UMczkith/yYbjf0kjPkEP00a6Keb7wYFKMy4aoAmqv3w723h5qUf03d5mGTitQSh8XzjDtFo1WOwH2lNr21oGQDAmSxIHakwn8KZXggKK4cRMxBzZyXBR/yAZmaEw+WW2tMHrn5ys20+KSsxdltMO4nKiQc50/LqIo91azYFuV+tLoLJxuDtJ8TkSH8Sk4t4qzepnW25mO+vamddjq5DtbFZuG3wy+n+5I0dcfnkCO9XTtHd9yY</vt:lpwstr>
  </property>
  <property fmtid="{D5CDD505-2E9C-101B-9397-08002B2CF9AE}" pid="26" name="x1ye=3">
    <vt:lpwstr>poI4/YnDZTKWRKkfp0f6+A9r2p4gnM4vzKzMOODJzarIoSoS508/rvlnCxsPIHDS/z4gUmJ0GGpS9pNcWH4CeMo7f71BIV7+oou/K7woHc6qq57Lwht1/vgvanJ4og69qjSUpWTW7tRouhK31TUHRLZMa50+1/n+dUVocDkI29E5Tq1GThDWsfp1afqJzSODRuQbYyDVUTJGJTBMM3bM+1+qYR7PHpDio0DR7sdeRSsY57L6rX+8Nk6b/FYHfKn</vt:lpwstr>
  </property>
  <property fmtid="{D5CDD505-2E9C-101B-9397-08002B2CF9AE}" pid="27" name="x1ye=30">
    <vt:lpwstr>3pGGLXAsdrh/wd139pS46cwJdw0JlMfUbwjJst7nrNJGa0tCiqLAFA+E1lT/DCQYGW0Qp1QLgEKc+qzWyi/bv7Fovr3zdlz7alluPu/dXtCuN861NoGU6AFWDaNA/bPIgsrnl2SE+QxIBKsaR8Vr+Zwc70uInBfmkP+ipS+IzDpPc63lh9v/f9lUO1iV7KoSNYQBLlaV4N/K0EsTpbRNYCd/wemM1MCl2zzY03heNNsZx6/SozAcL/Ru4egSMlC</vt:lpwstr>
  </property>
  <property fmtid="{D5CDD505-2E9C-101B-9397-08002B2CF9AE}" pid="28" name="x1ye=31">
    <vt:lpwstr>b2iDn1ewEHn+a0NHuLRlShwx/xkATEAsz43h2h8ZWpikuWP+QbPtaLJMIODNhY1vjNd4sanaIKzLbAiv3obMHNfsI98dIb1bdVatjcKjnAG40gbv5uKQaZXm/qXXfoUX/Uh0eGrMN7mo33CGb9XEVwTRXjHPYzd+by2kAU9vwS3lNVkRSvYgUCQ76n1+cNF2dkj10Eoa12x1bPFmcxufGdJPLYqD6LxUOLDc4UgrQoV4eVqO/fAEuaFZTfaYmoK</vt:lpwstr>
  </property>
  <property fmtid="{D5CDD505-2E9C-101B-9397-08002B2CF9AE}" pid="29" name="x1ye=32">
    <vt:lpwstr>sa2GPQaJVt0ed4IxcrBJs5v+Su/80cGJSchCdiYrv6Ue8eV3D05JK1wrKuRX/iC2tKSfCs3jTZLIsSgr4PHO7c25ZtCKkpE3/vOBjnx+2cSo69MkU8eE8KTwBdOZjjRjon1JSypFYyUZ41+2DOTQD96uNtrrb9nuXmjBr3HxmB2yDfiST7uF8puSljxRKk9zndC2GXpzgUuM18Pl+HeNV3d6nnVGSj+bQpq0pjoNbrH/hvpbgpYut0MtVuzX8CP</vt:lpwstr>
  </property>
  <property fmtid="{D5CDD505-2E9C-101B-9397-08002B2CF9AE}" pid="30" name="x1ye=33">
    <vt:lpwstr>eBxIv/7F/rVsU0lzWgTIgl3UQTXPS5HbGPUZFhLnQpZMVJ2xevogbZ38J8BcEKJskXMABn09J/L9wQlpPFdRc+Sc53t/PL2c2Y6sBgugCTl70g5AuZiPqcrAuq02RPLV1yqAIvvgwaD6mgI10eXL1AcoLOqM3xk7KojlvslrmMoIvW8KkBajzwatqGMmccXxXpbT6lng/17F0s4znN0+ZbX3RT5dgTlGPP3o9PAPN2HhZODe+ByqRtu0EGcGj5q</vt:lpwstr>
  </property>
  <property fmtid="{D5CDD505-2E9C-101B-9397-08002B2CF9AE}" pid="31" name="x1ye=34">
    <vt:lpwstr>aZTy+dco04BsDEPSGerUIe2an4sTpY4VONHN6POVuL2n5/1+tcliC118XrbEnQpFwpncBgGHSuvG3V+Qj+pvurYd0BC9YKar+Alr15OXGXjT/+rGyN8asNYAYM7b/7ehvyUV72lI+ivT3LWLznRXJp7IcX2d55rS+wFwhTeHQIYXAbfoSOKixo2aavwaSnz8SaQirfeKvfLxR0OHIQmU+93bXT1I0p5Jo0sQgY6HYPW+ENnC/W1Jpfb58UCh7Fs</vt:lpwstr>
  </property>
  <property fmtid="{D5CDD505-2E9C-101B-9397-08002B2CF9AE}" pid="32" name="x1ye=35">
    <vt:lpwstr>ukJlqge3CUKXGcHxlu9sprsB/zMn09AT44Dvr5yoFPFQTMfnZ2HvRYkaFw5BKUgxejQCs5eSKgR+5Id+UJ/bKMwIaUk8aL/OXIzbTFTB75iH4+TaYuGXvEEdFDPc/tZAr9WfcnY+/bVMdT24BdPiV0eV46yt3jxvUPb+xOvumOhbXgcfBGO0ZFqOUFkYKH7a8SsRJ61aMyY4o8VgM1c+LLH8JD8yMSRZcNK0vWROOIvk4ETibcpk0FUu9uaJhzG</vt:lpwstr>
  </property>
  <property fmtid="{D5CDD505-2E9C-101B-9397-08002B2CF9AE}" pid="33" name="x1ye=36">
    <vt:lpwstr>gWHbdfdH2PkID3I8y12iGnTyoy8Q8aBlb/+mlxDvTtpHV3w9qBme+09n27nMmN1MU08lVYC1+etlnXYVKn4S+Ah2DyDrbFPnuU/Eslxmvyt/PF2Mu1sdtlFLv+8KwaGJCjZsEzSosJJqjr7b979ZmzDO9CMwbDE/CYZJQ9ZmWR44jcM/5QPz/hu5hqjnT6u6IHh/OdNBTjEfRMc60eENDt55txSjLKp15607faOblF/g8x7IGbvTtV2QHaZ99GV</vt:lpwstr>
  </property>
  <property fmtid="{D5CDD505-2E9C-101B-9397-08002B2CF9AE}" pid="34" name="x1ye=37">
    <vt:lpwstr>vfyPt/dZfuThfmIbTZmCekA3Jn5dcecWJ+vzXwzrsHakvy8dI3mBlx4z4rGZAfIH5aEwYlLWzai+ZxQpFZx43pJjGG4R0EAE+LKc4v7s7AJkgSVSURrdDc/QfTw2fe1qBHai/wgCLfbfsOf1D2FsJRf9zgav3WIUDDG1ELTd5tUedGHwngDG+pvSEsJH1dS2duenlFFOdRyZexkFKjsFtie13sn9wce+QQGXMu8Aid75sgjRWtOWm8/81Q9n8Oc</vt:lpwstr>
  </property>
  <property fmtid="{D5CDD505-2E9C-101B-9397-08002B2CF9AE}" pid="35" name="x1ye=38">
    <vt:lpwstr>yFtNwnWK8dr4mKg44ANemPrqtnlFtRaHNTunVmBcNVW/E7vrGTd7xHLNdfsAVdqShwlwuYmMmMcU7ss4VzVI09vWkggvboEX61jf1xky+4BEIGgKxw2sq2ZaNdzZO0LiAYIN31kVb9qGILwqXxVBiSwvB+RKLRTPc3cNJKKuKirnjA4TpwxE7/o+gPdU8wKfoCrpAbHFt3udiffYuQ31wfdorpW6E7GXaUg/55TENEYe1w8aQNP1Pryidkeq4jq</vt:lpwstr>
  </property>
  <property fmtid="{D5CDD505-2E9C-101B-9397-08002B2CF9AE}" pid="36" name="x1ye=39">
    <vt:lpwstr>Id3ROEgel9mIW0FAvfvsAZC0ChkO75FhacRsV4+k55YMbc4TVvhCbbKToOpghugFGycdO/jNABVZVPKD5C9wBWooecs/kmMJKMy3WXhr5AhaNSYRfGt7WFwAvbjSpv7CVI97TrZnECSQfAq/0UdHN4fTywS0gJjDyROmVL+kNPeMFuontiOkx652PnLNKaWq9tTmDWwub/A0D3YANjbhMzNctGeAoAa2aEPV7yMYvvUzjjYeE1WTd1UvS5l9JM5</vt:lpwstr>
  </property>
  <property fmtid="{D5CDD505-2E9C-101B-9397-08002B2CF9AE}" pid="37" name="x1ye=4">
    <vt:lpwstr>gei8g1e6nOwIaDR7RVWknCgrqW/Zio8tcwy1B7otHDi9zJS7xZLz2w9Y7AGixr6ECvtY4Mi0YH55SGwpua0/IG7GcqcSWCKZvdFUKSXNrU7kOtOHcVOqFEel2GPemlUKwiHD3oPfGMV7w3OsA0Yxi+ljPwitXRYjvJYOI24ghd7wnJFX3XNSMdEubNM+y2cimLSQToWiEJ1+E+6HqoaiBUk36OThOXLBRS+GVJoxPApbvJgsLFexGR4XaOMTJd9</vt:lpwstr>
  </property>
  <property fmtid="{D5CDD505-2E9C-101B-9397-08002B2CF9AE}" pid="38" name="x1ye=40">
    <vt:lpwstr>CRuCPRMBHmFGxMg+xItAWsYdfkhQbzX16NP/7iFWmje1K8EsAfREOrV5fiUtkYStkJlSYr87cgABC0llxp3Wi65wzRdmR3TmYyB4P5VS+T25Ww6jqTimRHH47xuk+Q39uhMa/ljqjMfNlMrJRVOs1M0IAs0jUZjFImNd1wRs/Hi9PyKqq80V6lG0aJso93By3cl5++MRzP/eq9bZQSCnPw7QRKGzEjBKfDpmjHj0p6R64GeL2nmSpu3y8ge+BrP</vt:lpwstr>
  </property>
  <property fmtid="{D5CDD505-2E9C-101B-9397-08002B2CF9AE}" pid="39" name="x1ye=41">
    <vt:lpwstr>gZMb7Ut3o6lOjmVFLS1PkwyVB9tcrKqsUgBB5t76RSWgHJB5Bhamj8p/QGi3wd7ulYXv8aHxQuSr73vBhzjLCLh9gjqvihbf4wIbELDqJgZpOfDX27xvdC5AjLjUcVM292J5idBJQvQh2jac+86JTt/gzeHwZgrPuYlRvgZsMRq1NoiDxT6geqin+v79gQZGMch2blPyVzDTVcZLFkIb28G44pW0rP+H7DyTD82h2uDL4VUR3+ogpvF7jA40Pp/</vt:lpwstr>
  </property>
  <property fmtid="{D5CDD505-2E9C-101B-9397-08002B2CF9AE}" pid="40" name="x1ye=42">
    <vt:lpwstr>IBhzYRXgJO7hytmJypd9HpJ6Cip6RKe1d5tPwLiNgtpy63wExTqCPbZ2qYT0C668gbcS1xScTwETgGngVYb39SDhXTW9XQzxwRZK5N165I3EPLkDcXiw0Ct0xbT6g7dWiMhNdkyfZt1Mqhwz7uXDfFVENG2HN5D3INeaDCpFlPQ/Q2SEGno8Qa7AM2Beq2nE6HMMQEizDO8y9wWKNhTRtgkLfjbdTp3Jijn7q2vEUMTU0HGAX7Kt/jfH6IOCtYT</vt:lpwstr>
  </property>
  <property fmtid="{D5CDD505-2E9C-101B-9397-08002B2CF9AE}" pid="41" name="x1ye=43">
    <vt:lpwstr>iv72IBIuDwbH2/EEFT2XKG2itv9065H0UFmFG2VzK6jEx2TZW5/FIi2/1BIiLPQ/8ZGeqtQm4JuDbVnxVRUWQUXXSsLnZem26aDSQ/IibfIi05hWqY3ujogBeNmRioW42PQpikyX2XsiS/rz9mnuTVONvTh/68Ff7MEGqiWqS8jtn1G8fv4DWAZYcqvDqcl2/f1usyY+XqKfus3UQLPPxyofXh3nUrBbRf+W9+1/5xk8OtWh43vt6Bc6v2SixCi</vt:lpwstr>
  </property>
  <property fmtid="{D5CDD505-2E9C-101B-9397-08002B2CF9AE}" pid="42" name="x1ye=44">
    <vt:lpwstr>pFHiqcviT2b+1jRinDwKtza5aJQ6t6BnWyOLtLW5sgl2gUp19waDsHorD6wAP6xO/oonuW1Dko62upYpbKj3F/lA5Y1D9xFKjTqQSzlMZJX/skj44DYR6MsMelzSF8BUmMLnkExYtUURHn9cZba6ep4QjrAv+BfJBsly8UWmzITQ0In7SP1W7vYzZZ46S8xoFZcqC5gihVk9xiWFPIzCV34zkIOTCPXZd6FwdcP8KOSHoJ9whkLfa4TXVSnYltA</vt:lpwstr>
  </property>
  <property fmtid="{D5CDD505-2E9C-101B-9397-08002B2CF9AE}" pid="43" name="x1ye=45">
    <vt:lpwstr>dfEiXEqhOQA6X2KwM+v0nmuqAE07Fp3p1sUoN02OpIDEExJc7ElkvEbjSasFWryqN3a0YpTZyQYanW6C0mCJOpJUEPhtaxDqKMY6VM3Y1duGjKv+3x2kkT19AGQ+xA/fApcvBoRNF0RGKGQxNXmVt7uqyAtdJQZlxPgha+0fbkg0i5REKMomwV3+QRCY+aKdTFaGTKmXife5vAbeTG1OPgvl21zh4QzN9Uf5TH+ZhdNnIbFucaCrmSE/bWPmzG3</vt:lpwstr>
  </property>
  <property fmtid="{D5CDD505-2E9C-101B-9397-08002B2CF9AE}" pid="44" name="x1ye=46">
    <vt:lpwstr>eyhJlZOk9dlgw1Px8agIjr5LKuvoDvGSHTXGP/Gxd5zCdhfm81jOKCI6wkmF7b9l1FvdG08whQToMgYN1nr07FcYWLvmu/KpLdpdQ/olHRjSDDIZTJzvjrHVqCpSnfvbhCc4njY1iOoKEBKxgU/PlggU5/vNKqw2PgGIs+1IYaVSEFrcKsXmkLvCFTRsv0ihfv/mpLsbak0q1WAJtxgVDORtrv5Kh8o5Q2oeBWKg8uSI8Q/OHWFDw4iRb4WDW+/</vt:lpwstr>
  </property>
  <property fmtid="{D5CDD505-2E9C-101B-9397-08002B2CF9AE}" pid="45" name="x1ye=47">
    <vt:lpwstr>MfAbHayUJ29oAoNP7yU957CiAa+Tff06FgwIPl1PA2a/z+HdlxLubMMvP58UHNAt6ouqhWiXXeF/Vx+Tdh91x8ByvZYpRuoLPDEhF+C2qxHuCjZCkBVQL4KHIXTraNiPL8Aizp2i8n+oLDJT5QYfRmhjmz6A4rxHNAhn6p8LBJ1QI5WRGEZMRrl77h7Hil7vLGpZyIpfUpfEf2TdyyP9sr2a7GY94Fm+TssuhMSLmC3HgtVTtcMODkQ4jQ0Zp0Q</vt:lpwstr>
  </property>
  <property fmtid="{D5CDD505-2E9C-101B-9397-08002B2CF9AE}" pid="46" name="x1ye=48">
    <vt:lpwstr>OpzH82S9+Xl+rQcy9I2H77HuDbkJURRT5kp0YWVKK7DMgnpKytzYZ8KQpyHRCjctaXyOMf39k8NtPmL7KVHtxZoW0CcQrwlm34xn8f3zd24x+BeA+Vg4Fil313uAWGMBR0mjsCag8M8e3vulot715RKwnMoZMSZUj4zTgpxhZeVu/uyp0ZtvqGm1O4fbMO9IzAn1N7QWTyT4HyoLIOfliFv8tjYkUouYlx+1RfwmiXfd73X0/kGrkeyfbfnQcku</vt:lpwstr>
  </property>
  <property fmtid="{D5CDD505-2E9C-101B-9397-08002B2CF9AE}" pid="47" name="x1ye=49">
    <vt:lpwstr>XwiYcA3+IxRksf6iVO5Z3VFh/gbb0V30Kbqo7PK2R0QsfQynRMl8gE7TqRLrgicUImxUNuOdXSL6hSqt944r25nIUBuSMQ2A8NPLQcAZ3Mfmp2rXVCHiMbALsBOMf7e71HDSw6sJ8cSOvqE6uDb1o5a14ecEc7pyH3BXyX3asGyH6Ilhy6IO3W2QB9t/OtxMGaJ0wU3cdWNXAwfiJj4LD9+Tev+1MdTZW6RBm3HRva0/s6EKL7tkA+/OZgyZeuJ</vt:lpwstr>
  </property>
  <property fmtid="{D5CDD505-2E9C-101B-9397-08002B2CF9AE}" pid="48" name="x1ye=5">
    <vt:lpwstr>qYIQurPjG/EKPXDOP1QpbuqKknppM62Ta7G6nWbj+NNO8yuFzVm32cV7WeY0zUDuVWbIv/trgXgVD/wkOAuQtSr28yrjJ4+XPrpq279iQ1CwzssP90MUCUTYiiMo05ckmPtSIjN1ChcK5WkPxm5zP3kBN6ArAoi6fo17p6Nyz+is5/e3vODF8q2yck7W6QwgRxZkrReF2pAgaWHOtymiRdsBNfah7LuHYIt/lVXq8UuSkAq2sv77hmVHi9Tl1qn</vt:lpwstr>
  </property>
  <property fmtid="{D5CDD505-2E9C-101B-9397-08002B2CF9AE}" pid="49" name="x1ye=50">
    <vt:lpwstr>sP/FDr6Ohn4xw6xmHszMU7zb2j5QwjYNtCG6iTKYzfcApBtfHAPNts+TdSOAdzdIl3gqtyKcZHAUTSsC1rOxmRdOHwuPWkThLSpUIlXXi4QnTzcyzRMBiBlX4Qt//pZpKqWVpE+8b02LpUccl1bGAyGgW6j+vjgCJ1BDKlMaCfqQ+tc1YS7V/mcZ009pmEuSWYf2opaQCMTBI4ZyHJP2b6UgRgNZcrt3V/lalIhvzz/pDCff6MNlmkRvXGS+99a</vt:lpwstr>
  </property>
  <property fmtid="{D5CDD505-2E9C-101B-9397-08002B2CF9AE}" pid="50" name="x1ye=51">
    <vt:lpwstr>XH2WVSgPi9buvNBK+D35KL0FJ9TgrJm0KzQyALeboU+g57Pl9iRnvOqklgEmSb/wBm4xMbOnKMpGXELqVmE878rVn24xTll1kSxuZ+qrkaFyFE96DZnqjmZ5H7LBrEiqbCwanex//rEn5DPncOwBl42L+fVtxGgm97Wu8JJP4LMx0SUzvVXaBKyddmb6MCArI+J1HRLzaHdaq/hfn25nNuaUjXRNqIOs4yYtBPqGhvSLeCM+LRB/p4jf0LhT6wC</vt:lpwstr>
  </property>
  <property fmtid="{D5CDD505-2E9C-101B-9397-08002B2CF9AE}" pid="51" name="x1ye=52">
    <vt:lpwstr>cO0ocrVYZ1FWRLGGZ2c20BvpOqP1ADQcEjj373eliG3put1XcqwE/6Oz0SSyDWyv5mE6zsrmT8eHNLech5L+jNdVf+SWWraYtjkXsoN13PhCD0REoFfIKsiEPGMUHWU9uhsXtawqY1SjWppyORL7aGYaoJ70oQdg0JwWp+JLRz9ev0jbo34NctwS7v3UTjEK8bIRLnCqIjWSajYZZNNKPa0BQkPAa1BN2zXKqcsPeapYW7lrQzRPPs43YUinUfm</vt:lpwstr>
  </property>
  <property fmtid="{D5CDD505-2E9C-101B-9397-08002B2CF9AE}" pid="52" name="x1ye=53">
    <vt:lpwstr>/7//PKoFSUqjVp9kd1QXaGYIsMCtjSZs/kP9bX6gbBmzbOH79a7mIl07zGH7kL4y1P/Nobp2vdZR3gUjFCPHi6y6f3G5nCJoEZYbj0QAZIQFyORK6vzMclo02nq/yGofYnSyUrK4NHJ+qgGE9YfiDofb0/LsmAD1+q5ba6FkeM9cncODoCiagTFFfK1+j530ddCaH9MrEso2NIxALFLQ39HR2C6ngofJDDNXIvFz/ycMFRi7tmqlciVKsFjTXXZ</vt:lpwstr>
  </property>
  <property fmtid="{D5CDD505-2E9C-101B-9397-08002B2CF9AE}" pid="53" name="x1ye=54">
    <vt:lpwstr>cuwlRiqcBo439a+cSvd+WLZoIhb0xgC3R1xLl91Y83V+7mGoQlPvugQfPuo1zDxJcXMfyF146LqwwuQ3RV7Qew68qlgfczDtgCszM+Vq6lzVFsQgYaQZ/uV30FN/NpXtiT68dP9T1+TvSs79DOCvoAO2WbGOuV/v4gtGpcGOa50IBjLweWp9WVd5eaPkZeqXic3upNCanpehKIKtSHmYwZ17UuifYy/Wxt7sFyK00jM5Qt9BIzlz/4yeOg4VmRy</vt:lpwstr>
  </property>
  <property fmtid="{D5CDD505-2E9C-101B-9397-08002B2CF9AE}" pid="54" name="x1ye=55">
    <vt:lpwstr>ZJgN60KVmT+cg8Ta+px+R7Kbb6e4Rwuci2Zng9CzCou6ktoY5GXTSVQwH/dDR0hZzuwQhoZZXl2kipVgaEr/iJ1dnuXtsOJCuDeDmQAMRckBjKVIxMnA36BhdVUssZ5c4WLji+tZxq1Xj+9zcbsGcKprKFwCHCBLUkbCMq3aA+GCat7V2W/S+lGyuablbsKuiP4hf7Aj/buVVS3McrWnyk7Y3oAZ0aANxy12FSof04I/fxDTWFAZ8BSFzzYivtV</vt:lpwstr>
  </property>
  <property fmtid="{D5CDD505-2E9C-101B-9397-08002B2CF9AE}" pid="55" name="x1ye=56">
    <vt:lpwstr>3j70jzHv4UGR+UxaM9wsXctKyxIRjUfFs32O1efsQuGMrhr8dsRnBZ7HZ34lqHBmUzOWWbsOimsfN2WINHX830uS3jgcD9LlA2zH6nXq21OKksw2bn3Lsb18sxwMoC3NBM2cPgMIUF5+iT2TMvVmGBoAUNkQLpXFktukQ5daY4SAI2utKL/3W5X6OHdGexlnRRGvl/D+di/ZrZX/ywresmyVMJ2WQim0cNm1dEry1VdYyVb7AAxSepIl3+tsx/a</vt:lpwstr>
  </property>
  <property fmtid="{D5CDD505-2E9C-101B-9397-08002B2CF9AE}" pid="56" name="x1ye=57">
    <vt:lpwstr>nUsD4/QDWFI9CqVhkho1BvBzWfdcnBjSNwYPrlvg/8Y+M3zVwUiDJq9LICWT8CAU9bkz1EeDYEiR6ayTo4Hpqqj/iaa0VljNAIcCDTijyJy9F0s5So+9qCaL9eWeFFoNLn6Zv6r3ks6irLr+ZhvFLC/5cDlwQZInWt/KktDpnmPeRUkN2tdcuocPcgz6IfHBX9vybeslnIN0/kgiAuWCy8NDeFbbdNRfsxGZcLEj4iT2OSCI3De74/9HLCt9aER</vt:lpwstr>
  </property>
  <property fmtid="{D5CDD505-2E9C-101B-9397-08002B2CF9AE}" pid="57" name="x1ye=58">
    <vt:lpwstr>gxAn7z+umqCslBSm82SJEYToPrl3tZpyVdLOe+tj+2k2DGH5eZxJ7cotud449h43iunO5d6sUsY51/wUvi1JqVH8xLQYkVmJOgPKfe4yik1GMOZ1VSaBoYHOi38FAIKOnq27BX+qfOU0D/sZUP02KUD7sm3bPfMAcCLiQRNvQyHiz2JKksj8CtYztj8iPLIccJFthggwCN/6JHFOTCj+Xwvl1SBorHKslmtri8ixdpEzF/d6QTQxckSCeg+gtvx</vt:lpwstr>
  </property>
  <property fmtid="{D5CDD505-2E9C-101B-9397-08002B2CF9AE}" pid="58" name="x1ye=59">
    <vt:lpwstr>56TW30L+B8eLHoKNkuBKFCrv+NZmGSiKMIa8OaWVvig1FPHwRqSrnb6B8NH3h0xDRDMjF93tF7n+mdjoKZn3BYdtRr5dpE0udFZzNpVCSAgvxcAtEDYd4K7xy9bG8dbnj78k1H0BjiWe3rTe9fKe96ksAc6X6hI82jLH8+lashbSGkoQlYnxSURxZ1q7XpQj1qY1miVq6uQ1SjUmfetI8z1b+LRKvQMKp2fnR68rUYKzFoDEpAfwhyjQWc5mT4B</vt:lpwstr>
  </property>
  <property fmtid="{D5CDD505-2E9C-101B-9397-08002B2CF9AE}" pid="59" name="x1ye=6">
    <vt:lpwstr>d9l01SbP40mCyvn2gNMGCEYTKOilv9rEk6Qtobv4E22+mFw7ujWgio/0SI5idtkmkI9KyjzfFIH4My5Vy5F5c/cTnQz1N/73odrNCbbAyt9p9kmPEsrY35TJKzB0DNwvSLD8NXcYz02QvpALeCF0wkBupYWo7Q8bv8ki5S00/0hbEZffVTkX64XbyuY3BL0+TEaUjP+xKWHKmzXR0dVe6N9VxaR1wIME1yOP4DUh6Wp0VobvDIX9izLa0ceJkvo</vt:lpwstr>
  </property>
  <property fmtid="{D5CDD505-2E9C-101B-9397-08002B2CF9AE}" pid="60" name="x1ye=60">
    <vt:lpwstr>sKpjwqvS19F2n/NrVti1+RH7WsKeP9yfr6+U7xlbciju1F2AZF+Uo+EvxsZQeDxVhOCyuBg3eN5my3yYQ3scEsKw+b44yZQLl8ibTPxKq6yiV2eKnwuHqzZl9cwnlnmvPvs7F7EcXByMTk+e6zouU6HU8oYd/yZSfBHdtgwsNr/qC/vC/HEQIUlsXu2Tq8TSyrguf/Y0jw/WB8HteUu24FtDgxGbWgGRztoE3r8ADRRi/Rds77UB1TNjdwMjJQO</vt:lpwstr>
  </property>
  <property fmtid="{D5CDD505-2E9C-101B-9397-08002B2CF9AE}" pid="61" name="x1ye=61">
    <vt:lpwstr>eFpn2hisQ+BYgzr/YrpW0OOky+adrbbUs/vj02tn5pdCbsOnteXimhAv/daQJA/SmczZfMZryF2+k8O4dtLfRENr/lG3h/rLHHpmSEkgWAcDs6wbv8/h766hni7V85TPrDnpClanOzyjCd9DYMEIGA+Uldv5dUi3zCnb+3x5fdYvGcddP8ly3BP7QZjasxZufev5G5CftxgyPB4LeXU4Ig85zvwQxumBwPSiywOQMAQAZ2ZLayl+WEyuclyIm/n</vt:lpwstr>
  </property>
  <property fmtid="{D5CDD505-2E9C-101B-9397-08002B2CF9AE}" pid="62" name="x1ye=62">
    <vt:lpwstr>Gjy6SOZBtwTHSYXw0JxuHKWVunwpazz3J3ZhSskG+Dier1cuP+8qs7jOgcrKBP1m2Q4nNzP8aXU/vzPPxlsEmoY90dtkrVj9Y3wnlMUKVgDS3HdhbtrXTA2K8TW5IvxAmgmeMXrMNY5ABACF8q0fXBBqFeXUSVBX+tcg6TpDyYvbgBUTIKcWRzwEDGcF8nLQ9BWGl/ger/t4bk08GPtflN9ClJKfY6Aj+l1DaJBOolxaEXsdR1i9RYR6tr04bhQ</vt:lpwstr>
  </property>
  <property fmtid="{D5CDD505-2E9C-101B-9397-08002B2CF9AE}" pid="63" name="x1ye=63">
    <vt:lpwstr>FFm1oAhd/roGtRRpnLZl8cMkBdQi/vuktzTM97ar3p2lf0LWM8E3tKmBTyJtH0vq2qRApL2HEpuBFezlYHuSXdjk1secOwjI5gYDcgvkrxX1HWrcDnpnFfrD+SNAoUT4kHK7TjC6uCJhlUy/f4pXZpgFxDMK4fDUqXDxrpC93I4W1u6A+jF+MPeSAzpGjHpuA6X8TChETuVLXswKv817qkzi5T0vdZdxW92xZ52miuKCtUrH1Im/WiMaApSZ47/</vt:lpwstr>
  </property>
  <property fmtid="{D5CDD505-2E9C-101B-9397-08002B2CF9AE}" pid="64" name="x1ye=64">
    <vt:lpwstr>k9aNVOqfG26QNP28GyQTU33CHOOl4X1VClpY6mxYMsVI2lQzd6J4paTD0SdeqpT1yDmGYeRc5TdZ2Z+fZ9C6FAypTzzS4jCMHYw2eNM6kpAWgaNtFs6u7yHwd27YCdf4j1IpfBqMd5QckHnLN7JcZzNiT7/lbF/VH+FC+6O3wh54q9KMSkPD1IUVCy7+6RPbgGzkLOQZk2Fv8u+kB4QVl5j+xx2/p4/r17Ds/g89z92Spd5H2jvK6h45NpLNFMO</vt:lpwstr>
  </property>
  <property fmtid="{D5CDD505-2E9C-101B-9397-08002B2CF9AE}" pid="65" name="x1ye=65">
    <vt:lpwstr>KhLrXqLNw/SihLq3wW4FgZH9yuTgpHskAXtCI47huqrZNUCncmxlsoX1PBN5ES2xtEIoWUYypvGCOLNnQVHASnqD9pUtZDUy0/25MIWkc3Mk9KYdl2tW6agUhZyLZQvwRUsLKr5vfEkh5qGf/ZdgiKfMvxubuK1ElpNGhUlC8l/U8cPGcXW69hGZY+GZEx+yC2F141KKz8ZS3GNaRVEy8GA8sB/oFej020OkWcbHVhMj36tpyDAKMPq9XL73V4n</vt:lpwstr>
  </property>
  <property fmtid="{D5CDD505-2E9C-101B-9397-08002B2CF9AE}" pid="66" name="x1ye=66">
    <vt:lpwstr>LD1glS9vZDa/iInjfehksbhKDyQUdQf+ofRP3/mMksKV2Wn816vhyq4sptcbPD9aEGtRow3nK9wAQcOCy9Ux9wxxbi3QHN2oH6C4PaDTffFMjsKSkg+TK2HfgV85OR2KIFC3XaxdEd9vlEcIbZ0cna2ZRBNlap1WRwVS6edC3/VWTWShJCQRT9IALcQmRwd8iAGdwdvn7ZuKP36tbtc6qJy8iobgafOhEX9Gk2qPuVq7O1kH3bnfLUToy7xBVAB</vt:lpwstr>
  </property>
  <property fmtid="{D5CDD505-2E9C-101B-9397-08002B2CF9AE}" pid="67" name="x1ye=67">
    <vt:lpwstr>GDJN/6Q1KhDD2TQjbBNsFEsNxHYgLNlX8OCytlsXjNgT0+S/UEQzFefFPvlx1WYWXGhwIBBLY5j73zZQsGP0YaBRyFDNuiLiZ02bhGHGTkem7QMcvGTKXQF+GnDWoJnP5zrNWBxV5ZyWDvvJ9RMJNVqk5ROWj0jwOShEOIeg0nu8j8BDOyHObRhWNaqeKSRNHKjjNiWCh6sbUYGSjgn63Ij1g+vMf2hhgSNFRypEPVy8G8OdnJFj4DhBmVDIytX</vt:lpwstr>
  </property>
  <property fmtid="{D5CDD505-2E9C-101B-9397-08002B2CF9AE}" pid="68" name="x1ye=68">
    <vt:lpwstr>38dmz2hEvlrxyum4tT6XOf+gi7s7oD73IXH2g2PucabBg949VeH6ug9zLrzuUoPwRasOL+1C5D7Q4JZJ8rT55LdCy8piroxY8gdMqnaOJ68hwIQYx9Q20F1Gk4uyY29y+iq92fLq3aIKP4H8JKhagKuV74a/jwg69WgXAlDvTkm6ExbG31qAgU+lWlrk2aVPcPaUL6n3IukGMUGhWL1kY4Qzt26GN5m9owuPRrKAzYyHp5ONuruu7hUBef1WQOr</vt:lpwstr>
  </property>
  <property fmtid="{D5CDD505-2E9C-101B-9397-08002B2CF9AE}" pid="69" name="x1ye=69">
    <vt:lpwstr>ZMz4evQ3/ReQPO8/HHbdhtleUYmCsxIsz1i89XIi2+cv2NaR/spyPSjqykgrK/pIMb9NwI19kNPTdRUbDPP+X62mJiBfUc/GvD4k2Le+uC+p8DVhO7K5ZnIgKB0tzWD+eDDvrKMfBltFTgjf1kQG2SlwRDggPIc7Ahx/Rbkfzwk4/K4z7Vzs+Tcz4KkxMCiR230Wc38RsrrXgDjDPYYz1JOrBjNtFJ/TFySXMA+12CMztxuiXeZhe+wMe+8Oz0e</vt:lpwstr>
  </property>
  <property fmtid="{D5CDD505-2E9C-101B-9397-08002B2CF9AE}" pid="70" name="x1ye=7">
    <vt:lpwstr>P1KVxSlkiDqQZqokXEAWk7J+d/Yog7H3/SV/rLtR5HRab+xl2qRYqNC6eWRPS2XSDXCjEQvHaDITj6CCeazIN+e9ghbF5QjpR14WtTUksluaFDd96U/ri283qLTnpgpdS7WZ9H/KrSHf2075+nji3031RePl/6AwjCwCZ7aS62QgPnnT69h6P76f8Qr5jLTJANmNFCzsjHpy9mBbjDu3gUxcKfGm/ZhjmcC03kQzXK9TWEDtkAxY80hhwFjCLNB</vt:lpwstr>
  </property>
  <property fmtid="{D5CDD505-2E9C-101B-9397-08002B2CF9AE}" pid="71" name="x1ye=70">
    <vt:lpwstr>YOAs1ESlnB1BLphFfmFdKVrC5kfChHIjmyD/m1+RjO5l5VzaU/cKCyRaCmHAN9V7Usfu9Bbfo69Zv5gyqQDbhPAvOpuhawIzKMkzcP8/PVOnkKYOAyiAsVtEefPUp3KyBew1oZJ+8MxraKnjyzETgF5ZLU6KrPE03clhs5TuQcUkMR7bkOAPbdtIEdV/58m+ejtA7qdrwXi6OKf+3T/QXVDCv1hADYwNvJI7RVwG5AIcD3urWByY3bJ+lf6qxA1</vt:lpwstr>
  </property>
  <property fmtid="{D5CDD505-2E9C-101B-9397-08002B2CF9AE}" pid="72" name="x1ye=71">
    <vt:lpwstr>5M/wWF22aux2jaaV6vs6M9Q9gKrAkvJODfveAsxIZ6M92eyRw4bvvY3McAGpEsvKq0E7EVrktRVNh6e9wvc2nWigRAdzWzFloAb2hmToOYqkPWTxtmafuyz7cNTHwi58lJh/uQMi31pUwFhwNe0gYq7xhhqizQDPl4c9QaRX8htiq2fnpOM+BRKLlNiuMc11C9BmBTWmrjLf+Xr1tdIZ6ui3K5e3e9zaDKQhPUT8bz3jkgwO2tEvemmpTgpPQNB</vt:lpwstr>
  </property>
  <property fmtid="{D5CDD505-2E9C-101B-9397-08002B2CF9AE}" pid="73" name="x1ye=72">
    <vt:lpwstr>rWCl6mvcrQZiCQiENT56+E1e665ghND1dpjipGcBLhfkY18BezNfMriXTYbE1VtaYwWzQeqXqZ+qkzSZG0MLZuSNvMHBEfVI1xJ2C+b9dF127HfAqgc+4Vp4B3Vk+8GCsbIsMQuOds8lGY/owZKynpVYEaNTv17CZz//+V/SXSJzF7kS/c6OWY5TZt1nhXeRabM5NJh2pVE211jAfoSlu96c02/1ki6+evLXIf1Ux87DCTc1fP7sIjTEib6BVHt</vt:lpwstr>
  </property>
  <property fmtid="{D5CDD505-2E9C-101B-9397-08002B2CF9AE}" pid="74" name="x1ye=73">
    <vt:lpwstr>jLbpyUk6I7PqtEL3uL96S4QGVOhgfFA5Ic4v7PNp6KKtggMhnkEIKrCPCluv822mqs6SBNaBWuyjdiKcAxLTjp2AYGcoSYK/RpR900cDvjkjUefNyXbBDlYxGxG3sx2eSTzARHFuypS7IutL4wPQumQ2uiE18wcYWM/SZH4nrzjPqL4x12vgoZHIDHfMl1OFhkC5djrGNjkt0vCE0zUTwUgbbQd/cmK82uc4UuPYQ1/Re43LWjIHci26p7a5DVa</vt:lpwstr>
  </property>
  <property fmtid="{D5CDD505-2E9C-101B-9397-08002B2CF9AE}" pid="75" name="x1ye=74">
    <vt:lpwstr>snuDbJFtlXV9JkNgpfW/W2JIzn9mw8q7dEq4MTg1fy9FntAxjaK6rMD9F2fdkfSWYSKLxbUcLKGgV2aMfp4UyLUigYgPeEmyFUiz4xIuL0ISHMelj5OC7pmFOKKF7EpD7qsy7no64/EKUe7xj1OM3//Hy2mXFnJ2A3RhEjusKFc39MdsFiRiWOigpLYwBgOTyZ6wBrW4yMC+r4xrlXVz5WNHXk3c3oC0ddl2uzAeNKl7WuWPOmuxkr9/k/4T6vI</vt:lpwstr>
  </property>
  <property fmtid="{D5CDD505-2E9C-101B-9397-08002B2CF9AE}" pid="76" name="x1ye=75">
    <vt:lpwstr>TaEJ0QM9bpLjfhi0HSZwgnCt5p/0jwH8XwExH7qsViv1U92YSjDN1W3UqdEqghFWoYD9HRcpXlKqD22015YshxUNqHtiYY9RV/KgeOfwfFpO7WgyymfJ4wjUOBG2USy3WegHzgPclFIwxf0+MCPdnMgOROf622kEYU8pjODxWydcWkVhE42FZBwsZosLM22j+UTNUev74/3HPfinqkE8v41gdMjR+wodSC/NesCDCpAZlq5bJqHgJ9wU/3bQ1ir</vt:lpwstr>
  </property>
  <property fmtid="{D5CDD505-2E9C-101B-9397-08002B2CF9AE}" pid="77" name="x1ye=76">
    <vt:lpwstr>XG2DYsWSoo3lIxeToDO6nuhDEswHbVprKsYR24oHMXa7x7VUmww/aKUE2ewMMRFjaPUwMt5ElcnXRiF1kQwGKFeD+SbLaPNr/ct7xItngqHtNrZkee+2ke7QTs1m/4xrgIu54nsIT4lcaqmXgsjAWud71kjAlOYNw8PTTCsnNWM649OmtDoeoeN6RxzkbOb5POgvXwp0iCBgivPb5ZUu1Fr/SJf9djiC1B/w8nOsNyA5dOo1gl+AUGklFdzdx5z</vt:lpwstr>
  </property>
  <property fmtid="{D5CDD505-2E9C-101B-9397-08002B2CF9AE}" pid="78" name="x1ye=77">
    <vt:lpwstr>MXKBjFxXUhsbt0AyW6eOAQEcEnvfIsIJDqe8wcpCU+DLT64LVWbcN6CkHlR1t2Lg/GCzj3ybY2TMVKlB9q4LXrJ/gJTbC6/IXD3D/hd2kAWum1DC12jID7p7Cau6auFIwbM+TFYFClrZd+AOC8FsnYEwAAA==</vt:lpwstr>
  </property>
  <property fmtid="{D5CDD505-2E9C-101B-9397-08002B2CF9AE}" pid="79" name="x1ye=8">
    <vt:lpwstr>A0HFAH6199AV6LR+Vbvt8BECVVWD6CKqiXXUTfhABqESgYI2yM69muQO4GJsmNgoaDG/n3vTurg8BRnAQww+3is8CR+QbJLwBjEhce5UGd95b0WMNJ5sawHj9cysivjQiY7tA3Kxm6vPrhY6yIHJji1o7e04h25Jt9ynYPyT4rQQEFwK6UL8nYGJwty+VfUYmvTgzsq0Crq+XVK4vF6UZPgPzvXB/e3VYy6r4Lx3i9gWWyp/t71y3VyC7ghJlmb</vt:lpwstr>
  </property>
  <property fmtid="{D5CDD505-2E9C-101B-9397-08002B2CF9AE}" pid="80" name="x1ye=9">
    <vt:lpwstr>h/Q+nEZjyyGUNieQgVeZOwNePoBCXUBX5sVG1JYLzISWoym8i4DrtOlNHjNTuvJY7mhSyb7AHL6qJgH9K3cVp61kUX/XQgQl44pVqtpkqCoc7f8McJFY9emKT541XuETtW2H5Y1Eb8Nuh+7jXSBBLdZyXdyxbYTbm6RGhOZv4fVWNbl0rRDaTdgb3FpcrKHdXdMwOo2Iwzf85OtAkRvKOIOFkps6QQynr9tgNHKrcpJPVxuehjsskgJYdXzf+TF</vt:lpwstr>
  </property>
</Properties>
</file>