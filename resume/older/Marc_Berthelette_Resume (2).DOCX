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p>
      <w:pPr>
        <w:pStyle w:val="div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170"/>
        <w:ind w:left="0" w:right="0"/>
        <w:rPr>
          <w:rFonts w:ascii="Century Gothic" w:eastAsia="Century Gothic" w:hAnsi="Century Gothic" w:cs="Century Gothic"/>
          <w:b/>
          <w:bCs/>
          <w:color w:val="003D74"/>
          <w:sz w:val="72"/>
          <w:szCs w:val="7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</w:rPr>
        <w:t>Marc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  <w:r>
        <w:rPr>
          <w:rStyle w:val="divdocumentword-break"/>
          <w:rFonts w:ascii="Century Gothic" w:eastAsia="Century Gothic" w:hAnsi="Century Gothic" w:cs="Century Gothic"/>
        </w:rPr>
        <w:t>Berthelette</w:t>
      </w:r>
    </w:p>
    <w:p>
      <w:pPr>
        <w:pStyle w:val="divdocumentresumeTitle"/>
        <w:pBdr>
          <w:top w:val="none" w:sz="0" w:space="1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Century Gothic" w:eastAsia="Century Gothic" w:hAnsi="Century Gothic" w:cs="Century Gothic"/>
          <w:color w:val="003D74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003D74"/>
          <w:sz w:val="32"/>
          <w:szCs w:val="32"/>
          <w:bdr w:val="none" w:sz="0" w:space="0" w:color="auto"/>
          <w:vertAlign w:val="baseline"/>
        </w:rPr>
        <w:t>DevOps Engineer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 w:line="360" w:lineRule="atLeast"/>
        <w:ind w:left="0" w:right="0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  <w:t>Diligent professional, able to assess and solve problems quickly and effectively with over 10 years of experience with production environment.</w:t>
      </w:r>
    </w:p>
    <w:p>
      <w:pPr>
        <w:pStyle w:val="p"/>
        <w:spacing w:before="0" w:after="0" w:line="360" w:lineRule="atLeast"/>
        <w:ind w:left="0" w:right="0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  <w:t>Result-driven professional, solving problems with solutions that suit long term vision.</w:t>
      </w:r>
    </w:p>
    <w:p>
      <w:pPr>
        <w:pStyle w:val="p"/>
        <w:spacing w:before="0" w:after="0" w:line="360" w:lineRule="atLeast"/>
        <w:ind w:left="0" w:right="0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  <w:t>Self driven, motivated, resourceful, multi-skilled and highly adaptable to any situation or environment.</w:t>
      </w:r>
    </w:p>
    <w:p>
      <w:pPr>
        <w:pStyle w:val="p"/>
        <w:spacing w:before="0" w:after="0" w:line="360" w:lineRule="atLeast"/>
        <w:ind w:left="0" w:right="0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  <w:t>Able to identify, streamline and automate repetitive tasks.</w:t>
      </w:r>
    </w:p>
    <w:tbl>
      <w:tblPr>
        <w:tblStyle w:val="divdocumentparentContainer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740"/>
        <w:gridCol w:w="610"/>
        <w:gridCol w:w="28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74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60" w:type="dxa"/>
                <w:right w:w="0" w:type="dxa"/>
              </w:tblCellMar>
              <w:tblLook w:val="05E0"/>
            </w:tblPr>
            <w:tblGrid>
              <w:gridCol w:w="770"/>
              <w:gridCol w:w="6970"/>
            </w:tblGrid>
            <w:tr>
              <w:tblPrEx>
                <w:tblW w:w="0" w:type="auto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60" w:type="dxa"/>
                  <w:right w:w="0" w:type="dxa"/>
                </w:tblCellMar>
                <w:tblLook w:val="05E0"/>
              </w:tblPrEx>
              <w:tc>
                <w:tcPr>
                  <w:tcW w:w="770" w:type="dxa"/>
                  <w:noWrap w:val="0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vertAlign w:val="baseline"/>
                    </w:rPr>
                    <w:drawing>
                      <wp:inline>
                        <wp:extent cx="368466" cy="368677"/>
                        <wp:docPr id="10000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vertAlign w:val="baseline"/>
                    </w:rPr>
                    <w:t xml:space="preserve"> </w:t>
                  </w:r>
                </w:p>
              </w:tc>
              <w:tc>
                <w:tcPr>
                  <w:tcW w:w="6970" w:type="dxa"/>
                  <w:noWrap w:val="0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divdocumentdivheadingsectiontitle"/>
                      <w:rFonts w:ascii="Century Gothic" w:eastAsia="Century Gothic" w:hAnsi="Century Gothic" w:cs="Century Gothic"/>
                      <w:b/>
                      <w:bCs/>
                      <w:color w:val="003D74"/>
                      <w:spacing w:val="0"/>
                      <w:sz w:val="32"/>
                      <w:szCs w:val="32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datetable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590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2018-01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Current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DevOps Engineer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Tink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Montreal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Québec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Apply DevOps principals to improve productivity of my team.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Designed and implemented "Jenkins Pipeline as Code" to make daily work more efficient.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Designed and implemented a series of tools to automate OS level updates and patches.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Automated various repetitive tasks.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with both software development and testing team members to design and develop robust solutions to meet client requirements for functionality, scalability and performance.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automated build and continuous software integration process to drive build/release failure resolution.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Part of a 24/7 On Call Rotation supporting all production systems and applications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datetable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590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2017-05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2017-12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Software Engineer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SOVO Technologies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Montreal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QC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Designed and developed software to meet the daily needs of the company.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Met with the production team to help improve the productivity by adding new features.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Grew within the company from a part-time technician to a software engineer helping with design decisions and software development.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Extremely versatile within the company.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Designed and developed a system used to evaluate and improve the voice recognition software.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Designed and developed the dictionary used for the multi-language environment.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datetable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590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2008-11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2017-05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Lead Technician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SOVO Technologies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Montreal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QC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Oversaw the company's entire IT needs.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Managed a team of technicians; including scheduling, training and assigning tasks. Updating core systems to newer, more effective technologies.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Made the core servers redundant to avoid having a single point of failure.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Successfully planned and relocated the company to a new location while maintaining live production environment and keeping minimal delays for other departments.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 intranet knowledge database used throughout the whole company.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Provided technical support to end-users in a live environment.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In charge of many aspects of IT including but not limited to: file server configuration, centralize authentication via a domain controller, data backup &amp; recovery, general IT maintenance, server monitoring, intranet and many scripts that would automate repetitive actions.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Last QA employee before any software went to live production.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Designed and programmed software used in planning all production department's schedules.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60" w:type="dxa"/>
                <w:right w:w="0" w:type="dxa"/>
              </w:tblCellMar>
              <w:tblLook w:val="05E0"/>
            </w:tblPr>
            <w:tblGrid>
              <w:gridCol w:w="770"/>
              <w:gridCol w:w="6970"/>
            </w:tblGrid>
            <w:tr>
              <w:tblPrEx>
                <w:tblW w:w="0" w:type="auto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60" w:type="dxa"/>
                  <w:right w:w="0" w:type="dxa"/>
                </w:tblCellMar>
                <w:tblLook w:val="05E0"/>
              </w:tblPrEx>
              <w:tc>
                <w:tcPr>
                  <w:tcW w:w="770" w:type="dxa"/>
                  <w:noWrap w:val="0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vertAlign w:val="baseline"/>
                    </w:rPr>
                    <w:drawing>
                      <wp:inline>
                        <wp:extent cx="368466" cy="368677"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vertAlign w:val="baseline"/>
                    </w:rPr>
                    <w:t xml:space="preserve"> </w:t>
                  </w:r>
                </w:p>
              </w:tc>
              <w:tc>
                <w:tcPr>
                  <w:tcW w:w="6970" w:type="dxa"/>
                  <w:noWrap w:val="0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divdocumentdivheadingsectiontitle"/>
                      <w:rFonts w:ascii="Century Gothic" w:eastAsia="Century Gothic" w:hAnsi="Century Gothic" w:cs="Century Gothic"/>
                      <w:b/>
                      <w:bCs/>
                      <w:color w:val="003D74"/>
                      <w:spacing w:val="0"/>
                      <w:sz w:val="32"/>
                      <w:szCs w:val="32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datetable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590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2005-09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2016-08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txtBoldParagraph"/>
                    <w:spacing w:before="0" w:after="8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degree"/>
                      <w:rFonts w:ascii="Century Gothic" w:eastAsia="Century Gothic" w:hAnsi="Century Gothic" w:cs="Century Gothic"/>
                      <w:color w:val="34343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ocumentprogramline"/>
                      <w:rFonts w:ascii="Century Gothic" w:eastAsia="Century Gothic" w:hAnsi="Century Gothic" w:cs="Century Gothic"/>
                      <w:color w:val="343434"/>
                    </w:rPr>
                    <w:t>Bachelor of Automated Manufacturing Engineering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École Technologie Supérieur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Montreal, QC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datetable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590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2001-09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2005-06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txtBoldParagraph"/>
                    <w:spacing w:before="0" w:after="8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degree"/>
                      <w:rFonts w:ascii="Century Gothic" w:eastAsia="Century Gothic" w:hAnsi="Century Gothic" w:cs="Century Gothic"/>
                      <w:color w:val="343434"/>
                    </w:rPr>
                    <w:t>DCS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ocumentprogramline"/>
                      <w:rFonts w:ascii="Century Gothic" w:eastAsia="Century Gothic" w:hAnsi="Century Gothic" w:cs="Century Gothic"/>
                      <w:color w:val="343434"/>
                    </w:rPr>
                    <w:t>DCS in Computer Science Technology (Administrative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Cégep André-Laurendeau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z w:val="22"/>
                      <w:szCs w:val="22"/>
                    </w:rPr>
                    <w:t>Montreal, QC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61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2890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60" w:type="dxa"/>
                <w:right w:w="0" w:type="dxa"/>
              </w:tblCellMar>
              <w:tblLook w:val="05E0"/>
            </w:tblPr>
            <w:tblGrid>
              <w:gridCol w:w="770"/>
              <w:gridCol w:w="2120"/>
            </w:tblGrid>
            <w:tr>
              <w:tblPrEx>
                <w:tblW w:w="0" w:type="auto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60" w:type="dxa"/>
                  <w:right w:w="0" w:type="dxa"/>
                </w:tblCellMar>
                <w:tblLook w:val="05E0"/>
              </w:tblPrEx>
              <w:tc>
                <w:tcPr>
                  <w:tcW w:w="770" w:type="dxa"/>
                  <w:noWrap w:val="0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vertAlign w:val="baseline"/>
                    </w:rPr>
                    <w:drawing>
                      <wp:inline>
                        <wp:extent cx="368466" cy="368677"/>
                        <wp:docPr id="10000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vertAlign w:val="baseline"/>
                    </w:rPr>
                    <w:t xml:space="preserve"> </w:t>
                  </w:r>
                </w:p>
              </w:tc>
              <w:tc>
                <w:tcPr>
                  <w:tcW w:w="2120" w:type="dxa"/>
                  <w:noWrap w:val="0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divdocumentdivheadingsectiontitle"/>
                      <w:rFonts w:ascii="Century Gothic" w:eastAsia="Century Gothic" w:hAnsi="Century Gothic" w:cs="Century Gothic"/>
                      <w:b/>
                      <w:bCs/>
                      <w:color w:val="003D74"/>
                      <w:spacing w:val="0"/>
                      <w:sz w:val="32"/>
                      <w:szCs w:val="32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Longueuil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QC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J4L 4T4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514 621 5846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marc.berthelette@gmail.com</w:t>
            </w:r>
          </w:p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60" w:type="dxa"/>
                <w:right w:w="0" w:type="dxa"/>
              </w:tblCellMar>
              <w:tblLook w:val="05E0"/>
            </w:tblPr>
            <w:tblGrid>
              <w:gridCol w:w="770"/>
              <w:gridCol w:w="2120"/>
            </w:tblGrid>
            <w:tr>
              <w:tblPrEx>
                <w:tblW w:w="0" w:type="auto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60" w:type="dxa"/>
                  <w:right w:w="0" w:type="dxa"/>
                </w:tblCellMar>
                <w:tblLook w:val="05E0"/>
              </w:tblPrEx>
              <w:tc>
                <w:tcPr>
                  <w:tcW w:w="770" w:type="dxa"/>
                  <w:noWrap w:val="0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vertAlign w:val="baseline"/>
                    </w:rPr>
                    <w:drawing>
                      <wp:inline>
                        <wp:extent cx="368466" cy="368677"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vertAlign w:val="baseline"/>
                    </w:rPr>
                    <w:t xml:space="preserve"> </w:t>
                  </w:r>
                </w:p>
              </w:tc>
              <w:tc>
                <w:tcPr>
                  <w:tcW w:w="2120" w:type="dxa"/>
                  <w:noWrap w:val="0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divdocumentdivheadingsectiontitle"/>
                      <w:rFonts w:ascii="Century Gothic" w:eastAsia="Century Gothic" w:hAnsi="Century Gothic" w:cs="Century Gothic"/>
                      <w:b/>
                      <w:bCs/>
                      <w:color w:val="003D74"/>
                      <w:spacing w:val="0"/>
                      <w:sz w:val="32"/>
                      <w:szCs w:val="32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10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Maintenance and troubleshooting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0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Multitasking abilities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Excellent work ethic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1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Leadership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1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Testing and maintenance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1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DevOps principles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1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Solutions deployment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2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Jenkins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2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Puppet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2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Spacewalk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2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Analytical skills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2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Jira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3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Git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3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ELK Stack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3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Bash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3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Python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3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C++, Java, Groovy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4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SQL and No-SQL DB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1941329" cy="89466"/>
                  <wp:docPr id="10004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</w:tc>
      </w:tr>
    </w:tbl>
    <w:p>
      <w:pP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</w:p>
    <w:sectPr>
      <w:pgSz w:w="12240" w:h="15840"/>
      <w:pgMar w:top="500" w:right="500" w:bottom="500" w:left="5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A50F3447-CC32-4D18-ACD9-14CC2DAE9EB5}"/>
    <w:embedBold r:id="rId2" w:fontKey="{9EC76F68-F831-472F-8E52-1E779AD6DCD1}"/>
    <w:embedItalic r:id="rId3" w:fontKey="{37B48F62-822A-48CA-94F4-866779CDDB61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720" w:lineRule="atLeast"/>
      <w:jc w:val="left"/>
    </w:pPr>
    <w:rPr>
      <w:b/>
      <w:bCs/>
      <w:color w:val="003D74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ivdocumentresumeTitle">
    <w:name w:val="div_document_resumeTitle"/>
    <w:basedOn w:val="Normal"/>
    <w:pPr>
      <w:pBdr>
        <w:top w:val="none" w:sz="0" w:space="10" w:color="auto"/>
      </w:pBdr>
    </w:pPr>
  </w:style>
  <w:style w:type="paragraph" w:customStyle="1" w:styleId="summary">
    <w:name w:val="summary"/>
    <w:basedOn w:val="Normal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ivdocumentleft-box">
    <w:name w:val="div_document_left-box"/>
    <w:basedOn w:val="DefaultParagraphFont"/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character" w:customStyle="1" w:styleId="divdocumentsectioniconCell">
    <w:name w:val="div_document_section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ivdocumentdivheadingsectiontitle">
    <w:name w:val="div_document_div_heading_sectiontitle"/>
    <w:basedOn w:val="DefaultParagraphFont"/>
  </w:style>
  <w:style w:type="table" w:customStyle="1" w:styleId="divdocumentheading">
    <w:name w:val="div_document_heading"/>
    <w:basedOn w:val="TableNormal"/>
    <w:tblPr/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datetablesinglecolumn">
    <w:name w:val="div_document_left-box_datetable_singlecolumn"/>
    <w:basedOn w:val="DefaultParagraphFont"/>
    <w:rPr>
      <w:b w:val="0"/>
      <w:bCs w:val="0"/>
    </w:rPr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left-boxdatetable">
    <w:name w:val="div_document_left-box_datetable"/>
    <w:basedOn w:val="TableNormal"/>
    <w:tblPr/>
  </w:style>
  <w:style w:type="paragraph" w:customStyle="1" w:styleId="divdocumenttxtBoldParagraph">
    <w:name w:val="div_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left-boxParagraph">
    <w:name w:val="div_document_left-box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emptymiddlecell">
    <w:name w:val="emptymiddlecell"/>
    <w:basedOn w:val="DefaultParagraphFont"/>
  </w:style>
  <w:style w:type="character" w:customStyle="1" w:styleId="divdocumentright-box">
    <w:name w:val="div_document_right-box"/>
    <w:basedOn w:val="DefaultParagraphFont"/>
    <w:rPr>
      <w:spacing w:val="4"/>
    </w:rPr>
  </w:style>
  <w:style w:type="paragraph" w:customStyle="1" w:styleId="divdocumentright-boxparagraph">
    <w:name w:val="div_document_right-box_paragraph"/>
    <w:basedOn w:val="Normal"/>
  </w:style>
  <w:style w:type="paragraph" w:customStyle="1" w:styleId="divdocumentright-boxSECTIONCNTCparagraphsinglecolumn">
    <w:name w:val="div_document_right-box_SECTION_CNTC_paragraph_singlecolumn"/>
    <w:basedOn w:val="Normal"/>
  </w:style>
  <w:style w:type="paragraph" w:customStyle="1" w:styleId="divdocumentword-breakParagraph">
    <w:name w:val="div_document_word-break Paragraph"/>
    <w:basedOn w:val="Normal"/>
  </w:style>
  <w:style w:type="paragraph" w:customStyle="1" w:styleId="divdocumentrtngSecdivparagraph">
    <w:name w:val="div_document_rtngSec_div_paragraph"/>
    <w:basedOn w:val="Normal"/>
  </w:style>
  <w:style w:type="paragraph" w:customStyle="1" w:styleId="divdocumentleft-boxparagraphsinglecolumn">
    <w:name w:val="div_document_left-box_paragraph_singlecolumn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character" w:customStyle="1" w:styleId="txtrightCharacter">
    <w:name w:val="txtright Character"/>
    <w:basedOn w:val="DefaultParagraphFont"/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MarcBertheletteDevOps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e4520444-5d87-4650-aaa4-7a082ef23404</vt:lpwstr>
  </property>
  <property fmtid="{D5CDD505-2E9C-101B-9397-08002B2CF9AE}" pid="3" name="x1ye=0">
    <vt:lpwstr>jF4AAB+LCAAAAAAABAAUmbV2w1AUBD/IhZhKMTOrE7NkMXx9nC5J4fOkd+/ujAMzPE7gAsPSMAmjNEgiKMqCJMEIJEUKlJDjw5lhs/x+ew6wXlEx2ypfqh5vrCFGuYH1OfPNQdy+OYWtQcxtd9kcKaej6AblNGsqFi2TFLc1SdT4DDxxDZNazkgvjSF5Fr6cfOhNu1bYHUhArFdcmZQpBb+HZQPdZ6u4KlfCnt7GteZu3/bh7YWCxAd7MXIxBQx</vt:lpwstr>
  </property>
  <property fmtid="{D5CDD505-2E9C-101B-9397-08002B2CF9AE}" pid="4" name="x1ye=1">
    <vt:lpwstr>DfvQk5/gE+i7IuknLh7d7Yb/PDQOfi86amN47MvFx6mtrOIcXvyXrJir8mKBKBGJIjh+jiNuDJ5EKcT3PJAP0amKpZ1N9NvtCbHeo6xIl9ejwC2qx8uXaNBGx0NREsKmfbDif0206+RstmVtASoOdQRWIr7mUKVa+2Uqw+sU0rFnDUTyjrEvkpnlfmoUiPmHXwTeMpUAQQUujy9xV2Dl6c8krRCUXvmb7klweLcIJx/AHSbZESA9hhO7oepDhjV</vt:lpwstr>
  </property>
  <property fmtid="{D5CDD505-2E9C-101B-9397-08002B2CF9AE}" pid="5" name="x1ye=10">
    <vt:lpwstr>Jx9EhOAZQyp41BmNyHjBP64RXflGj4EGaPDI6xgtqwa7c3JM8e+fuKJDpCsV8Lx+xBsZ5QpNl8Tv1ex2/Nznu4Hc5DCqjLcWddkYFL9ks+ts39dNm39F+jQamQZ2Dj1YKpASopIQyj2RYJ++oAuTgHrmbf1nPjT1Zsy1Ya62nsY5B6ieGTO1wIJ7aPm4akWDBDu1O8GOwk1sqKKjGeriOIoTFV5unb98noPC/njA9BOQ/iFBQp5njdR+xd0YCL0</vt:lpwstr>
  </property>
  <property fmtid="{D5CDD505-2E9C-101B-9397-08002B2CF9AE}" pid="6" name="x1ye=11">
    <vt:lpwstr>IF6cp4YmvKlJhuyX9NnyKwliz3ZhnqirS/wvSqjAqzfmOnT5KqXcPuelT269u2F0r+YqjlGGy7ZoUoGkZIxT9otsTxi+AcuAbBT2xLJMZ+tiKvJm6BPpb521xbz2lJtVB3sdgTUKPyGor3LHbp4zSQDIxRY0riQIBQR3+0RUwLzk8DJbUvNuwQIaBvOKmoFYqgrnU3PaZwVNMbs1PY4nzV1TYDE3KP+Xrpv9Zs0DM+EL/brzTLhOHI+X7LuYZVc</vt:lpwstr>
  </property>
  <property fmtid="{D5CDD505-2E9C-101B-9397-08002B2CF9AE}" pid="7" name="x1ye=12">
    <vt:lpwstr>OWa4AK4ta2FGflvpOm8PFI9TMz7QRhPH+Xt1+srId7BfvxlL7U/fft/j0Qr0JlGH8SV7DRlW5BC4AkhApol2rXYuwtv1peojyHYIsB0gbTKNVDrqpURfaz3KYlFbHLqaK0uxyeUbgRIzUO3SkB5nbOY52CAeNzHSeNfwl+Du43kflh0XC/QtsC5Sgen225rr7/QK6nGv9s37xmOUproYYcno7ClFy2pUA0Hzcg21y3zWHfduYmV4nRxMxH1R7wC</vt:lpwstr>
  </property>
  <property fmtid="{D5CDD505-2E9C-101B-9397-08002B2CF9AE}" pid="8" name="x1ye=13">
    <vt:lpwstr>/W1wdrUF4S3dhQWrun3LVcGf27nuQGVor5dg9vvKZqsjidkWIyrqSR+uQIqP048Ilw1YnReYs/gKNOCwOrDh7/vnK/KU5fsH34tgoB6pRiisujfX6DhfVj8X8WN/NoXa6IGc8e0CxMvHLlgssSEjhDwGbFiB59R8byyxcDveqpqCijOjb0YGwBOlYCIjJLxxmWdTlYk4TksrTZpMWbRbt3Lf4MgKbuzqb8caZfd4B9TKkK3FfasT9laMrNA1sUK</vt:lpwstr>
  </property>
  <property fmtid="{D5CDD505-2E9C-101B-9397-08002B2CF9AE}" pid="9" name="x1ye=14">
    <vt:lpwstr>dB5Bn6126NNgRfnN3fX/bN488QyG/8Wc7Xs+LdM1pUh6Gjn2TCNN04gEx3grC7YPrZq3Ychz1eelk+YMYQsuZhtCCgSp7cvFMBxct6br3kC6uSxduttr8+IlF45n3x1LSeT4m5b4VvUnqXSMyOZM2bELac0YcJHxZauLqYbpiJpd1JxQQQ1fCrQkNx3D07YNIbyqYfGyLnwsovhmagn2F84robMflEyxeK6nScT/Gaq028Q/0m8EK8VtB53uuCa</vt:lpwstr>
  </property>
  <property fmtid="{D5CDD505-2E9C-101B-9397-08002B2CF9AE}" pid="10" name="x1ye=15">
    <vt:lpwstr>pwMGC+yoNqweatoTKDtoscfMO38J0CC1J1M+SSOnq9pRUk/ZaSU+j51pzEElUlIXzCmSoQVAsR5m8u0RETBFKiEilrUtpC5u0FPsR/7UDTDLMF9NFzQ8aRVL63JqYVWr09fNg6mE01DffrmBUegVl3yjZzwsod9UxXrK+AaFa1YO0a5ZBZ0BnI/GgzP8XLe8FDAr3QhK0KP906hX6CwrjL+1nXxY9uubHmSvGCEMDYUbonktpiGhzuY8e9F0Gk7</vt:lpwstr>
  </property>
  <property fmtid="{D5CDD505-2E9C-101B-9397-08002B2CF9AE}" pid="11" name="x1ye=16">
    <vt:lpwstr>Ib+3oR1ti6uFO5c1JU3EDvOoGANHnBTsKmmxI1zzB1tmtovjLeTep8q+ytqGIHgalwF+d5IPpEUA26Y+Uja5D2OjekIgYFds/a/rKXXoqXPAVgU5CEYanMWBfE1tiYq20/Aj+ZGZ9AGa1+4/TctqwqmOV2HBdzXReCwL9OwaiFprhj80Tmi0TI6blqQK2lRaXlLyY9kdc0tf5fdOCwmms6L55PbHYc7L6mJWxrNur57sSpENtGwvbH5jZWuMPf9</vt:lpwstr>
  </property>
  <property fmtid="{D5CDD505-2E9C-101B-9397-08002B2CF9AE}" pid="12" name="x1ye=17">
    <vt:lpwstr>mnk/KfFMbqymMxJOtmFwtY4WmEbrMb4/hN0sUH0L8tGGwEaL4lcGnXQfMHqtd+jUVOhWjk96kg7GliftKVb4gAVU/dUGgEHU+bZvHjCIbjsB+o6CQExrwW+6IzZRcABX7wSajF9emaWcJ97DyHZLX+h1MVEp3edk2m3uUkDRJIzePYGSmH56623/FCZ5TcwZVW6bfi4y7rjpVNfJd5NRGhPBMjU6ak8yuMfl8WwMQvgpf0TcAOFXcmOuTONpNp3</vt:lpwstr>
  </property>
  <property fmtid="{D5CDD505-2E9C-101B-9397-08002B2CF9AE}" pid="13" name="x1ye=18">
    <vt:lpwstr>cOPzmhFTgxce376MFn4ibGBzCC4KAoKR6C+nBPDGc4z1K9oPkt/Q6vvVdoEdnQ9iQmlf+qQzySBlL9qHbvRwM6M65aoFuImR/ypo0+b3DKJL9Zn6a/MV0Bvghf7EBcDYB66hxG8VVrGOb4TSyoWxElA4evvmmw+aM57Fdn8Gk4nywmeBiXPmpbLUAS+cKm7k4SRK6QuUv+scQMaaXt2UqNlyhOZMdTLhGPndEyN312+e3T9L1gPc50f9EB/uTI+</vt:lpwstr>
  </property>
  <property fmtid="{D5CDD505-2E9C-101B-9397-08002B2CF9AE}" pid="14" name="x1ye=19">
    <vt:lpwstr>4B0StU/jFkWh5ucwS5e2s9juosm03AegAkU4pvQFKr3ImeT24TeAKWoMlLhhFvSVg3IlZ6KaOeigEynMfj3uB75Uy8laz2LoclQI+LTLXqoSd+dAlhIHuRyxql7jF+i7IpaxudWGR2sibX6TiFeEwkTKym1D38L1HytjPdqyrzla5HdeGCJXNYRT+OXwBfA8v2x/m38Cqc9re+ts9HxTSuvX9VKrYdsf6geVF9yga7mWSot74GDj20kU+qWNjfI</vt:lpwstr>
  </property>
  <property fmtid="{D5CDD505-2E9C-101B-9397-08002B2CF9AE}" pid="15" name="x1ye=2">
    <vt:lpwstr>/uw+uMHgXXdXk5iJRVTKmpKBjvhoQVICrUjKhaUY05jszVh8eZTqVVXhzLheAWo41CHWZKIamkyOuxNqwafXlBQzNBB6ADFjIDHnYw6wMp8iYvVjNbGHqDZSOkdaASItXPfnG+jn4D6XK3K+OVIEwIy7ORmmkn2slLoccusFPXZxx+CF31P8xHG87Xvx4if4jY9UYyV1l3nC2yvJPPqj2CpY8KgBRKLddx+c102FlhUeBwh58sLmVO0HvDmoXkJ</vt:lpwstr>
  </property>
  <property fmtid="{D5CDD505-2E9C-101B-9397-08002B2CF9AE}" pid="16" name="x1ye=20">
    <vt:lpwstr>u/cRGSDRO+j1CpYEkAxi8kACFaDxgqbH/XJdpoesGZe2wggOG6oqk0igEXLzl3jnD5nitNU+p0ODy9uLc5l13xPtp6ibc84DW4NJBvxs1PzZ0aBInb4LP/fimADMwe2GdSKYVJK+lo97fqWGyFUSsgtyUmCnMSZonAyiPgv00aXxWdfccIawXRgDho1/ZKcy45ka9BYJwd3JIPEPXgdV3BahX+0wvAHQWCo7XGgc5bABNvCq4nd5r5OuDF2c/Ra</vt:lpwstr>
  </property>
  <property fmtid="{D5CDD505-2E9C-101B-9397-08002B2CF9AE}" pid="17" name="x1ye=21">
    <vt:lpwstr>Yf+G1J8bv2rTvpI7UkFM9EG9ZzejJGnr8mNd6XUeYsf/+8CQns7y/Gv+wxtgUMQ5CraNNTW36H6gc02pACIn3xEfqVS/bSDH9HLr54yxEPTM5fYjpiZjtsHtTCoCNxTCKMO1Xq76LIUxNEormmIGaFMtyeAadfFbsSqg8r/XWHThHYsy7CoW/X91pB2fsdxvd0c4h9RV9Luk1Ryk9G3CwHgjAeO4cA+XiF+WPtXsJlMvOwU6w5kZU/AfWJMYmy+</vt:lpwstr>
  </property>
  <property fmtid="{D5CDD505-2E9C-101B-9397-08002B2CF9AE}" pid="18" name="x1ye=22">
    <vt:lpwstr>DHY//AokYYERCP8ApmlfhL9Ugy7BkSlrK4XEvDhFkrGdaBk852EBOYIuCF9299UAwnZ6I4iZ9MNBE+H4Iki0UGSdV0KcErKEsfPwq2qe3OP9Q5Wsbfs3KPrCyhOTwP+n2RwC9oUnc+OC/vSH4aosvZ1zHu7EsaG85lReTRszHFbOFuCMxhreQLLvlV6yeP06i4Op2tk6cgf7N2iOnozuzpeejLCNPJ0A2sVOIT8Y3vXeznLEzEHBMaOb3RUEaf+</vt:lpwstr>
  </property>
  <property fmtid="{D5CDD505-2E9C-101B-9397-08002B2CF9AE}" pid="19" name="x1ye=23">
    <vt:lpwstr>iihnuOYuecaaX3aTiTdcmRdIvrIwmluP2sXpXLbne8ILzOD4kKZUVuhpMn5JjZ56B3j/Gwe/3YgaIALIS6Yz78Jci2fxplComzOod0SFnfAENSifpBgmTur6vXbbdyBOemTvluDhakuN+1nt4fan/NaD6YfRH+HGQYp0fGTI4u/yqNPDckvz0W3w6jnGw/dD4jEaRxfpztzLSQ2gtjXRAB479F37T0CNSQzZ5O26+3AZKchYvfexDpIC9HDNfKN</vt:lpwstr>
  </property>
  <property fmtid="{D5CDD505-2E9C-101B-9397-08002B2CF9AE}" pid="20" name="x1ye=24">
    <vt:lpwstr>LVRtChkLhkZFdBLCNJtdl4FECsTrOttf3rxwS/pXW0/CsLYev4bUBNrSyijmoSNcojeoYDApSd1A9Cv0kylUdJBW86gnVOHPSkKokqsbuxqwt4L6PD8qpPWX3qbrfCU/FXa/IkWmsomdjQFGSUOhEO1j30nYm4I7j9lS8aiF2f1wPWxRgKpwJ4Pavw4cbPtmRkC2dDS+gTIetheO9QrstcDt192tI1MeONgoJrG0OirUiYKoGbCEbC0KpzsK/uz</vt:lpwstr>
  </property>
  <property fmtid="{D5CDD505-2E9C-101B-9397-08002B2CF9AE}" pid="21" name="x1ye=25">
    <vt:lpwstr>6U3DX0wu5/3u9YhrCAUA74CSbFu2176TrIchp/d0igztxZihdj47o8e2jNI/XqymGoVsUHiXmF+RV3f7wX0EkQVmDe+qUVxaNWiM6fRrWFxKmzZN0gSZR1Jg/K76XgbMqgGV48TUVxevXYWPAOg/s1uYzZAUCcbQuZLqO/Woplz1Ge07orI6EZo3c/XAEVGDgVqoRCbbq3VmHfJVo8fxKkJ5K1Fv1u8x6Peg4NmVzFn3f7Cer3fXESUjmkOrlOO</vt:lpwstr>
  </property>
  <property fmtid="{D5CDD505-2E9C-101B-9397-08002B2CF9AE}" pid="22" name="x1ye=26">
    <vt:lpwstr>yo2Qt5Y05cbeyxYn7GYKaKG/l8wD375naqON+MnrAa3LSa/eEgL9yTgZUL5JdHt7AUOiyQJYOtZNzaSgry5APp8M3nA6C9Bxso6BXlqtpBoZRUJCgi9+pQbwYbEQg2DFKP6dyk5aPWPiZbjjIovGRuhQ7BxsEXosQzl697J4ac3Ep+r9l4vsm9B9bYvGiS9AHNqGo6RzDOfUz5elDico10Wp2rbTS7Uuo7+aZzLovx54LUV7HJAo27yQ4rijWgf</vt:lpwstr>
  </property>
  <property fmtid="{D5CDD505-2E9C-101B-9397-08002B2CF9AE}" pid="23" name="x1ye=27">
    <vt:lpwstr>OGwjfeWYJ92Z0saGXCidYmzsoFE5LcP+RLMlp5T9FLxaBmZE8XudB6LTuw6ToF1awZwfnKtHR7Q0M3UAwAsRhksynjIM9N+vXw3SCaTTry/8pGcf+tGT1Siei3caDF0fx4LAMW6KXs9teNfWWS8M4iYAf4Q7YPllCKUS1OEPf6mdpOGtzhLHAubg7X38MchMMqVEyiV9kqMhk/tWtyzHq0rryGHBdNbpd0ooPwY6lXZrGqxigoG1pZFbn2k+oma</vt:lpwstr>
  </property>
  <property fmtid="{D5CDD505-2E9C-101B-9397-08002B2CF9AE}" pid="24" name="x1ye=28">
    <vt:lpwstr>QQxuJqeof9VSmIbcCHFzxmyfPTN0hJb9A81CNb8XLOtwoAFKvVMYVK4iCxKMOTqA4EwXGmOD0wjmR50owOrm6zBDm4vG4iolrRRnxFlys5z5EyrTqMlXiKzMWrPKi2kNgQfmaBSm50vc3EToZ3Tvw7JGkq2xNrin7fzhFU7ze70OE3DQQY43QuxWxHL97Mbe2L/iEMB5a8dROunnTmtlN3+LcrsZ3MrnhLwqJqmj0r1AHgBz05cfQmdZ8YYcWsj</vt:lpwstr>
  </property>
  <property fmtid="{D5CDD505-2E9C-101B-9397-08002B2CF9AE}" pid="25" name="x1ye=29">
    <vt:lpwstr>k8Z1/ARfo7Qe4FkilfwR/lmyhS2TWU/5XuyuRznNqpICJ8ELN/DqJkbr0IDHI98ScbOCjYzf8eDre0OJfnXTajQSM8bw5lNyGQtr3bOX4tnQHRBlBaHR5TA8f0yiS4nuWGOZ9YebjtXSUsnXVtljj8uGsV4BF1RgJ8E6tMgaQDw9KfX7IAD0jdzZ1N/O3CLVUsP1gK/Wye0D1i5Q9gg5mrYs3O974nJE1bZMSsOFCik3oy4lqyNs9BHhlogG/c8</vt:lpwstr>
  </property>
  <property fmtid="{D5CDD505-2E9C-101B-9397-08002B2CF9AE}" pid="26" name="x1ye=3">
    <vt:lpwstr>Z1ClUUmpAOopSqCgFx7XPTKN87igizHqcCuKhLzqo8kBCzP763A6TV2QlGsi+vbkPPUmPa6gwtHvkMctU9phkvVwk566SbjDgz3daLknwuYOYHh4fOB9QbLSs/GLuaG0wH3EY/89FEwpsgamPonEZVb/HDD4Z7AwvN8eNyMMZhhg7At+DanNT/oLTgPKpaIEViJGEoHdO+Gho5fAVTq5T0zdaw6czIKfAOoZ7AaOG/7YaVEEqQ5sXK+HFhvrSc9</vt:lpwstr>
  </property>
  <property fmtid="{D5CDD505-2E9C-101B-9397-08002B2CF9AE}" pid="27" name="x1ye=30">
    <vt:lpwstr>cR0pijUoeczfPiHbEJChwFp/GLNy/SvBLqCv10PVGqgemokwj8XPySdKVe/1aLJFmEDJrwMn4pbtq3ysgFoZJSxXqE3VeSB6OoQX380Ipn+yzitHTiy16ECW6twS1Yc+PSwR9SUrkAGxMIlRKb8qZEoFEFbBBNdi4rKzxXlNA1gO/go+LIhLRu3b8NI9kdml+7e4TJuA/vecOqNlOYkeHr0CnRRYZHbNJbZdcIGOINpRtVW0jD6FEt5xm1ch/Ge</vt:lpwstr>
  </property>
  <property fmtid="{D5CDD505-2E9C-101B-9397-08002B2CF9AE}" pid="28" name="x1ye=31">
    <vt:lpwstr>NLrNmmCfsXyDdy35hr1AT2G5qXZGcLSPL+bNjGOdv8lbPapz+eaRZr18ekFqbS+9Uk5ZtwkNYgWzXzO3mIu+Hb9QmKfRRvGOPCKFf2pZnuhAnuuyOTOAAHjCM5is88lATM+1DZjViSOoUbb899Et7ikmnOxOLWvc4kewR7eNxIQBWWCq4Zj4WbVq/zs+DngVtuV795TfR3+BGaTwEkQuk9rDidVb3q1gZT+Hh6kPJ5UXt/NOXCPzE8v+GT8rmlG</vt:lpwstr>
  </property>
  <property fmtid="{D5CDD505-2E9C-101B-9397-08002B2CF9AE}" pid="29" name="x1ye=32">
    <vt:lpwstr>+q2ZMNY186RMeeC4uDdl9Qoikwbzs7aAbyzEGYjc8sLH38C7DsXIs+uAYDMQiae0jIBo24YUeHjn7yS1WDbmOB2PfnTVeWYlnS+4WFH+ayV/+jASomkr9CwEl/+Y8pthB2DSWc4YQnCqlxfv5Z1ilcCWFQCn1EkeqmjYHRZR3YfruLP+nBdExWpp7m/Px/2uxmbXn2LT4T5vSOe1FcJMMxkfB8Q6NXmLRwJ/KcO4ysvcnxVRZGTDeYG1hxEZO1X</vt:lpwstr>
  </property>
  <property fmtid="{D5CDD505-2E9C-101B-9397-08002B2CF9AE}" pid="30" name="x1ye=33">
    <vt:lpwstr>rdIcKtz4vYf4UsfW4rVRNxrH6FKHtmGUpQXIQXHYqY0dlQXm3+hYxLA2SSrdO7k0M77JvMfJvH9JGeAG0Ts7sBoV8nEvS3ujlPE6mFzVrV0N18eszVgwB9BY25bZGhCnZShSujeZf7DeBA0eToyUIn/6kAw75GPPMoQx21/hIkqqNNREbFpB/lUQAHzpvvMWtfIxOJcq9mR4mRxUWq5OxP14/aZ2B3JR6dN792c0QfcXjIzgUyRxKAZ6PYb+/sd</vt:lpwstr>
  </property>
  <property fmtid="{D5CDD505-2E9C-101B-9397-08002B2CF9AE}" pid="31" name="x1ye=34">
    <vt:lpwstr>UYtu1mg3fUCZFj2Sh7b9xKFjpXLDHLULsVvqiSfnr05/jm7EthysvJsana39TeYHGc4XSZOX3whkvAHqKBTgYBGjxtg7j4+KeAO+aCu4K18OWZDRDtWliPIo4Fg1/WNnAKzYRenqXI8NVx/HZEhyjX8gaviss8PnhGJUP2bPRlmyBC+yUUa+d2XfEPA28rdKACsJT1NbMGArlfObBTh3a7tmGqLKLQaG1pxhSSR4lA5koGcRB8R2Pn6FDW3Wkkj</vt:lpwstr>
  </property>
  <property fmtid="{D5CDD505-2E9C-101B-9397-08002B2CF9AE}" pid="32" name="x1ye=35">
    <vt:lpwstr>j5Ic0qgiooFlRPkKyLGl7HpufPmHo0VQd9ycPKOpPNi7XuYkoIFyZViW6JkeSr3UyCaylO9sHUy1OSDlIgXj/ngSAH4e2Wm5E3zTQtL54/1n1hCbA7sj0+d4W7tlyUm9ZfwxaUADfpdsBfA8D68H9c8yLmaMGKiwe4oJkpD5QMJ3mkswFdv4Hy4NygC60am5gdrMAjZCW+ToMioaw54Mz/80Je8ETPoZp85QX7blZEdonT9KJGeHFSkK8oXgnGH</vt:lpwstr>
  </property>
  <property fmtid="{D5CDD505-2E9C-101B-9397-08002B2CF9AE}" pid="33" name="x1ye=36">
    <vt:lpwstr>Nz100gPmIH8+8kzAOe5SFcHINPOqmy7cGeCcMNga4ZvMKnkVGF6Ngw1EdywQWuEp/sWi05aLJuwDtnY5+vWh5P3gcLwZebMkm1RaoNAurzAcihARCZaHDMITP5jMMy9hJb06KB0tIhgooZ0STeBXyuQiGQbaONt8S0FMu9wMKOx4n79bS+swbuiDQEe0oMgLGgQWsykD6K+4FyPeqjkjjb/0ZD9s0TzJFKNSMv9/OTKyWRY/RNC7x2c9DcVCXBw</vt:lpwstr>
  </property>
  <property fmtid="{D5CDD505-2E9C-101B-9397-08002B2CF9AE}" pid="34" name="x1ye=37">
    <vt:lpwstr>p2Sr2FSYxbeoFf6cIcFL/KuR+xjoS/8hJ5/0G5yINQ9HsULx+oC4d/IKYhrLfRqnzhfbINVvlbrviq8/7nwtbiWr6Bey0cod819BKTjYxLR+E5eHAP4cyCCf/6Va0jD1ZlH78yq+0v6EBnd7+DO7+m+l8zoPdz0Z5XSFtkuIuu4kILv3kv91c2e9G2ToGp1+Q1s5EoxDJh+waX5TbST2ESfPLwCR0xaBBb2VFnOo2IMEbUrtfjqQpLpfW7dtIDK</vt:lpwstr>
  </property>
  <property fmtid="{D5CDD505-2E9C-101B-9397-08002B2CF9AE}" pid="35" name="x1ye=38">
    <vt:lpwstr>OA4kEwO4AgRhu7c2PAyXEnfUKf2uDafWeQPWC/KWXgZouH7wjehCaph6FMQBF+8bRIgIP9bcQb1Wz4JclLKBGnzkTi8pM3oK8XO2oZuoc9n7fPbbPviXExJsWL58iofWtEVASUNbuyqgDmGC0hRs20N/mR7XWfUMfoSasK36MyEoi4X8sdCJIGRIgt2ZwHcQZ/JcBEYEYaodUT1L2ZR3K9OWphaM7RKMGdVbXhUY8/DLjNH/j3ugCj6aDH+WIwl</vt:lpwstr>
  </property>
  <property fmtid="{D5CDD505-2E9C-101B-9397-08002B2CF9AE}" pid="36" name="x1ye=39">
    <vt:lpwstr>dEBy7ow1Hhje8vSlO+uKqdJvTlflaOFE6sh5svvla1l+qgDQbbpioWDRxjmRAwMq/uay4WgR4pdM+wVoQCEic9vvlBjM6c2jPtiwYi1+SegzdacgYmZlKhO2ev0tVG0OoV0wUpec6w0CGGOuPfnFJgGJbqLKZQY9755/RQ/xfM3PCRZCAB3n/nfelRHOzEi8nX3GKJ8Ox+1m1CYmL2aNymVH6B3k7PbCF7U6P3latp603j5JZNfEqmvRNcP5280</vt:lpwstr>
  </property>
  <property fmtid="{D5CDD505-2E9C-101B-9397-08002B2CF9AE}" pid="37" name="x1ye=4">
    <vt:lpwstr>vp998shkvzPRiQyirUQDp4Ea+lUMxxBeg8FW4xCMPz3x21M+mpBZp5u37O1vOatI8VzE8oUw4KJ8YzwkB9JalFl6Xwqc+iwsTQoyuSM5EUjjzEFBk+UmXt4rwkabpAb9BUDrCn9EbF4Nmfwtu5FEOu/bXw9nBDa6UcOoLrMJnS7+4DEF4n1sQ9GNSPTTLyeokytfEdap2BJTur/7MIKVlrvbgeIMJ4NyK4KxN6T225aTyN/q3UAz4IXWQp9U2FD</vt:lpwstr>
  </property>
  <property fmtid="{D5CDD505-2E9C-101B-9397-08002B2CF9AE}" pid="38" name="x1ye=40">
    <vt:lpwstr>kw6DhhLFNYn8m4nS0a7bepWiUf2SP2UsCyrC+zq5nqmnM3xqKgwitW1h0E2EpxUWxG3bEvCil69KW8Fk0geDLDZjJuQd6TJTmEyYDJtGt78cJgatsaKQsaIfpimVWM/ZjwB1UNSqkaaK0/Bu23mwOPg9ISFVcuOn7PlbGZCGzzKu16oce43oqlreCb+59OnR0mY/ZH4yWiazU/P0T42WiLLy+BAKkNXR7Vlqe4+4eIbhhksZB+S/x2vB/rmm8ay</vt:lpwstr>
  </property>
  <property fmtid="{D5CDD505-2E9C-101B-9397-08002B2CF9AE}" pid="39" name="x1ye=41">
    <vt:lpwstr>R+W/Vf4LlG4bFu0w4ywx72g0lpZ8AbOAcFx+MIIkp/4xv+gPhd1aw/SWfIkUMSdRbNeE9VXIHKa0xc2g7WkDIwYH5DPzZI2cV4KVMDwM897YN9k/MXf2g5bodEDEKooWLN1gNQCP+zNt0T+B3pc2Zl8GzLoX+FM5kW/Pq+lnoTLwk+Wah2VbKTxx5eoSxVKdpbw+yaVo9m7arqJMARyMRn+8txHcJSFBLa5wlbAbjFeCK8Zlh6hnsHJHI9bJW1o</vt:lpwstr>
  </property>
  <property fmtid="{D5CDD505-2E9C-101B-9397-08002B2CF9AE}" pid="40" name="x1ye=42">
    <vt:lpwstr>+djw4jMsLB7u/5atjUPjw4Hv0TpmiDLjr8k+or9ryfPi6vJHEwUyll/s0tA7aw7VgGcgTIaU5Oyw9acxSbhLiv1fsojsrfumzI6rqSz0cpaRNOs+2HT+yNsyQ6PYfeh2RLG9vFFVNoEE5auN2Qlp9GU0sGPwFOoRgLdJ3k3d0AwFlWtvOyBLEK+BV+N0gfShDtuLh+YMJCkSDQmW3609ZZ7nRsyG+1SLiAXR//HcJcBCN+Mhx+UDFzldiwDSzSe</vt:lpwstr>
  </property>
  <property fmtid="{D5CDD505-2E9C-101B-9397-08002B2CF9AE}" pid="41" name="x1ye=43">
    <vt:lpwstr>Vhas3gEySR+0ep0g3Ic1kS2DOBFIN799rwQsj97lxPjfJb34VF9/3izE4jjV76xCOa3+05WjIbMcNxN1UfLtpDOtWMweBUBDYurDOVgMYh9mZzNy7ZUZTwz33Tk32S+2gAo5cnX9AWnlZwNHJ4iWI8v+G5XKqDSRMXYxAD2z5GYJN2/O/Gj1kflUj+XdbUg5WpxjBVFt6B68hupbdW8ulrgoNZaoQb4sbrJCvVoXvCBjgTC/roRJi/Qd3h3INlw</vt:lpwstr>
  </property>
  <property fmtid="{D5CDD505-2E9C-101B-9397-08002B2CF9AE}" pid="42" name="x1ye=44">
    <vt:lpwstr>ajwhGIcx5CM+9b9g9/kMlZRaKYKuHT0/bTDaO0HnEILOfb/HVvCGUxKTlJcjKJVXo3MF9eHPkXaJQcAQWBuaFW3rV6J5W3Txj+rNpa/+pEaU0RbEYXqex8By/UziQfp3L/N5qD/DhbgijM35U36BhLIfKYV/wVCigaVmQY0zN2klN+rNjPCxf2oBt+ywEuBMwVrbSjfWEWijn+Hp7v192dPHYz5ha9PAeK3A7wav1Y6eZDUNuKuUVqrbL02m6yO</vt:lpwstr>
  </property>
  <property fmtid="{D5CDD505-2E9C-101B-9397-08002B2CF9AE}" pid="43" name="x1ye=45">
    <vt:lpwstr>O0CvNp3AUcijr+DuL+Hsf7UGfMq0aMqEWZpoj66GUUpfnhomaFkqq/OWQ9rsbjFoOOfUdGmibdMHVflk25O7oPzq2PN3Va2f4eQyIPjNunfoRwsPoVwCTstmh4uSNXXXDlBTPZPd2MXP8+TnjI5L0MVRSUBsHYLB7Zj2rGQNCf2R3RU+VLg6iyY/Xl+bzYp6NG/c+9UPPqKdNtdnrHH75nw9poW45n02RmbrUFF+LbnVwGldvKqRAGlE1DR7pS3</vt:lpwstr>
  </property>
  <property fmtid="{D5CDD505-2E9C-101B-9397-08002B2CF9AE}" pid="44" name="x1ye=46">
    <vt:lpwstr>s+QOEXmUgffcDI4Rt8XJN3BXN9WAOlfaYCG/1rXfg5dSVzE/p8eIB5VoFI+QAtoSmC6/3d/5CRwqVM4QILq1+tJDGC6lfDkFbvC8Md3W3VVFNlDyLmjqvbXR5WLBWxHEsT/0wGxH+73q1umtoQpOIuWsG0XxjmtShjVv4e7ubV5iaymYxgZ9Jl5ZbeRjvejgL4ZcjWxKy2WiuiJwPbknTTGRKR/SW7U+1WUf/yXwLjPla1XVXdSMoBNqfauRPkS</vt:lpwstr>
  </property>
  <property fmtid="{D5CDD505-2E9C-101B-9397-08002B2CF9AE}" pid="45" name="x1ye=47">
    <vt:lpwstr>UCgNYaTsU+2xF1KfPT9+UQi5lXYY5LMkq6T5hbLZhDcj54hl1qMtHficj3kiNY2fVkX9t0G66eDqn0exa1fxTJ+z7eBYER7ta+B01/gmSGsf/y8euRmiLXIMzm6CFzHVJdcKPJtKOpQRkaeAMMvYsZmWqiKMmv8Y5GIZWUX/NMarJZK4vyt0y6LTqIIVfljGCoLl3zQx7WfOaayIXuv+J1Ohgj1ZAWUy4WVAw1Scce2sgy+Pnf0849njbyvfUuE</vt:lpwstr>
  </property>
  <property fmtid="{D5CDD505-2E9C-101B-9397-08002B2CF9AE}" pid="46" name="x1ye=48">
    <vt:lpwstr>am4xfMOHao45Itsvd9Cs9FWFoYcelj3W5zgdvjblq1GrLZs1VAZ8dZ3Vqgp5lfB2rqx8mVDyRA/ax7V/redLhky2McYimIELg46IKAz2ETBa+zaKdpc2M5NUDPUoYTVqPtl3Ab14pmEPbGK8KntR+VfDRL7XhQDGiTC+tQBdTohl+DvBJAkWXabJSznuP97l7F7fgQ4Xa1QRSThnSXg/3EjKI1vfqLFqIG5xd+wX0aGLgl2EjNrX2SghVgcGVlQ</vt:lpwstr>
  </property>
  <property fmtid="{D5CDD505-2E9C-101B-9397-08002B2CF9AE}" pid="47" name="x1ye=49">
    <vt:lpwstr>Nv4rfBxCvo0q/+ykftOhNGHIvFlzSEPH8ugmAzxpFnuJI79GavIcy4k8+C/6SFWW4Q/5e2enTUNu3+P+vf8hGsiRCQQV0z+lox6MP0t7vsofOqP4zmr0HxVOWGkkeXTM+bgqi6mIoDNaTniMYfLntGLxIbhGeMzuk/ItW21BtFSCSRabjudvhI7TZAkz3WOgHkTraG6/cX7ulbp5vlHtJzdPiZ6xQUrVb1x0Be5uW92GRm7enxocFcCzIa7mLk0</vt:lpwstr>
  </property>
  <property fmtid="{D5CDD505-2E9C-101B-9397-08002B2CF9AE}" pid="48" name="x1ye=5">
    <vt:lpwstr>dCX/RDCEXwknODoc/uAIbQk4WVRlUDVS64dL43aRFTyx9dWan6aDCTbgxPtadfjTS1rSchD2JgS3VWRgki5gmDaagqkKswnSGKYZPgYiSZWuWLG/sBBE2hNULZSgZpo32K2o6ZFgb7rQ7wFBiLU3z000TH+S1D7sF/jrA1NUnZ/qTCa0nS8wWXB61ovd+CqABxdI+xibXzN+C5z1GWgKR4NmG/jzZSOJaXzgyt0JwD3zsM7jL36mRwY1q9LMa62</vt:lpwstr>
  </property>
  <property fmtid="{D5CDD505-2E9C-101B-9397-08002B2CF9AE}" pid="49" name="x1ye=50">
    <vt:lpwstr>p5BfdsTXe62ky4OEUL9RH2dCXJHUe5eSolqvfhAE6nrIj3BQABmFfuGUEGtDf1FGhy1yl5m6QKKYfLLQSt/Qojl0YX8fD6AsAjvAPi75XMKWuSnQlJBdFgwPUzds1F7f4MKSrRo3y299KHx8YlCZ1clTKdqR3WPg5fPqUKhcNXMWKkOor3//vqq48zgxxEtEd+I5TYB1wgsoeRHrxZSANIqBNLrSU4QnnbB8vPqL0wZ97GG5SUfUCjaOID8L7PW</vt:lpwstr>
  </property>
  <property fmtid="{D5CDD505-2E9C-101B-9397-08002B2CF9AE}" pid="50" name="x1ye=51">
    <vt:lpwstr>FRjkIQQxnjFBOUlPlSCHiwyixvhDj5A9kc5W6ZBX/XWoa2N/Y1acWXohSEmQFYRf+OfcdOjVfRNMiH9ZVpWstqCs6uMhakuUvsFkty5pPeghkJ/qqXGYGxvfumqThQvxCnFK2cn3MrSyuuIiF3m4Kmjj1PiZwYwZSLfxAdn42yNoSGLCc3BI0uHU/iRI731wCuc2v5SrmrwFpEaZwTthVZVq+xnCWfzeVPsHNI46if58pMxYE4/5Kx/E2RivdXs</vt:lpwstr>
  </property>
  <property fmtid="{D5CDD505-2E9C-101B-9397-08002B2CF9AE}" pid="51" name="x1ye=52">
    <vt:lpwstr>JWP0U7b4gyoSMRBjEDMEbC6OqTuZ6N2tUyHg02E8uGm/dfOvlkY5Us1YH8UnLoK0jVKrYPrsjHAOvaKaQh3uMrMLww5+H5LO2PRaKUokwkdKkkmBzpXKuQ8tLi6a7rzJJaYZy5+t4Z6CX2GxbxrwWr/ZdTeMY5bA4h66fp8vABHQjrLXsTVPzeLQ5ZsTDiJYXR8/lwf4JetDajvkuNmEz3WvBYq5RLJ8QveKiOhRZjZ1MOhbmYKApn2s1VfwYff</vt:lpwstr>
  </property>
  <property fmtid="{D5CDD505-2E9C-101B-9397-08002B2CF9AE}" pid="52" name="x1ye=53">
    <vt:lpwstr>lFvW+27uDsByLZrlxgFkLrPSP+sk9auvRATstqcrDV45jVCCQ41VXzmCEor83IguNkcx2jolQlDWRhlTHIDUKcA6dSLBjMkS7fGJmSACzxp2WMYNPGgqx0k6k5IqKXvBJNtJTRkh2nMx8AEM+8yQgntKNUEEkOatwfgWKG/6jedF37Fd6Jl1KuSv4VdsP9E17djMbBQBpmK1M6dGDOj9l7VJ9qYZ6RSvzOyRZt38anDcJw6DIKX8H1zd3Qhl1Pv</vt:lpwstr>
  </property>
  <property fmtid="{D5CDD505-2E9C-101B-9397-08002B2CF9AE}" pid="53" name="x1ye=54">
    <vt:lpwstr>LGZ3KfwYnRryzYOU0JW7dTmqyLPa8X7RW+Qe5kws8mZlDKk03dNXEhkesYmx1FunLBtbSo4ywYDQmJbxba3tGoifKIyOVHwtpV7vQCoMXP3T6/wmCn7oZwDw37D4xN0yC9Js2fIyKUhOvruwodtLNz9KXTH39XeSvNt1ajtnB4J9UqbqGzsoE/OodWXOCBRPRXM5LSQIVH3V21WMlM+9ja/yhTpazwR28tXvEa6TkfEfziy+Or1qK4xDWZFbTxG</vt:lpwstr>
  </property>
  <property fmtid="{D5CDD505-2E9C-101B-9397-08002B2CF9AE}" pid="54" name="x1ye=55">
    <vt:lpwstr>BSvdt4Fh51yAPe57whgh1chqVzF3l/w69/Z4twhSLU52dFvd603SyohpWGmkYIH4TBWl71UGv2UQfjtPcDMP+kcrNhJv7QJ8Lke8Md5O684lIBs5uYZ07QweWtIpd13Kfq3mCwkX38/YXomWkpkzZA/hPnQdJQi+XbMRR2YCPkPZHW3A2mEUh5zNaJCsZBQdrsAeY1tyNOrAUJEjM+st33RV+wK3wpJ8VFUAsxgAJxy2Ksfg1DFM55MqqK8CVpR</vt:lpwstr>
  </property>
  <property fmtid="{D5CDD505-2E9C-101B-9397-08002B2CF9AE}" pid="55" name="x1ye=56">
    <vt:lpwstr>0/488HxbCqD0uBBRTweT021xaRZYxlJSr58xCJegSKu/TvZhpkH/TbUxjpM9ovM9sTNCDZviOQVnJtbGxHJZuETnVJErSsyyAdwxPNF8bAIdyphDsj1XKphBlfbjYfHrVsyBn6Dkbme68fVdkxNffLAcjuMulncD06GdwT+ZEBy/NZ1i4IOwx2lPbmzICrtQGl6GU5CB43cw2CSUOV0HTR6Olb6bsZ8PVXl6htMyQVb7bZXMHQa/bVv5F+D7IBZ</vt:lpwstr>
  </property>
  <property fmtid="{D5CDD505-2E9C-101B-9397-08002B2CF9AE}" pid="56" name="x1ye=57">
    <vt:lpwstr>oSvaB26sfF/cnSZ9eq9IRoFJI7wX3kY0aGjdY4zkuZbxyJZHmY3EULkVZ+yGrGFpmphFztOSv/Hr0onR9Thli8iVHr4331x31CH8f/0jfskrrYne1yJp8I0KhlL4X+lTqskhec59uRI9fBtjIjbSBNnYLuFXpjzS7LXN46Yr9glQoJKB8f7k+QlupSaEOp29RpCNFNs1qAhrP4Y0K6FbjfHKOtQddF31vxjZf2uVeUBoE1lm1ZT+hUKh8cefYx3</vt:lpwstr>
  </property>
  <property fmtid="{D5CDD505-2E9C-101B-9397-08002B2CF9AE}" pid="57" name="x1ye=58">
    <vt:lpwstr>ZU1mspJuBbyR7pw3aBwBV+mKMVSwUkRRxLDb8oatczGIauBU202PTqPu6HOykGA9Hz6GqzL6bXStfKyWbKD5TpChEmk/+LfIJDibmJC2rBg06CbLXg2cRRCWffV0x2Iq/+fAsqLiaetb5ME/E7nwGYv15AjIfxAfqlNrcSLJwHhmlIsN1j/i2EOU5zDmbScHl4Enz72hUvZDPnkSGfKrhjqDEdVz1ZG8Ubj0vtaSxjz6Nt8OhejqPrMAciIFZyb</vt:lpwstr>
  </property>
  <property fmtid="{D5CDD505-2E9C-101B-9397-08002B2CF9AE}" pid="58" name="x1ye=59">
    <vt:lpwstr>EcnWk2v6PkMMV5+w3NqilWHM4OtuPKh8SkjRcr1GVA2rRXhy6be8wnGY0IGCkIi63ak0d+cw7BPW/n/GEd5A3KRFbqI8BrM7n6fdZmOcniZ2BU7w0/KRwXv2EE1z3h2ZYTzae7bs6NbOgYMAsKEBDl+g904zL64/Q04IQS7biQNz7ACCVJyRvyutG8bh0yZavgcdVt3RgKHwgK5BC2MXTkcqOE3RscVhyB7WmO3NE2FwLM8skkq+bM5eaj4igQm</vt:lpwstr>
  </property>
  <property fmtid="{D5CDD505-2E9C-101B-9397-08002B2CF9AE}" pid="59" name="x1ye=6">
    <vt:lpwstr>ujKd1ufGcqSE2Mj0+HXWd5qD/C/dss7G+wh+hDv1JLDo+UcaxJ29GS7Caqluwcu7KGjO2CFyphmb4XVmc+4oLvNlUmNezVrgg7wmyq6rD32KTgoRFW1qxDjJtBejmy8YZyx+uojUHZmscsZMRv+iO+NYfP4BEpFtPHwHSNC/K8qtnssSFWSmS1hvYMpfT6FyVAx0KoJizHTMymiy0kW6hSw8wgyhUc8gnfNZo6XpO61/tcXHWdihWgYKFgz3Hw/</vt:lpwstr>
  </property>
  <property fmtid="{D5CDD505-2E9C-101B-9397-08002B2CF9AE}" pid="60" name="x1ye=60">
    <vt:lpwstr>K1MkyKf27S3LiM++LjQd152ujQHbKSbAklpPFtk923TxY0Hrs4ItsuzU22x4fsrGRGzXN1hGrnF0dZyQKftayqp++IacmeN+UhLvYTt/sIyTpTgx3dCqYyvv6eRJuuBTrWtygbqkfdwH5du93hr53P3ZGqvPeYsbi9o7KEosl/UyPY22HnBe/HyJwbJ/sva2rgTCwSNC+d5xRDxKZMklaIhnp/gpvBFwTA7hTyPx0ln6SIrzMcRlXEGpvobtd5I</vt:lpwstr>
  </property>
  <property fmtid="{D5CDD505-2E9C-101B-9397-08002B2CF9AE}" pid="61" name="x1ye=61">
    <vt:lpwstr>l5XXgmyall8bzovpU5Hxhw8dwq2U8UiTHDsQ8atoowCr5dC4I+tOXFWQeoTSC6bjBG+6W0BxjQHFsJtCNERuG0sknOMrbj0AsEwHHfIA0sUWuS2eXIkeYNwwf3/XfMHV5fSNbGLINfaYdflBZFDwuAW5gMu4RJOY1BM812wUC11bF9BYHxq+KaQxZ67fnakXFFPRfg9QBCOfa1Uiz+VPrsHJnh/KXpoN73m8qz3KuFoM0VD/itazenPzKTVmbkA</vt:lpwstr>
  </property>
  <property fmtid="{D5CDD505-2E9C-101B-9397-08002B2CF9AE}" pid="62" name="x1ye=62">
    <vt:lpwstr>j03PHiuwy2y2gvSg59ZhK3qjmGPEfN6dQ11gatYEMzzBYO1Sm7zhgBzApmFsnG3hVHbbQ0lFL3IPisq1AMnDmLRk3BpwFUuweG57RUjDDYUm+iXSe2QGid2LFpke/zOXqmAVXJab8E6ZXWkXwp1ygujLTKd/Otsxc20EFRX5kimPzGpqMx/ZsetGQ7WaE9CplZUU3l2XOm6Sx8gxMjY5qCs5Cg59P0xR+RSvxzmFpJU2o8eRVVnE2hChVcpqNXM</vt:lpwstr>
  </property>
  <property fmtid="{D5CDD505-2E9C-101B-9397-08002B2CF9AE}" pid="63" name="x1ye=63">
    <vt:lpwstr>58293SGNSEa9AVOWkxq0bl17SAIeATwDeDANvhF5ZPXmKfBOugaetBsEQRIcRPvUxYS+73Lz0bC33C4NYKy5OY3/eQkfll6fhf5i8a2Ga++VnUuxx2MjPwm0U5Kued/SDSp4dZsbc7S7cUQRJT9mBzBcPlX6ehHSwrl2t+n3C7pzsBGUrr1LAqB6iPjpmaaOJjVEG7W7JLRBfOK/5FW9jraXWOjiZ+/Ne2pF7RIiwz4hjgLbNrrVgUw52xEnTBR</vt:lpwstr>
  </property>
  <property fmtid="{D5CDD505-2E9C-101B-9397-08002B2CF9AE}" pid="64" name="x1ye=64">
    <vt:lpwstr>+sVSse6jHZO0iksPOwHKNquc6AYDoilNcgDSMvPazxMBtdZUvenKe43dpSuupnF8R4955Cp5AEoDS4SHb/FIFWQJSyLcXDGRAKWrctHcDvjC/EHVTz8zSvAadeI6RfVH+k+J0WxkgN+ArygyLrkjl7ls5nluYSCAyq1krcIevLK98VRVRtzFJ3isP/R+pDHqfZri0t3CJ7EvVFDbvHVh2HpPC3P2j3JZfPvot8LhgZwR8LdZH176Rb/sEZAo7GW</vt:lpwstr>
  </property>
  <property fmtid="{D5CDD505-2E9C-101B-9397-08002B2CF9AE}" pid="65" name="x1ye=65">
    <vt:lpwstr>qp50jPwg2o8giT6ULOIxStn4V/Rg7wMLlS2uH79Mf/vl+WhhFR6VU5tvJdQogWFwAYOOSD72Ng/fD3AD5gVbr4HhIwe6jD0oKnF4tYm5mrt5VyX/WqcokbcYIHZ4W334MQlNsPXFX2fWyK/FAB2YJ6O13faFm9J5qBO0BnAW9mVnFCcRr7vqkOJl49wEVOPwbN6c+hw6KFcJnwoLsKcB5+CLGtk/+a//kVFNcA/BnniciljHw4QPNjPjR5L2uKZ</vt:lpwstr>
  </property>
  <property fmtid="{D5CDD505-2E9C-101B-9397-08002B2CF9AE}" pid="66" name="x1ye=66">
    <vt:lpwstr>7IHTy+fm5mv51Q7BTjVr2rBWT2jTzIUYEFnWuF7kEj/90M7d0rQIpx+8sXNIgn/duHikxCkrH8f2zdgkP9S/Hyx/yW1Nn3w4iQOkUf94uMSS3Si01nW7LvELvA8bENH9GCIPyI3mdjoBXYd71luvmD9DVitu4e+JpBAXqwY1mtPNCgAsF++TLvqzkArn8VnLXSq1AYRR+IArfiFrgEd+hwJ1iwp7/8VRpmgpxv77WYORj7qgLf29i/HLdJHg1rJ</vt:lpwstr>
  </property>
  <property fmtid="{D5CDD505-2E9C-101B-9397-08002B2CF9AE}" pid="67" name="x1ye=67">
    <vt:lpwstr>uJBPQY+Gml5ZuqUOHAV38ZYif3Dxr8jismlvXWOnTu0sQUMw1CtBBmi4tgVaEBWonsfFNIJX4X9EB1SQ1H0UZ/NUNki50hVKjVu6JRTW7prSMhEs9+kaGiCD6G9haQAYrFcd8E8ViuHhasbTbONdOhhYrQn29JyeisKZsCirONtmj6HNAfFsc6/8UePiNWNu/q7WirWKs50Ndw/O5P7VTn8zhDOUrknirFPl5r0/eyztmMHauf9y2S9f1YVgBod</vt:lpwstr>
  </property>
  <property fmtid="{D5CDD505-2E9C-101B-9397-08002B2CF9AE}" pid="68" name="x1ye=68">
    <vt:lpwstr>kE9E0UDF9/uZh7IgUe0iLnnx4VbLrB6RuhD5gXckOEL7w2JauuW2nSgR8nMYQVx/gGR06AuU78h3xj/TboQpSLdrPoJ9WjIrAnxAv4uzXqQJOIWmZCEqT0biNUayNt/uxyNvhmkplhmQ17atLsrW6nsKoGwDoEiGnytrGlR8M/pbw0MJWQvigR4ORRc25mxU+DyhfkyFTKeas3rwmuLUJYEtUmvAYd3DeikaSxb5OzwLyhji+Vimi69pd81+DXG</vt:lpwstr>
  </property>
  <property fmtid="{D5CDD505-2E9C-101B-9397-08002B2CF9AE}" pid="69" name="x1ye=69">
    <vt:lpwstr>7xlkXOO7U15rYFi+nqSY8o1FHgl2HEHb5uRSTJYEDD8Lzvqkeywl4iHsjGskkNpGc1tKCLQJ96ddWvUxFwwuNTGr95h9tFR/HLozBYr9fv43YkyR8jgJZdM/zGFw4GwowUtezbZgIOsYmfympPG99vZTnRqstIhy9DSh+aSF7JQTrXF19uPwjN1LReNkldC6K8sVnDyD686gAIqxosBY3bxFN+bYoV2LNgZk5fbQdYoe1sE7Kdj0g8LO79IU15N</vt:lpwstr>
  </property>
  <property fmtid="{D5CDD505-2E9C-101B-9397-08002B2CF9AE}" pid="70" name="x1ye=7">
    <vt:lpwstr>AxW8QbZLsF1U4eSN6T4Bu0ItcP62JAWtztq/qcpMAN1ywAGlS6PlSUpNTYZPYGV7wvrio7RwVi4W9aPjuAXW/xjzR5WCJrqkbAyPiCfbF1mWOORZ927poFVJFAjJ7dBVNeaQ773yBengz7tc00aT1aqny1vWAjJjjGOxBLDYUo7fhF69VDtXjGcNFqnwhG9PmpgA0FilW19keLIOkELY7ysfEr4snr+gHYld/BaOhqPxX0gglLw3FKLnYmYgIA7</vt:lpwstr>
  </property>
  <property fmtid="{D5CDD505-2E9C-101B-9397-08002B2CF9AE}" pid="71" name="x1ye=70">
    <vt:lpwstr>OJ/tUL6Zz82nyXFVipR9cLLn0fvktNAMdsUvMXvlktkDJR/ASahYrmkePoKebcrCSzpVRhGTTDCxR7cyPRPP/ySLt6qRxkKbaWx/Rch0Ft0pvUC7P6JpRIMMGFN3k3Gb21dxVlJTAUlhEkBkZRA6tSNjfES4VE1PyLxWzf0eijf2sQlbZ1+52Qs31F8dfnzSU/cZeb4wN7ni/bAcHZfNGyDE1DG6YOikJBrP7jWXY0BBwKGTFxVGne9Q4Mp9sFz</vt:lpwstr>
  </property>
  <property fmtid="{D5CDD505-2E9C-101B-9397-08002B2CF9AE}" pid="72" name="x1ye=71">
    <vt:lpwstr>JerpOON3qkrkqMlZc7kuXiJ/H1n2nKOR1yyl9Eho2oRxOlDf4JynhBu4YOsPH8Jm5rHc31r57eS9e47XVNqXVvN/cdSODzuOSr3I691VEs8T8XImc2RtT5kVMSoa2h9L/tbc40/b4r4riPxXf/g2iwGWBDtvLcW9OlbGLi+AyjUM4xU3Sxez1zuwxBkx7ShIqcQDFSH3uNPhOLs5I8xuD729dAJ8CZ8NCYd9ZZxlp+v3J0QT1X5mQ1AcIkgY3ts</vt:lpwstr>
  </property>
  <property fmtid="{D5CDD505-2E9C-101B-9397-08002B2CF9AE}" pid="73" name="x1ye=72">
    <vt:lpwstr>6BDGZoEXDgdCbLgLBroSth70s8PdZXmv1vxcC4ohcCKPs/6N3FOmNYAVWerccyJyev8pdcSZowfGntqxRIJL6r5J5qpzvFByDMB53JTbLtNWH5Ejg0+J3JF0YSSLx3NPH55bldoQA+uH3Y1cs57tt3S9sGLXMLbiQ9mYlg07DXp6409ARPjd5Zm8R6cwj5BuecyTL5NMG/J5IPdqbRu9jSLFgHyjNlsAFx8MmjzkLSMvveswQyJX37wL7b2Vm38</vt:lpwstr>
  </property>
  <property fmtid="{D5CDD505-2E9C-101B-9397-08002B2CF9AE}" pid="74" name="x1ye=73">
    <vt:lpwstr>pQqj7MQ+XUPLkRJifqSi5WKnGqKnq+DQa+Yn6/UTIdiWN05pCAaVyDTcG7RrKS6j1Cfw1hnwneqHMOYV/2fbKt+V8ZBOOwjEUqygoDBU6sZF6h5WZBhVEXcgcTglxZHgl+Y3zTY9Aro1A2q3rflzelz/a7/lUBfdAT/ssawTRGWh68FN8FihdGjlIhH2yQBSwHlJIt/t6m2dotraIodU1NJ99y7MTl6EnbCkKQqRos9gsFDcZRrPFELMC5VQQHM</vt:lpwstr>
  </property>
  <property fmtid="{D5CDD505-2E9C-101B-9397-08002B2CF9AE}" pid="75" name="x1ye=74">
    <vt:lpwstr>WCUPQ5gF6z5BW/daU3zjcUdMCveZ5B9zOQ52JHrdykAVGoc36rvKTVGjFjM8xqPjFYtI5XjOFX3brOgWzV1SuUATOBvjIianO7OyYi4BWYBFP1aHCS5MHbrElpF929t/G/z+oDgegk6HarIjKWidilSoAebp0yECdW0FT9bfKKqcbaimyw1Bg8fGKF4PJIJEmTctw8fQn6FkkwUC4EJmBU8vvWbj/a5UO0hhoDggZLq81S18vHH4Usr8C0S46YY</vt:lpwstr>
  </property>
  <property fmtid="{D5CDD505-2E9C-101B-9397-08002B2CF9AE}" pid="76" name="x1ye=75">
    <vt:lpwstr>IRojqdwNi7OlroMxY+HkfFfY3EaEePjcuM0Yz1qW8zDDoQCHQ/pXHssxvUOpwgBXMj6sXYue5Upwp8Nd/e9mUdgckuVDEOoEXT3F6CX7hS1PLKZ5y7EWn5ergVvG2Ik2erFTDaqNKy6kRiyDJxdEq1NRm2kI5J2JPj0VA4Hy+VnmVw/0kb7OBIYeXxCFb0koDim9kSugZScfZ2m8Zn5Q4e98/WgpFRrQEC31vqt8INCmtNPZ8tRwlz+ckEx76Xo</vt:lpwstr>
  </property>
  <property fmtid="{D5CDD505-2E9C-101B-9397-08002B2CF9AE}" pid="77" name="x1ye=76">
    <vt:lpwstr>GEwjPGXfgm0ns2SPvA9u4XRw0p3n/YmN7oaXA8dmB87h5VWx50yDZilBNWjOW9yF0JBATmGrtYMefjfulDHUwZa/v8H/HmSSmbJlbQHPkAlAtSrMCQJ7SOSA+Fq9QO6eDJZfXqJBHMfuBJv6zgt+2Ttgvg2Q1RF3ojn2DAALT1td+XbCNh39Nrey4JvlkQojo17RQjgVwA9rmtHEp2c2DN/+49B8p3I/bpCrAWb7rgShZfa7nV7PSn9cCkzdMT1</vt:lpwstr>
  </property>
  <property fmtid="{D5CDD505-2E9C-101B-9397-08002B2CF9AE}" pid="78" name="x1ye=77">
    <vt:lpwstr>f/4ChWrZycgtvSfX34deqIvHBggeZnPQLRB6JtRXRzITX5kxk7Uhc7Xc6PFSUMXxP0VT3xCtbrrDPk4x14VLGEfQRUG005mr9M0N9uLAQFCgCzLLXC80F5ou852zhNHHTcwjg1ZOemAmanCrs/EiPLiqF77YColcCB7RFGrCX+nC7kYZcbtEfkHJblZLLj9pGScwydmox2Ht3zysL1atH0CxVD1bcSEnXLRvWON0KXGpIIxkqHhnOyvT6UewARP</vt:lpwstr>
  </property>
  <property fmtid="{D5CDD505-2E9C-101B-9397-08002B2CF9AE}" pid="79" name="x1ye=78">
    <vt:lpwstr>uXKlid0op9hiKuc+xue2JMxbrPTe2y5xwLXqudRh8FYL9OObYbZ3DOVNlqBXsge5nWJ5G3oqQvxL2UAnX1cnyuFwaPZsMfvuLHfaRZ4ryeb6acWLh2Zdiq7cEoEVCITN3KknmRdhwl6DSTZgQHhq7PIW6U9bl4n4B/uqT/nenUxMpiI0WrNqmsCQLJxuZdLmcFOprch5oulzK0DX1z2o+XjrHtq19odMHMOx0skH2y1lE7gVYYb88i9sqIUt0fJ</vt:lpwstr>
  </property>
  <property fmtid="{D5CDD505-2E9C-101B-9397-08002B2CF9AE}" pid="80" name="x1ye=79">
    <vt:lpwstr>q0tPRFAR3uF9vnYC4df6Ml/S6FnEq7Ui1Ndm25pMSvT8RcaiI1uH9wxbgy121BzpPW6IhN1SVVrKKRfqHrQQDKK1VsXcDXqls45yoXWbyBzSBTW63185LAxeVS371bJ1NQmqqa6VPKsEHA4d/HazcaRHKmVJAjzWLtBMGM/2AZAKt3x5ZCVTeqru9ToXKFFbbxlHZrHk0O8FtWk7QAXooEgE1xTxcMUIbqiSHyqn5f4zvnEefqAUQ1sVDdt5Db6</vt:lpwstr>
  </property>
  <property fmtid="{D5CDD505-2E9C-101B-9397-08002B2CF9AE}" pid="81" name="x1ye=8">
    <vt:lpwstr>q6ZeC+L62qGEeT3FNOX9jL9b3sYxLCB6GWtB9J1P8k6B38T3dr03HwcUNUf7tQePf8DCrMtQQIN+6I7OznhZP5WV1+5NaLVtROe11KiLr7iVGL67Sub8cSiGUc/cV0cAqK66FuYBwb8oJX7ur09SiqiBX+SZjkGrd6BwvlGh0g9g1tzHe3SxscEPywknhRXzI3fAuOo2c1ILyIIqCCXK6IZnyd69wU0FUBT+RWLGL2RPPp03fui+pIg4WX/258f</vt:lpwstr>
  </property>
  <property fmtid="{D5CDD505-2E9C-101B-9397-08002B2CF9AE}" pid="82" name="x1ye=80">
    <vt:lpwstr>oR0JD1Lj6JeibFcoV0MM0ug6vHW0ivI0YBbL3z4+f7kAU65RdnkK8WOcpzB/3Oh5uJZVZ/OJKHAfueY0CTRNOTuMLyJ343M1UHxYYH/kv4I8uvZEodgOCuWC76YjPoVxjtI0Yhv8ldnzeKz4wUKLe/l0TbAj1zvrwJ+4Mjr8+1XWsULc+s3ydhSzZ8jPo1gVoQOe0b38XhhVrdcIvBLzHVBI2V+Cb5MS6eV+HWD8DUoi9E02wR+t1nr8t0xs0Av</vt:lpwstr>
  </property>
  <property fmtid="{D5CDD505-2E9C-101B-9397-08002B2CF9AE}" pid="83" name="x1ye=81">
    <vt:lpwstr>N6PKoNw/MqRD9mS338IkP6jssqeOLS1WhA0NDP1WHamCkh19BAG3ojJ153kNcTYUYMTmuJTpZw25Wi25NriD5rFinta8lNKs76/ixUaFKlPcn41TYbxIgVe69i+NzctC0oxsd6fzaNcVljhBYMEda9Sl6VcA0PE1ZRiiScSAxxnHB1OHsa87u2LGp7bYSusAsGN+CW74Cu9MAmWx4SOpUvpVfqpMqXjyov1IDScobK3zT1RocRJA6xxfpUmQiBq</vt:lpwstr>
  </property>
  <property fmtid="{D5CDD505-2E9C-101B-9397-08002B2CF9AE}" pid="84" name="x1ye=82">
    <vt:lpwstr>roOlZoRz3O5KG7cH4dnlECp6bnb3YhL7AIWuqHLFvLhWvGJ+D8nUwOAnn/m18aFMSvC832T1YcJV4W6ic0u6615SNwLpAsjuCs6kent/52nbL7fl5kyq7ovIr4uzSlh/UqQKtHuT8F7NJtaFiV+wVUDFzGljMNol9W54m56e3Nt52vzmVOU8840+F6ua4I34F2qn/YTRTaVFm/l/8yTTiHgixJy89ztwz728OyR4rKWYArpYBsJJj9oxgMZB1uo</vt:lpwstr>
  </property>
  <property fmtid="{D5CDD505-2E9C-101B-9397-08002B2CF9AE}" pid="85" name="x1ye=83">
    <vt:lpwstr>Yaa3ODGOv267Qkafc9BffRPLZJJ0U2hysAHvycEQ4zsuFb9i9DsdNtWbD0zKSVkpllkm27HJbHMV4eutEqcNL+Jsj9t8Xkjy1q5iXBo0/ZPrK7A4MglzdkKG4v4hhmf/PQ8jJcu39osQ2USfJSbeBL4g5ZKHQ2QdqWHAanr47A2vvpdMbBVC3S1IuTydlz6XwtO4yYdz4Xluz4XeZamfckSQPoWYwD5XLwA99ITwHDUkqhVWwpzfz7TTR2I179V</vt:lpwstr>
  </property>
  <property fmtid="{D5CDD505-2E9C-101B-9397-08002B2CF9AE}" pid="86" name="x1ye=84">
    <vt:lpwstr>1YrVxJvD9NMPsBi6wI45Vzuluhj4KbZ3/9XPw0Y5euVFn9MoxitiGms2hfPW4Iqng4y3aMLrFCdG+75fWYq3MD6kIB/rp4zRn80f4wLXYVeshboh7aJWN4SZi7hWhLoqeHBiMG1/iqOZOo4c5dLgfhjXSSbgcaiHu5IKv9a5WKH0wWewwPq92F9DNfULdifT7bsDgJf1RlxIvAQypn48lB1LMdur6L91e3TcFxZyCXcvaH+E+W3WVun1diPf/zn</vt:lpwstr>
  </property>
  <property fmtid="{D5CDD505-2E9C-101B-9397-08002B2CF9AE}" pid="87" name="x1ye=85">
    <vt:lpwstr>6WTBMK6defrLMuVY51Ug1KexfD+fm0kYhLjm6gahIrZI5dxgxwLq8/K1hW0OSF31vXtcM6M6YSLBODaiqZ4SLXknaHkWOo2i0l+5O3qmqLFedsLVnDCvl59aXVxiyMzpqDslE8FtkbPFNbxq6uJslcILDk+NAncL3KD418z4jjoxAcXBYQODZzq7UAk2FJMvLdYOqVfpMYMWsGRKsYXGQpy/X5t2tgq/T9V+9gHeoILPvrZRShLq+EhjTuly1LZ</vt:lpwstr>
  </property>
  <property fmtid="{D5CDD505-2E9C-101B-9397-08002B2CF9AE}" pid="88" name="x1ye=86">
    <vt:lpwstr>/rhmui7yLOWpNB7E6i3S37RNZlvSeN+hlgDciL0DhIb4h0IXGSqgR9LZ/AyWGoN+zYzTw4aD0gtLUYno4LRiwS/CwbTUX+NlXC4ShbmncdFsgORn14VrLr+Nrln2vOEfH+fpN4eFTF5ypN2sk0vw6d+RAqr+z2CdsfewJWg8gGBNWn8jBb10BvQ3+W7uW244HLpuoUH8OotdcOaC9zWnWut17CRJP5Rjsd1L01ocIJ1Ri6uIBJtlbuYyhk6noho</vt:lpwstr>
  </property>
  <property fmtid="{D5CDD505-2E9C-101B-9397-08002B2CF9AE}" pid="89" name="x1ye=87">
    <vt:lpwstr>9n3bJiK73ABTbpW3h0X7+r9kESSbNDBChRTfASqFRP8wOe+xMAv+GK7LzTOpDnz6H/gqtO2a/1AsUBfXCM7QaphlR1loLtgzMncoloazPg1Sg7zyHzrjHOHnJAzxL1IR95WhUwudDU0Pm8LSaSpGH7JRCTIklGG6t1Ir9EbF6Q1nJewfMZWY6fmBBS4Ccy7lWfwJPvkWL4/de4z/E6/0paXn/5xInW2DBHX16ehZ+Yz4205PwzsrWGuXDvhz6Oy</vt:lpwstr>
  </property>
  <property fmtid="{D5CDD505-2E9C-101B-9397-08002B2CF9AE}" pid="90" name="x1ye=88">
    <vt:lpwstr>8FXT5N8HGBsY7m2SrktRWuvUH3K3cX8lqs/ADdHOpM+LKdAjKVVFe39zt5/nEKQVFR0KwQbIW764X8KsCrQavtJ/kJ/+jdk1+iqlQR0zo1aSLTeBYFLKXSPkMLmLUeLnPZnVAOFYPFHf91IB8JKmxUINOYtARHkPSGjVxKAt7sYQpSdXQ9xv+iMYPycRnKY2YaV57zDfc4VTPJPSXdSEPPBSpO6fVbrwbIM+5YesmlFCQQzH1lVWQsQOHOHbDPP</vt:lpwstr>
  </property>
  <property fmtid="{D5CDD505-2E9C-101B-9397-08002B2CF9AE}" pid="91" name="x1ye=89">
    <vt:lpwstr>M4hUCSehF8HL/+wTwhijNXlX0piQLEU/Vkl+nGvs3vl8OGa98A/a4qyT0KacD5hy7fPobeuNEEOzhcM3MhbRG9K7SzVFEB0LaR9CoHOOLH27MNtOdNfa95wfTICf7np7MqwhYkDDMtzGW2TSKgjAwwLtcD7oTOFpZQuH2E6BjBw6EXcCk80H7VoOVGcOH0D+NuaG47bUJDTD7hXXJlKcl9lEvkIuDzm4a34cbaYnASaBED3G1C3Oopl2+5qulB9</vt:lpwstr>
  </property>
  <property fmtid="{D5CDD505-2E9C-101B-9397-08002B2CF9AE}" pid="92" name="x1ye=9">
    <vt:lpwstr>wcXiw1Z5HSnMUUHTZnEBKAfMaXwg8mAXcozvxdSOZfBGRwgl8Jvu43uc1do2snIoi60fr2AQX0ad1dgWaoiQawg0tvu/nrDoJf3gr6fbhEd/jCyeHxpw7osy2dUbLszvR+nIBVRcwcx+iIcy2ZO3ric75ZfqYSCFGpCRHSe0JDr7WRvZTfgNrULwErNa5lUaTtin2Hg7Z6o32F47VFiaz+qSq0MsdDIZkK0P58cCca2xZXaHkwclZ7sx0ERG1XE</vt:lpwstr>
  </property>
  <property fmtid="{D5CDD505-2E9C-101B-9397-08002B2CF9AE}" pid="93" name="x1ye=90">
    <vt:lpwstr>F0Lc8IplUtgG/+0M817pW08tnsYgjVt0wg8SAjO908vxRDCno030hHmyQNWx+sUuNqJnn9eyGCIqXhEVh8Y4h9X3b38RWF7RDkpvZQfzSUN7m/WMc9yyiaHnIfxIB5gbCMY6foHeFjHE7TanrHQm043ZMmnE9BfG356WALD01klXkq306ZOagwVeJ+eUuEK1tKFHXFXKI1STGIxWnWD6Ftv8YvZzlLI1GGDlBjiL0ejQrwWVXtXABGhGC8vvt47</vt:lpwstr>
  </property>
  <property fmtid="{D5CDD505-2E9C-101B-9397-08002B2CF9AE}" pid="94" name="x1ye=91">
    <vt:lpwstr>uPA/rBqSLmQ9Ttnlk9UzjZssgakZZG6jc8xUtvBJKF4YCDbGVh5X8E9Zxd+Uz5faLvLqaByz+p6EBUjsbhOHT2rl94aTkXSEfPhpKxvGjEky7/vNAN87842R84HrRorN/4EI47vfDuGrKqHUvTkBXFE7HFpnEhwi1pziAtHlB4qCjT07Nc2LnsVRLuVJsZqB0HLK4jj4OfJugMkE+tC7VNR8LTof8TPjnwkLDMCQTTP7MUvSx98yoF2QejbWV4J</vt:lpwstr>
  </property>
  <property fmtid="{D5CDD505-2E9C-101B-9397-08002B2CF9AE}" pid="95" name="x1ye=92">
    <vt:lpwstr>90sB9ZhOWc6fvmwPNk9SyTucJ5nxgdZX/KyBJDpi7CTnohHbuEQlQ7BHUAzaBrE9M+oepbGeXZHJiJlmmxhlVf57gyR9KGyzcCuo6kVCprAYyhQQVSUkotKnjzqR5RThLIlFMLbDRbm8mS2rU8cAD31tZ00kvW+J4lrXgnzOIbGN5kLfy5pnnG41hGZpWt9pVzoiiIme/ijVF//GOKcQlVXy7r7UYK/rfiBLB69/SBdhfhSfAFlXoZhrhzMYjyG</vt:lpwstr>
  </property>
  <property fmtid="{D5CDD505-2E9C-101B-9397-08002B2CF9AE}" pid="96" name="x1ye=93">
    <vt:lpwstr>LobWiXQbeDppkENHzhOwO3ePcbb/+MJtfsY15K2cLDxxo8eNxLiA2+8KXBNN0FbBtVVdCmM3d8wNLIslro7GZ8jQdNGdUC1nIpicy3KHFhdgho4NUIlpbQ28Gd3yOLCBJ425kfkomkesCpYaH0bfXXcJGOmNhw3v+whkevZGuZKRggXrQ8h4Yn0dTuBUp/3wl5bmMtTEu3NSqXcFpYjVbVDV2rf1wrp7mHr6W0IuKDHOf/edNmuvUnLj9NkBb2Z</vt:lpwstr>
  </property>
  <property fmtid="{D5CDD505-2E9C-101B-9397-08002B2CF9AE}" pid="97" name="x1ye=94">
    <vt:lpwstr>C2t0GKaSNiilxk5A74sGmdYTDeLL8W7FlHAVuWFliLNJOD4Ln4SbxZSaD3ERM9P28AZ4JRj2BhckDLUml6lX9CjArlrFrxdbs7TioBg8CXrp8SaJ+DYXVtucW5Di01JzXJnsnFZ3D2qE9GQgC4R9udSPO/4q9LPTWRmnFNZRY3pb1O2vqBmmZZUEuZ4hH92xood8MZp25eBR/tiefwx3bXg9YifNP2+haiAcw8pcuroB/PjMYHJPnjJ4zqSOKGC</vt:lpwstr>
  </property>
  <property fmtid="{D5CDD505-2E9C-101B-9397-08002B2CF9AE}" pid="98" name="x1ye=95">
    <vt:lpwstr>H/9wibaBH8NAhoK7sv0RzpFaKKf4E8TlZzQK+/i5i4EnE9Ed+xC9YDUomJeBt6V3wXEBaoYPg+K4AaAHBpCChi/JWo0gLnmgpnzkKkJuCfq2nUpt6kMSXk+KaOOYVX6M2TCV5c4jdYOzC62WeUmtZ8yEFHk872ilntSK1r814WvU4GmBro2cvTVGC1J1dcApTUJQBr6H55o8wIORf4E+FWDYJhh1AbOqoUwaLoFw1KgZisrwr//h2SWYIxeAAA=</vt:lpwstr>
  </property>
</Properties>
</file>