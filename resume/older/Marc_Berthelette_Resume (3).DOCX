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tbl>
      <w:tblPr>
        <w:tblStyle w:val="documentfontsiz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0"/>
        <w:gridCol w:w="240"/>
        <w:gridCol w:w="9120"/>
        <w:gridCol w:w="48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4800"/>
          <w:tblCellSpacing w:w="0" w:type="dxa"/>
        </w:trPr>
        <w:tc>
          <w:tcPr>
            <w:tcW w:w="2400" w:type="dxa"/>
            <w:tcBorders>
              <w:top w:val="single" w:sz="200" w:space="0" w:color="002E58"/>
              <w:left w:val="none" w:sz="0" w:space="0" w:color="002E58"/>
              <w:bottom w:val="single" w:sz="200" w:space="0" w:color="002E58"/>
              <w:right w:val="none" w:sz="0" w:space="0" w:color="002E58"/>
            </w:tcBorders>
            <w:shd w:val="clear" w:color="auto" w:fill="002E58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Style w:val="leftborder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91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8773"/>
              <w:gridCol w:w="347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9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word-break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920" w:lineRule="atLeast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>Marc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>Berthelette</w:t>
                  </w:r>
                </w:p>
                <w:p>
                  <w:pPr>
                    <w:pStyle w:val="documentresume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b w:val="0"/>
                      <w:bCs w:val="0"/>
                      <w:color w:val="002E5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  <w:t>DevOps Engineer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4386"/>
                    <w:gridCol w:w="4387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45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412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30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strike w:val="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Longueuil</w:t>
                              </w: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,</w:t>
                              </w:r>
                              <w:r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QC</w:t>
                              </w: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 xml:space="preserve">, </w:t>
                              </w: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J4L 4T4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412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strike w:val="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514 621 5846</w:t>
                              </w:r>
                              <w:r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412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iconRowiconSvg"/>
                                  <w:rFonts w:ascii="Century Gothic" w:eastAsia="Century Gothic" w:hAnsi="Century Gothic" w:cs="Century Gothic"/>
                                  <w:strike w:val="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1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marc.berthelette@gmail.com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  <w:tc>
                      <w:tcPr>
                        <w:tcW w:w="45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pStyle w:val="documentleft-box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320" w:lineRule="atLeast"/>
              <w:ind w:left="0" w:right="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Diligent professional, able to assess and solve problems quickly and effectively with over 10 years of experience with production environment.</w:t>
            </w:r>
          </w:p>
          <w:p>
            <w:pPr>
              <w:pStyle w:val="p"/>
              <w:spacing w:before="0" w:after="0" w:line="320" w:lineRule="atLeast"/>
              <w:ind w:left="0" w:right="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Result-driven professional, solving problems with solutions that suit long term vision.</w:t>
            </w:r>
          </w:p>
          <w:p>
            <w:pPr>
              <w:pStyle w:val="p"/>
              <w:spacing w:before="0" w:after="0" w:line="320" w:lineRule="atLeast"/>
              <w:ind w:left="0" w:right="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Self driven, motivated, resourceful, multi-skilled and highly adaptable to any situation or environment.</w:t>
            </w:r>
          </w:p>
          <w:p>
            <w:pPr>
              <w:pStyle w:val="p"/>
              <w:spacing w:before="0" w:after="0" w:line="320" w:lineRule="atLeast"/>
              <w:ind w:left="0" w:right="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Able to identify, streamline and automate repetitive tasks.</w:t>
            </w:r>
          </w:p>
          <w:p>
            <w:pPr>
              <w:spacing w:line="300" w:lineRule="exact"/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8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0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exac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02E58"/>
                      <w:sz w:val="22"/>
                      <w:szCs w:val="22"/>
                      <w:u w:val="no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466" cy="368677"/>
                        <wp:wrapNone/>
                        <wp:docPr id="100008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5926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0" w:line="320" w:lineRule="atLeast"/>
                                <w:ind w:left="0" w:right="0"/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Maintenance and troubleshooting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1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Multitasking abilities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1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131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Excellent work ethic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2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2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Leadership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2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336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2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Testing and maintenance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2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DevOps principles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3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540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Solutions deployment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3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643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Jenkins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4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Puppet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848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4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Spacewalk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950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Analytical skills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5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Jira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5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Git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6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ELK Stack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6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Bash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Excellent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Python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7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C++, Java, Groovy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7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532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32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SQL and No-SQL DB</w:t>
                              </w: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strike w:val="0"/>
                                  <w:color w:val="000000"/>
                                  <w:sz w:val="22"/>
                                  <w:szCs w:val="22"/>
                                  <w:u w:val="none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8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2" w:color="auto"/>
                                </w:pBdr>
                                <w:spacing w:before="0" w:after="0" w:line="220" w:lineRule="atLeast"/>
                                <w:ind w:left="0" w:right="80"/>
                                <w:jc w:val="right"/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>Very Good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8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02E58"/>
                      <w:sz w:val="22"/>
                      <w:szCs w:val="22"/>
                      <w:u w:val="none"/>
                    </w:rPr>
                    <w:drawing>
                      <wp:anchor simplePos="0" relativeHeight="25167769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082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82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8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width:100pt;height:0;margin-top:-2pt;margin-left:-135pt;position:absolute;z-index:251679744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2018-01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Tink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Montreal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Québec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Apply DevOps principals to improve productivity of my team.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implemented "Jenkins Pipeline as Code" to make daily work more efficient.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implemented a series of tools to automate OS level updates and patches.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Automated various repetitive tasks.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Worked with both software development and testing team members to design and develop robust solutions to meet client requirements for functionality, scalability and performance.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Monitored automated build and continuous software integration process to drive build/release failure resolution.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Part of a 24/7 On Call Rotation supporting all production systems and applications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8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width:100pt;height:0;margin-top:-2pt;margin-left:-135pt;position:absolute;z-index:25168179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2017-05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2017-12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SOVO Technologies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Montreal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QC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developed software to meet the daily needs of the company.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Met with the production team to help improve the productivity by adding new features.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Grew within the company from a part-time technician to a software engineer helping with design decisions and software development.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Extremely versatile within the company.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developed a system used to evaluate and improve the voice recognition software.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developed the dictionary used for the multi-language environment.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281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8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width:100pt;height:0;margin-top:-2pt;margin-left:-135pt;position:absolute;z-index:25168384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2008-11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2017-05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Lead Technician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SOVO Technologies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Montreal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QC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Oversaw the company's entire IT needs.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Managed a team of technicians; including scheduling, training and assigning tasks. Updating core systems to newer, more effective technologies.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Made the core servers redundant to avoid having a single point of failure.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Successfully planned and relocated the company to a new location while maintaining live production environment and keeping minimal delays for other departments.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an intranet knowledge database used throughout the whole company.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Provided technical support to end-users in a live environment.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 charge of many aspects of IT including but not limited to: file server configuration, centralize authentication via a domain controller, data backup &amp; recovery, general IT maintenance, server monitoring, intranet and many scripts that would automate repetitive actions.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Last QA employee before any software went to live production.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programmed software used in planning all production department's schedules.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8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860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1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02E58"/>
                      <w:sz w:val="22"/>
                      <w:szCs w:val="22"/>
                      <w:u w:val="none"/>
                    </w:rPr>
                    <w:drawing>
                      <wp:anchor simplePos="0" relativeHeight="2516848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09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9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58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9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9" style="width:100pt;height:0;margin-top:-2pt;margin-left:-135pt;position:absolute;z-index:25168691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2005-09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2016-08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Bachelor of Science</w:t>
                        </w: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Bachelor of Automated Manufacturing Engineering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École Technologie Supérieur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Montreal, QC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340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79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9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0" style="width:100pt;height:0;margin-top:-2pt;margin-left:-135pt;position:absolute;z-index:25168896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2001-09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2005-06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340" w:type="dxa"/>
                        <w:noWrap w:val="0"/>
                        <w:tcMar>
                          <w:top w:w="10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DCS</w:t>
                        </w: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 xml:space="preserve">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DCS in Computer Science Technology (Administrative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Cégep André-Laurendeau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Montreal, QC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0"/>
              <w:rPr>
                <w:rStyle w:val="rightpadding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headerReference w:type="default" r:id="rId18"/>
      <w:footerReference w:type="default" r:id="rId19"/>
      <w:pgSz w:w="12240" w:h="15840"/>
      <w:pgMar w:top="0" w:right="0" w:bottom="0" w:left="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F5C6CEEF-8DB2-46CB-BFB6-283841D3AF2C}"/>
    <w:embedBold r:id="rId2" w:fontKey="{A412882F-DAC9-4426-B218-7F2578CB27EE}"/>
    <w:embedItalic r:id="rId3" w:fontKey="{BFFC9C6A-4AB9-4B9E-8C46-377DEDDCE00F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leftbordercell">
    <w:name w:val="leftbordercell"/>
    <w:basedOn w:val="DefaultParagraphFont"/>
    <w:rPr>
      <w:shd w:val="clear" w:color="auto" w:fill="002E58"/>
    </w:rPr>
  </w:style>
  <w:style w:type="character" w:customStyle="1" w:styleId="leftpaddingcell">
    <w:name w:val="leftpaddingcell"/>
    <w:basedOn w:val="DefaultParagraphFont"/>
  </w:style>
  <w:style w:type="character" w:customStyle="1" w:styleId="maincell">
    <w:name w:val="maincell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documentleft-box">
    <w:name w:val="document_left-box"/>
    <w:basedOn w:val="DefaultParagraphFont"/>
  </w:style>
  <w:style w:type="paragraph" w:customStyle="1" w:styleId="documentsectionSECTIONNAME">
    <w:name w:val="document_section_SECTION_NAME"/>
    <w:basedOn w:val="Normal"/>
  </w:style>
  <w:style w:type="paragraph" w:customStyle="1" w:styleId="documentparagraph">
    <w:name w:val="document_paragraph"/>
    <w:basedOn w:val="Normal"/>
  </w:style>
  <w:style w:type="paragraph" w:customStyle="1" w:styleId="documentword-break">
    <w:name w:val="document_word-break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  <w:jc w:val="left"/>
    </w:pPr>
    <w:rPr>
      <w:b w:val="0"/>
      <w:bCs w:val="0"/>
      <w:color w:val="002E58"/>
      <w:sz w:val="32"/>
      <w:szCs w:val="32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iconRowany">
    <w:name w:val="iconRow_any"/>
    <w:basedOn w:val="DefaultParagraphFont"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sectionSECTIONSUMM">
    <w:name w:val="document_section_SECTION_SUMM"/>
    <w:basedOn w:val="Normal"/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documentsectionleftmargincell">
    <w:name w:val="document_section_leftmargincell"/>
    <w:basedOn w:val="DefaultParagraphFont"/>
  </w:style>
  <w:style w:type="paragraph" w:customStyle="1" w:styleId="documentsectionleftmargincellParagraph">
    <w:name w:val="document_section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paragraphwrapperheading">
    <w:name w:val="document_section_paragraphwrapper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color w:val="002E58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leftratvcellfield">
    <w:name w:val="document_leftratvcell_field"/>
    <w:basedOn w:val="Normal"/>
    <w:pPr>
      <w:spacing w:line="320" w:lineRule="atLeast"/>
    </w:pPr>
  </w:style>
  <w:style w:type="character" w:customStyle="1" w:styleId="documentratvtextp">
    <w:name w:val="document_ratvtext_p"/>
    <w:basedOn w:val="DefaultParagraphFont"/>
  </w:style>
  <w:style w:type="character" w:customStyle="1" w:styleId="documentleftratvcellfieldCharacter">
    <w:name w:val="document_leftratvcell_field Character"/>
    <w:basedOn w:val="DefaultParagraphFont"/>
  </w:style>
  <w:style w:type="character" w:customStyle="1" w:styleId="documentrightratvcell">
    <w:name w:val="document_rightratvcell"/>
    <w:basedOn w:val="DefaultParagraphFont"/>
  </w:style>
  <w:style w:type="paragraph" w:customStyle="1" w:styleId="documentrating-wrapper">
    <w:name w:val="document_rating-wrapper"/>
    <w:basedOn w:val="Normal"/>
    <w:pPr>
      <w:jc w:val="right"/>
    </w:pPr>
  </w:style>
  <w:style w:type="paragraph" w:customStyle="1" w:styleId="documenttxtright">
    <w:name w:val="document_txtright"/>
    <w:basedOn w:val="Normal"/>
    <w:pPr>
      <w:spacing w:line="220" w:lineRule="atLeast"/>
    </w:pPr>
  </w:style>
  <w:style w:type="paragraph" w:customStyle="1" w:styleId="documentspanpaddedline">
    <w:name w:val="document_span_paddedline"/>
    <w:basedOn w:val="Normal"/>
  </w:style>
  <w:style w:type="table" w:customStyle="1" w:styleId="documentratvtable">
    <w:name w:val="document_ratvtable"/>
    <w:basedOn w:val="TableNormal"/>
    <w:tblPr/>
  </w:style>
  <w:style w:type="table" w:customStyle="1" w:styleId="documentsectionparagraphwrapperparagraphtwocolpara">
    <w:name w:val="document_section_paragraphwrapper_paragraph_twocolpara"/>
    <w:basedOn w:val="TableNormal"/>
    <w:tblPr/>
  </w:style>
  <w:style w:type="table" w:customStyle="1" w:styleId="documentsectionTable">
    <w:name w:val="document_section Table"/>
    <w:basedOn w:val="TableNormal"/>
    <w:tblPr/>
  </w:style>
  <w:style w:type="character" w:customStyle="1" w:styleId="documentspanjobtitle">
    <w:name w:val="document_span_jobtitle"/>
    <w:basedOn w:val="DefaultParagraphFont"/>
    <w:rPr>
      <w:b/>
      <w:bCs/>
    </w:rPr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documentspandegree">
    <w:name w:val="document_span_degree"/>
    <w:basedOn w:val="DefaultParagraphFont"/>
    <w:rPr>
      <w:b/>
      <w:bCs/>
    </w:rPr>
  </w:style>
  <w:style w:type="character" w:customStyle="1" w:styleId="documentspanprogramline">
    <w:name w:val="document_span_programline"/>
    <w:basedOn w:val="DefaultParagraphFont"/>
    <w:rPr>
      <w:b/>
      <w:bCs/>
    </w:rPr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"/>
  </w:style>
  <w:style w:type="table" w:customStyle="1" w:styleId="documentfontsize">
    <w:name w:val="document_fontsiz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header" Target="header1.xml" /><Relationship Id="rId19" Type="http://schemas.openxmlformats.org/officeDocument/2006/relationships/footer" Target="foot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MarcBertheletteDevOps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0fb4613f-5e32-42be-9d5b-e48666a7526b</vt:lpwstr>
  </property>
  <property fmtid="{D5CDD505-2E9C-101B-9397-08002B2CF9AE}" pid="3" name="x1ye=0">
    <vt:lpwstr>jF4AAB+LCAAAAAAABAAUmcV2pFAURT+IAW5D3N2Z4e5SwNd3epysFLx3z7l7V0QeIWGBwDiIp0mM4klWoESCFBCI5SEcxXgQl5h24rwZh7wMqyo/CeTMVHovOYWA/wnPo/10MA0033IhA0euiHaCHI7gVl0Nrl3tIT1YR8dvVs15uOdOYX8pN15XImxJOmex8S11CNfAbp3pM9qJ3QbBJtYxbPG7OWw61QYLWFIsNNhJ3Jp97RFC3cLtX9JHXak</vt:lpwstr>
  </property>
  <property fmtid="{D5CDD505-2E9C-101B-9397-08002B2CF9AE}" pid="4" name="x1ye=1">
    <vt:lpwstr>OE/quz3halTAUboEvjeYYVHtaHDwmotwkVdiiP0mHxHmBQPqTl2cPfaq1cRaCLIL1qWRZ31S1MqD0WiLS7Wk7eXeiWyYs2pyvr9updw7qvOMc6rd6A2CC3CqYNIhOn5GqMkaVP9K2y3F+rOvccGd98pYg7HsTx+Ny3BkhyQRqEIKmsM/Nfyip+xLGVn8vpeemkWpnIP1QqTFVTKRkEsoP/X2D+sJ/p/4+olAqrF2SIkAnlnmVAqn6YAA7Ww4vLW</vt:lpwstr>
  </property>
  <property fmtid="{D5CDD505-2E9C-101B-9397-08002B2CF9AE}" pid="5" name="x1ye=10">
    <vt:lpwstr>eAAWw2wU5z/ESiEtoE0AyOmpRw/EVdjrn7tJ6I7f1yc2HLN3qnSIdOYlo6hE5DXPGGl8yvf8x2pt+KBZtovgyBCNaJDCbDD6MwodrMFoiGsvLuaYrhvbGUixLtPtCgo2ccpA0CTPhu0zyHV4PK83XFz4/YVb6RLyMqpebPrhD1/bRNdo6M65JKuPYYm270RYLurNXOACV6p7eHGdUrjuE/0ojanX5KCP96QpIXLi+kn5ZeUvpBSuNbrP0IuA9qE</vt:lpwstr>
  </property>
  <property fmtid="{D5CDD505-2E9C-101B-9397-08002B2CF9AE}" pid="6" name="x1ye=11">
    <vt:lpwstr>tIAs//z4tObX068I9cMkJ51UzZy9/ItzaOHFhajTcadQoKzgfox7gEsb0N0JSuGaNrGiIjo50F961s+rUaWnM0Ey4TnrnJrohTPqZKVdjVP45rmqi5+lKakiBiGPlEbXxhv7feDAoefCmPfF8yeHGPELTBZk66/TIfZyb/IfU0ffXAFJmM9gjz2qKfmC83wK1aqlQjAAYwOBDNsguu/6wMMFKuwUPJF8Xe8ilcP0+qc7qh4qwWI+vaeuefUH9Hf</vt:lpwstr>
  </property>
  <property fmtid="{D5CDD505-2E9C-101B-9397-08002B2CF9AE}" pid="7" name="x1ye=12">
    <vt:lpwstr>iw7qbn0IjPakX57qxeLrM0YIvzckcXSfUBn9TVXdB0S+xNVmySL3gEdmb7P2l52LhE0WbRMhggUOPWd7ewnWNMPNxuK6A9oxFWJQ1P5iwmSGmd6tnLUFYyMyOZ2BV2/wUC1IGAKUSDk3SdHeaAPmuKdyWe3HVcYC053QGCm/CL/0dA04FTRNQfLY8KlongniflZCV6Iszpeotcssg1tC0sQNurDCJYErgzPitrrh/jsk1V2pqio5Q6I+SOYFuTj</vt:lpwstr>
  </property>
  <property fmtid="{D5CDD505-2E9C-101B-9397-08002B2CF9AE}" pid="8" name="x1ye=13">
    <vt:lpwstr>AUWH2mxUYXzFZgKjM9/BT2VtsiVsLAsB0nSbFbaYosdtYi7QOWmiqwv+GXqbLC66z3P6cSTPDaR3b8wuG3WgOma6e5zaCOx1riICytFleSavXn54EClLLhOSuuNP1sa2r1pMijVj9KCpqPw03MvgFHAFCvLgX49wnocEVSIlZw5QtEgz0JvK6l9CKrOMaz3WG1CIGlfwcaMy1TAh2zjKu5+/36xrlR6vqqNEkfEQ3pqh4v8fx98sV/BaXqfFlRG</vt:lpwstr>
  </property>
  <property fmtid="{D5CDD505-2E9C-101B-9397-08002B2CF9AE}" pid="9" name="x1ye=14">
    <vt:lpwstr>a/ucLjPxIyi/RIzhVTw/DVpIN7fmtVThysruDV1nT8m47rMlOca5UJTiAqmXiHVjsoAGLv6zTF4/OfW4LrBk5w03DbVo250JxjPjTqRIjWQEPfUYd/wPoX4CyI+LKc1lU2kNshgoJR1yC97iBvqiWznO0JP2m4MIWXHAGzVv5TYAZjgK4PfWbCh6Dal4aQc5KoBDPe44p0WsuUJdbG6FW1qBcxzu6M/wzzB0RgBaqg6lLwPuWFmdaO5yFWWKObJ</vt:lpwstr>
  </property>
  <property fmtid="{D5CDD505-2E9C-101B-9397-08002B2CF9AE}" pid="10" name="x1ye=15">
    <vt:lpwstr>BWEOKtqBLLCs6ZBFhKnNUBzdrN7eUF4971Ja72dvXgRpFs1gNUCJkh33g1Kmqb0mMwHj0n46vjQcehmrZDk39o0URiwv0hnuSWS4D2lTA608NxOBfeXTrccW/DezDNsK1FQaCCKagIxR/lkgYAFMSLD++Y+xVt2AIRKvX3tA+CU7cbfo5LmbUbNQLT70esOREfzcsavv+6DLBm2Y4g3pMQznkMubpp5/cBY3nKF0alvx5TnHHr6Ka7P1/+YVV8p</vt:lpwstr>
  </property>
  <property fmtid="{D5CDD505-2E9C-101B-9397-08002B2CF9AE}" pid="11" name="x1ye=16">
    <vt:lpwstr>MD6G3K99J/CZRZd9iTTr0Qz4HEkEZ6RmOEOvxVbjOeuFJn0hflrjv6jgfmhZ0qJTvCC6wUsI4m8jnyAXtwvxQjiJoFrAEwO1QHFNrl5OfiM0NOSPRzXxhXQp9YUUfCr05Kc8MAyyc6ExKDL9FqXyb3G7kVgUsaamFnbxRoJoWbq2JcoMd4df6H7rDajTyQnPWtQyc9xSJRbKfZW4jO/KzSAdNr15rNduklZ6XMlE7ykaCbGI6F9IfjDjxqYLzWt</vt:lpwstr>
  </property>
  <property fmtid="{D5CDD505-2E9C-101B-9397-08002B2CF9AE}" pid="12" name="x1ye=17">
    <vt:lpwstr>SiaEviEtdpy6CqvdCaQp8b+VP8apofaqJ0zDMc+kf2/PFPjndhwT9sCF71g16qLTmgxvlwRWLLtiB2UepmwdV1g+AEyejr3dbBjfVNZXU2MNeg2Fb25lM1nM/toN/YLBM2HP4NT08c2CHlgG4y6UiKFmixHB4Y+PpXMhprbO5JCsxkid5I0CQjIuLTWWuoG8EpA5eid+Wdj7Zg11m60HoGw3nOH1XrqPuNweS6l9bkWliZb1mlHh7SYc0bZk5Ln</vt:lpwstr>
  </property>
  <property fmtid="{D5CDD505-2E9C-101B-9397-08002B2CF9AE}" pid="13" name="x1ye=18">
    <vt:lpwstr>0OlPv3Rma6FIPeLTXCq5XnsoDM/IlzbCrcyfd2VqPAwihQ0QbebuK8R5w4bNPAkh9rdUr79dUkqS6wcKusFVXPe4bHulwLT+5GKrTvBKQdIy1Y33O462Q8dHx6CDOVOw51QoGZg4CRXpHapRupt1ctMab7S/e4QZ7uNQsPn3VQGSbXgeTw0Zd0z6HB5X3v3xzcfcrT66bioawU4ml/vyCWWShiCCFCbl7c/aeydXk8UoD9qwIDV/FMn/TzxOrdD</vt:lpwstr>
  </property>
  <property fmtid="{D5CDD505-2E9C-101B-9397-08002B2CF9AE}" pid="14" name="x1ye=19">
    <vt:lpwstr>PcqWlzvYp8or4lsZaAfYfyaxes9tkGRpljb9IWx9THoyB+PpDgX/EhlQVSN0GpTesfCmUAK7quvj7TMXOLA25/SdxZGi6vhgl7d9CzJRs7orso/81Q2nZoAbXum1//jvBTvu7dgObsvEjCzYaH/u7VgYaHw7Npk/SnIsNCoVjK1H19AD/29xlMwiKYs/aZC6bVSNX8AP9OKwmggGPmir+qxkcElakRLXj0Cm10LWvlPAieUVN7QP1WHxzOrJdKh</vt:lpwstr>
  </property>
  <property fmtid="{D5CDD505-2E9C-101B-9397-08002B2CF9AE}" pid="15" name="x1ye=2">
    <vt:lpwstr>j91kzwhPRl8KJX5RzO04TNty+i4UjKj5hZ3GkqVPuB5UA6jveRgFYKNbLXRMw3hCzt+Osymj7EVT3cOkcVZKeW81AhhQrffIgI/NJPaJnpNpvuCoKO3RCmWhHFzvcUoCktAxR9tVl92S7S7reFZ0wI6RDV0RwP1tEOjRqVuNh/RostR5gC/16Uyvk3Ubn08AD9p8sYIoA5Y3VoOs2YFH+W7ONacX99YARDRYVIprfk5+2zBVNPwYfl322jhqpxn</vt:lpwstr>
  </property>
  <property fmtid="{D5CDD505-2E9C-101B-9397-08002B2CF9AE}" pid="16" name="x1ye=20">
    <vt:lpwstr>ODRfonl5eIPCvdFs661FdaUEkWzmDmntvkemjkoZOye7Pn+XcyFYllmC6RCrY8/3QTLsxs580nEQbC1oRUD48OR/5IGO1vrwh8GsLUL3yQnWl5/Dg+7/sYG6WfiwbKDfatxvVR2vBR/IybZQbT8p1OQK6yRbTmJ+bn9pV52UKKO5YszEVaW8liQVzH9bU5jX52j7wPbgV+3cayFGHPO4AlrCPqwWAWeqQ7wUvWvIHs1flQ1pWgJcP3USKGJ5M3s</vt:lpwstr>
  </property>
  <property fmtid="{D5CDD505-2E9C-101B-9397-08002B2CF9AE}" pid="17" name="x1ye=21">
    <vt:lpwstr>JUVHlM8iNNXc3uL/Mk/mmvVUu5N+H7B4GgPPqznjsNpcn8NBoMVO1wb+3C1uHvdZtkFZTSVuBuzXsMb+gYYN/dHrsxHYuyJ9qZtSTV4VT75f+GFU+khx6m4ui7UeZWCGe4TNmjc+3s42ZVQHu17tXINYrXs76Z7QG1w8uEhRUmxkxYlhtWy47Ffz/Ou/PDbXd9GQzuCypZFznFVXBaYQLwi4zVoyFfX95Xtqg8W0Pq5WZwCvjnuBcLj8tKFjXFP</vt:lpwstr>
  </property>
  <property fmtid="{D5CDD505-2E9C-101B-9397-08002B2CF9AE}" pid="18" name="x1ye=22">
    <vt:lpwstr>mk+Zg85ONNm+EOaInrAbh7Uk1u9njbJB3tI/JuXfsDVGedv+gDY6fl9VJP4uHTkMewTjUI88q/kyY7E2baGdvXHYM4gGnFBNviLhRH+VENff1rPLUKpV9QPt84FGCJwR8tRAtATpaScVkffrOwry4R2ERHtRqN4nuAfAkyq3zhbQ4MPy9q6wmltmXHgT+3vj2DRJJGHJnMZDAjjBlYQY1W1atZ/VOTdeDdjsBXKUaCE5bAlyumrsYczOBMixBLY</vt:lpwstr>
  </property>
  <property fmtid="{D5CDD505-2E9C-101B-9397-08002B2CF9AE}" pid="19" name="x1ye=23">
    <vt:lpwstr>uuFFnU9+Sn/iuMk1lScvddGzy6mTjDrZDsgLadPbd0MPy1nCTX65ab6jFcEo3Ed7kROi5rS0WXfJyjRrdu3Gaou/1VkOnfOWbsoa8MbK2HlUkB4ihsiREoCN7rY+nNkd/8J5Aj4yzBBDQBuvXtMzIOBqKOVdjRBDnP0XKARsH1U3IZsTdWQyb5NMBTvx9kYfKvlv5vRpHmApLW7uxbXIf1gJP4ZM6G+kU5vo5GPuWERY/+AkYT1oI7TzmcbNQXz</vt:lpwstr>
  </property>
  <property fmtid="{D5CDD505-2E9C-101B-9397-08002B2CF9AE}" pid="20" name="x1ye=24">
    <vt:lpwstr>eisIl3cHroje9p6gnmMCoL3Cje8v1MYRYJZjq+MZT1YxJ6htbtTsGZFX7t5UQkIqL+xUlm/yxgV9BJkuzQ9WW3RFQY50xHkpVsqD7iGUNViAMKlglR47/ZZgPrbd/7vyhylJo/LftOEKAaWI6lg13fHq2mxsPXweOWHs+S9HQuta249IRr4EINdR0CRfO9jwYsjYKjQkb29rTxJIrZH/axGHoKoJDpcL4TbqJ51q4dw/Rqvoe4/f4xf9iTrZsbd</vt:lpwstr>
  </property>
  <property fmtid="{D5CDD505-2E9C-101B-9397-08002B2CF9AE}" pid="21" name="x1ye=25">
    <vt:lpwstr>TE/KqI4AuBfzTcNKXlVosiNoQvoe6L6WwB7oyao3gk4azgnTjRKvNRkEXqRzmomM3W6EJkxfxbJpNAmxM7ded3aBg/zgLDdSBV7u4ST3TRqAc6BSCcAM+GmjR4FH+1SUPgP6HLpgng6C18NcDuVKaQD9Z7ToKc4NFJLyt8agXm3xUQAvvrkfJTZvyYcodyJ1CQDE89/6t7qmOx0el07pB+wWP1NN2AY1h6J+d2MjMtQi8QG6FO4XZsI++bR/bkN</vt:lpwstr>
  </property>
  <property fmtid="{D5CDD505-2E9C-101B-9397-08002B2CF9AE}" pid="22" name="x1ye=26">
    <vt:lpwstr>GOdiMc9y/W9Z6MZnkgs/C4RyuQ9T+2dcOod3fjyi0DCkOYW/281fGYomksS7XUzNtRnX9aY/Z164Fs+CoMi/HCgczsMoN4HTYBrd/8zyMgZ/xER/r4vXTFItA1C9XobmZyWWYbjGukUqcCd9Gj3C81CmzqLQRI5vBzrRiZQErnrdfLfFRzyNZfdlBXFfwfcAScWW/0NJ9Vz+cVDlQSKxhnxqFFcX/f2AUNrPHn8h7JZIUG/QoKda8kNYYUTf+Kc</vt:lpwstr>
  </property>
  <property fmtid="{D5CDD505-2E9C-101B-9397-08002B2CF9AE}" pid="23" name="x1ye=27">
    <vt:lpwstr>On69prcqrJPY/zzMKeHtJ38dlTHvCu8LtnvtFYv/tJxz45w3gVyscmIZZrWJ5SYK+vV8CJBZJHAuElWZF8JmYB94q1gkWSPjvM6OifyVhT1N5EnTlaN2U0aOjmT9ZvCq0SeXwPNyMvZ5zpc3xHhJZF9rwRpq7N6o/VM7dn+oXLovVc6E8r6d1y8BQEuVuKpbP/5h/lkf+TwCYGxRYrR3VJFJPc7Q/ndxJR2G5zQ4236WwXNo00lhkAqH4O3dZWB</vt:lpwstr>
  </property>
  <property fmtid="{D5CDD505-2E9C-101B-9397-08002B2CF9AE}" pid="24" name="x1ye=28">
    <vt:lpwstr>mTEZP6MDojqdD/PxL/k/qzQn/ettKu4L+ipv/fltsxFqxr5J1iHYjky4z/fXW4HjT7VXre/NtYTDvdxpcqhRXdfMQPfpiVXqT5JTtrU/AT/Ps1U3Iz6QsUGzxBtEzI0E7sWoTWgT3FDtFw4fGPYM6QRXhaDbS9jVDL4rPj50L4eDB/8B+MzPBrU2BRFOohawC5MJ6w2mlMDdHyTO44Mn2l9CMbWciAeWYaFVCGXrIsqFc75UUVoWV7ewyba/IPe</vt:lpwstr>
  </property>
  <property fmtid="{D5CDD505-2E9C-101B-9397-08002B2CF9AE}" pid="25" name="x1ye=29">
    <vt:lpwstr>LlVbJUSy3zpuya0pt3kPxVsTzz5YM6ALwLDnf27wORogEQ5tSgKiIprrzDS6MnCxyCmMrrNYNbsQxZHlSoD5+GS/C3fZNl/lL9B+FZB3LhoHhuW5raHP3xaV0dT4unchqi2OYBNqg/p6+Y2RXh8ZQ3T/o0wy1+FqvQ8kPw4QLP+bk0MTVaypeVg4VR2sSQQzD8JwezEGR7ocIAr3fj2h/67M5Is97C1s04w3gGsqZv/5gcDFVhdOvASjdSbMwzT</vt:lpwstr>
  </property>
  <property fmtid="{D5CDD505-2E9C-101B-9397-08002B2CF9AE}" pid="26" name="x1ye=3">
    <vt:lpwstr>iGlJzvUXjpWJ7GuzK38+DHFEbOBq32m5zNw9KM/yHpbGXGhNikZ5jCkWaAeTw2KVq+fo3buFPjJSsOPfhM+xpjh9ccGg9l1GD+OI7igIDoI2whCO0QVqNUEDmrHySKsXyfFYlZENFyaOxAeCJiNnqL79yvJfRN1Ih6EFeI3fuggnuB1BuMckso6m3AvgsRBDvY7uQNfUtu7NxUYgnaLOb5dwmdtNeck3L+I86J+9Z6oMYQJWixX3Pntulvo23o3</vt:lpwstr>
  </property>
  <property fmtid="{D5CDD505-2E9C-101B-9397-08002B2CF9AE}" pid="27" name="x1ye=30">
    <vt:lpwstr>MH89QTNjQgxPfvwSqA4ReHz2uENGdPeGo4JtrO2OzD0kcB0bXv4bhS6xr2D0buoLeOFFamCk6jKPQI/L2xP6L/26Yh5q/LYBUjy51/qbCYfWxn+ff9DTasA9QngzgOPzCpE6/pl56a/ZWhYv3Cv64EoD87/FE6LUAE7JEbKvpBJyI02Xc7LeJ5TnXVTCWt1zi/jUu7JvZ0I9Y+WI0ZEEvor6qpae7PLYLjbKhShhewYa9G/Go3Fq7fBTQbCU+Ie</vt:lpwstr>
  </property>
  <property fmtid="{D5CDD505-2E9C-101B-9397-08002B2CF9AE}" pid="28" name="x1ye=31">
    <vt:lpwstr>mVYg5OSU1GBDSFrXljhHs0RXabzZRYGS5lQAxcMcOoIEQSMPGUHmjjBiYOyBPkuR2T3R3xH6W/hjfyjc519zMIkBdUgxd2E49vfUqTLiA0HRpwpdf27+b9tvLgZ5aF/UnVQKQU4puDJzc81TvoQ3+5FkDMSajko2LVB17ytajPTzlrGFZcECpthHaIWKZie6mHne6PkRNOkt3PHhjBm34EBnBMea/fMjb39azKyjmFfN6fAfGAcKvUXYP+6B/Uq</vt:lpwstr>
  </property>
  <property fmtid="{D5CDD505-2E9C-101B-9397-08002B2CF9AE}" pid="29" name="x1ye=32">
    <vt:lpwstr>fuaXN1SMDD2zEDXcJAfyOGHmZYZjNFWJUpqIT5IL2lNrgMhcLtwS8U+yHQWjFlOKyqVlGuhMxV3r0jICDDZC/kLcTMbrwqMJtcH6DrRaOcEfwH+bh5DNYOzYAUTbDH0qjYdXMQXL0gtMFRHnOusCa5QZofMSfmRMLnUlEK0IKwHzr/7PzeAmkPE1kYjDvtVJ2tWfrYe8o0iDvBeL1IdcbC/ru/jgwTPhWvEJLiA5s0IO/HcEQzuK8X2k2CVR/qI</vt:lpwstr>
  </property>
  <property fmtid="{D5CDD505-2E9C-101B-9397-08002B2CF9AE}" pid="30" name="x1ye=33">
    <vt:lpwstr>M1WRu0F/m5Yyx/KWCiTxcm0jrd/mnf7Rom9ZEpyjjmI3/KE1+mnrX2fHRJkZsZIPVL7gdjI9OoQxcBq3YlX8ioPwkG0RzIuR2yeBj1XobLUIACmno66n44tTqoOCl62m//v9XHuWD9dT2gzwi3FCYwgnU+jw0ccNFvMAw9LW8oabQX6UCRSYVINij/3ATJz2FBzkihaJK8s4fVJYw9/sqgez1u1fvF5OHxqjX4q4zviZBkI+3hGH/XAevkxugpi</vt:lpwstr>
  </property>
  <property fmtid="{D5CDD505-2E9C-101B-9397-08002B2CF9AE}" pid="31" name="x1ye=34">
    <vt:lpwstr>KCXI91l7Pr+E1qNuqK+nafH/JK3Ji6fEdjXljXJS3GTuFl8xpHb6tcfnXFLTC5g1ivtXb28FFV/Nl8jtnvvgOLAs6004TZ5qbMjRDBvHAqBKxcz44vpMqJrjTSmxIvAsq94j6dxhSyOiaRYWBA3bCBjGLiSLrQwrNr4mspK0ysGypuI0ZJ7vEnZmyAPWV2uRp6HM+A53fLH+8SLPbrRlyP1TT2Vij0suUcSYLYtz86lYAyVwpVQ9WsNbyUw4OoX</vt:lpwstr>
  </property>
  <property fmtid="{D5CDD505-2E9C-101B-9397-08002B2CF9AE}" pid="32" name="x1ye=35">
    <vt:lpwstr>YGu6M56M2nMJeNZ1HKBptkxTYj55CfmUHlp5eLVRQO7J+EUv5Juy1VdEdmCUX/ykzJY9nNYI49WaZ5ScutIJ579lsWQaHz+xLfVzavx0Hw1XdOsahYSX6DvFN0eg4ABvMtw05yLkpmYjm84zrFcypGURwUTsCTX72ILDz+CVoKN/EaK325rg/BKvtexpdul2L6YChpe1T5gQ8Hqon7QN2Pyi9Erxnkuiz46Pffbi51Hm4+NuT9BuO8YTpOs44KU</vt:lpwstr>
  </property>
  <property fmtid="{D5CDD505-2E9C-101B-9397-08002B2CF9AE}" pid="33" name="x1ye=36">
    <vt:lpwstr>VPQ3WsRHrL/fVBq2QB5gQ+2aJaUcTwOULbJ+nLJxgbpwFViU/Hfb9NJXsdTbq+0uf+N/G5KRM2h6mnlvu/D5lDdFXbaXwYCSTzb7fK6gka9CVDQBbxJ/u0B6OfovVqAiAecfuuc3McER2100wzNZPfwMKP4bEt3iVw0PUkdF0unbDrM/sDiASb+NADl2DgKwb1EW5FuSDFkS1BVHrgBAqn0y6VSFSftH2XjD2qteD4vQ2yKTg0HxcVofXqZMyM9</vt:lpwstr>
  </property>
  <property fmtid="{D5CDD505-2E9C-101B-9397-08002B2CF9AE}" pid="34" name="x1ye=37">
    <vt:lpwstr>6NE3RPz/Tcob7TS/wdrEXTXFx+rnvJ0Z81gcJMu1R75ChEXx/n2foVRxLI2AuxKdzvMvTFWe4jpCOhjiWqF0Y7cLtF1EQLfb5EcbmYEbKGyO8SgEksFsw2c/1ygcUNl8I4II0gXhfhJ+X4Y1d6YRkCbjsBklsPDL4TfYQ/cJMgVN74YSltEcr/wPSILcRtiMXRdCY7T4RRZmsDR6xH0xSVREiclsX7dpbik6fjMJG+ASbPYF4G+dgvsz+/w8OY4</vt:lpwstr>
  </property>
  <property fmtid="{D5CDD505-2E9C-101B-9397-08002B2CF9AE}" pid="35" name="x1ye=38">
    <vt:lpwstr>0ppQ372DljRfa3K9i91YaUDuZ5bxzz7+hjY47ydjsqFh0T6n4oRYJzfGu1Uf/Ud1yu7bFwskYnkJsp54a7DYvusLjmIXq5xDd/fAeF7bFZd2k5FlPNMn+r7Wo25bktt3SPC9eYI4Cu0j1D0BPnROEvMThDxns1i6rG1z08pVGS+gzSvTRWRKYU56tMf083DjCmnHOacIpmUKK2Ks6ZxvSQQep7KoDKLz/7Lz8bOY4QERt+QebCSUKFWf250O5aX</vt:lpwstr>
  </property>
  <property fmtid="{D5CDD505-2E9C-101B-9397-08002B2CF9AE}" pid="36" name="x1ye=39">
    <vt:lpwstr>VkrTi7FlGnqdL28GZ6PT5/P6C9bvwvjSMOsB22EkUn8ms3H7EWz9aUNNh+SHTW8s3AmUqF/qOtHMPHZSqBPQTRhsaeHUn+NvJLlzHnsobqV/SzS7nQCTTYbu6+3JYBeNZ9wVednP9WjHF9fuRnY5REzFoO54e+cww3N8OM8dbXM7jgLaAsDvqDVjhh+sQD8lOEgH3VjsSK79BYsY40cJDuKRF4BFltLqxgMFYxk1dtQpWUGivVL/L1NP1qLb4bv</vt:lpwstr>
  </property>
  <property fmtid="{D5CDD505-2E9C-101B-9397-08002B2CF9AE}" pid="37" name="x1ye=4">
    <vt:lpwstr>uZrEVjCOxJzl783tWInlR1ab6umAoRI6OaxCbVtvpDZHKkpCKZK30ovJJyTElONamtfX8W36i8TrQwf6lB/K5efVnMpbP3uX0DP/wTqgpHCMewvQ5fAcieOKE5dhm4mzkPthcGnAULmsAwfu6vlT/syW44Zvy8RrLGGIc+zY5cm/iQb8sUaUzxCYtAd6cYt/8r2/DcL5fTnRQNBLZkvXJd8ThyXRzFU3bUWP2js7U1DgjpcdXnuZO/erJoxt80s</vt:lpwstr>
  </property>
  <property fmtid="{D5CDD505-2E9C-101B-9397-08002B2CF9AE}" pid="38" name="x1ye=40">
    <vt:lpwstr>mUhCxUIn1TzAnPAwPbwckQbPt37f63OW7j67FLAtj3d8tIJVwkvBF3KYk71zLEfxxGh9PSLX9p5STrgJ8UvFMadUGKmwi+8XyrICP8I1Mgq4djxLEEomKsLXnV5ab+qi1BP5V+DeESPG+xmjXOm9lyxESUB8VQbD8PFHbMWKK1tllr0r+vVqk1TqVK8idA/H7DDgVOpyVu1nDXgL6IVbZs+bctvAJNpc6jjO2iuIVNNVw9i8ezq/oBtZSyj3lsj</vt:lpwstr>
  </property>
  <property fmtid="{D5CDD505-2E9C-101B-9397-08002B2CF9AE}" pid="39" name="x1ye=41">
    <vt:lpwstr>H+A+Nxvt5fOWvt0i3UyR3t/zP+xtnVL4HmuRmcb3rEsp80vbm44p7ES/iBbVtNrim+bR6dJsjRrAYzS/npzXkpz9RyqOQ4hMidBdZXLH2SSN2APOoCOHRYOyUTxmxme/oLjqLKIRP5uzYndNs+xcv9ztwAVEijQ4b7Gr02D5oRIyTxMNOSsNALHmb5OR+tTEJ3OkqhEujaxGW/MUoVIIoQ4F1dQhrRwKf0wzdFOSNU1PNY2WmsGukCfkQf9R/jf</vt:lpwstr>
  </property>
  <property fmtid="{D5CDD505-2E9C-101B-9397-08002B2CF9AE}" pid="40" name="x1ye=42">
    <vt:lpwstr>PjAdXIFVl9kPS+8iRGojXIAi0K5BO/ZHcNANHo0zTe/kDEa75alNnl54vlj4PCohc7iH0501dd8JkfCoMt5g8e8XfeBhPBqAnrZ7JKJB0PdxyL3JNfux2AVK5HTaz+zfo+J/rzp6ojUi+nYbjfX31Wp9zY6/t4jYKfpNvWQup5gJmBBsW+hb5nrhmO0CjJBwhpqKW3C32ZwWLDsOHebf9D7Pw+N7KkT9GECiv4EpWyWv6R1ulPoPNJTsm0jBuG6</vt:lpwstr>
  </property>
  <property fmtid="{D5CDD505-2E9C-101B-9397-08002B2CF9AE}" pid="41" name="x1ye=43">
    <vt:lpwstr>d4x+nPKQRKwFoIjmw9/2hByl+nA4GHxVC0ua1qLLzikQofCFUL03lia3l4c/GszTpavvgYi8Tv6f9v/QPtfZKn5+iddnTc4XDqE4/P3E+1vAVGTOMm/26leLjQoeh3MAFtAeaD0hs6xxvbMkXCYPIsrrgSy22mx14nwNYM4J/k9FTVxV4z/1t50A8EqBe7oK7N/HgMMUwAAXjz/Gxrmz4L7p35D6CbiU5nK+WUHe8Q/5Uv9g87XAbyXd1oBYsHL</vt:lpwstr>
  </property>
  <property fmtid="{D5CDD505-2E9C-101B-9397-08002B2CF9AE}" pid="42" name="x1ye=44">
    <vt:lpwstr>pk29zWfyYW9QoEafRXwPjblVxO+UxQp2ArgbRqZxOLg+oUUW0CUeVQvsyEkEx0xVMchVUam16Q5EvAfxhnlQ/ZnkL2cqoPMpExA2bseJIlJMpVYnx2PCSNM+sMfuHdv7JqXCPxL+mHoRkU8JQwzH/XXfENzqH7l940V7QqwOqfm+zSJGT5r8zL9WRI+LReJ0jgpLSJqEBfD+EFJkUKcS3QkyRlU/VLSpJ3htC7tZU14nf+1ZzcIzjgjuxzD99Ax</vt:lpwstr>
  </property>
  <property fmtid="{D5CDD505-2E9C-101B-9397-08002B2CF9AE}" pid="43" name="x1ye=45">
    <vt:lpwstr>3LEIXNQNXcw8nGbiYim0W+seKUxQuyg1bwIAHNV7Yk5VkoTvTiJdLpAcF6VLPf7/TuksMxOFuW41ZTLnW0GiiFHZF/Hq4y/GyT8c+2dNcJ9wL1xGe0m1IwUz6l0MAYMbkhEk4kVf23x+M5cIgC42ThkLFpQG0TnOekctCGzBJ8eiQF3gwL1xeooP1P7NFGJnz5j33qmspTaIDyQEj7j4IIyDQAX9PuHCm8xwYHPJZLOZgZXBkYGMnaFDv0bAV1u</vt:lpwstr>
  </property>
  <property fmtid="{D5CDD505-2E9C-101B-9397-08002B2CF9AE}" pid="44" name="x1ye=46">
    <vt:lpwstr>5JC3eF2h+MEBEpBPnQ7AH/U37367qR0vGnK6UQDFrx9HKkzP4iDmt4LCKHgoMvClV81magHXCf4FfMdXYscbC7vwP3jATwOPzBKHMk/TXOiN9jLc60PtMVvK/1Zwb4788b9l1sXJUXequwLsIYCTIE6WGByniQU9Sip+z3Wj4rUWxifIgQ/K7eTEVpbjrhL+sUQFrzn8gO3yjxn/K8v7y0zGQMUqyuU8wmXaSn4jmqapAKmK0qKQycrCUaGMd7u</vt:lpwstr>
  </property>
  <property fmtid="{D5CDD505-2E9C-101B-9397-08002B2CF9AE}" pid="45" name="x1ye=47">
    <vt:lpwstr>bvSPaE+eo3DZbDG4ajAiqDQP3TjIWyD/0TB108KV4QfBmh9Yu2qMpG3J0jcdMutoiS/iFa+uJWR9c80HYzsjpAyhD+7k++8P66p7H7F3iFcaUFwmQmX29Xaso2MlDqlz5qYJZecUJKQHsxoIg3lfK1nt90Nn6LoIrSo+tzvpLRCOcjMqEK+Sa2YEXj6Os3zGHHwOq6Wql7lW1vccWgPcUHQl/zSbGhMlH4/QsbjPQmaac8D4WKDMUxftnn/e2fh</vt:lpwstr>
  </property>
  <property fmtid="{D5CDD505-2E9C-101B-9397-08002B2CF9AE}" pid="46" name="x1ye=48">
    <vt:lpwstr>HLoqc0+bbBgNGqb8JgWv3MnjViAN2H+Ps0OxPyDE3PfyS7idkMRx7BAwI3UdgIUth+Au+ueIhLmBshtFA5kxCGhAEp4KIFYIyAjMsR/mA31r9iIuMmQ0v2Mf0aEzrZtdBvJP7hjJtBkUHaIkTMQ4vf8YHLAjo0cuKQlXp3sblz1+H81TJvNhON1BQKCeZc/3G38WvwL38m32OF502gzm7YJmwHN+iFaDoBf9mkUCIFnj0g5ceYLz57IEI8vHczh</vt:lpwstr>
  </property>
  <property fmtid="{D5CDD505-2E9C-101B-9397-08002B2CF9AE}" pid="47" name="x1ye=49">
    <vt:lpwstr>7Y7cZ1X1Iwy5dJXFP5JdedDTdYyc+PRO3RfzAf0oxfVB0K+sFvqXVXJUAu8rawDyx3KUgs7OuttIKcaB+tSvXdvd8hHGu7Ew2RsWYaMLa6L7VjVC+2Eeeh7NLIGIPdDALA6D5ZUu5mZPNxFgBpseWOrMxmxqc+ZH+7YnkwMSXwJwbJ5Vcq7O/vAfEkREy5fSKZ3LPTxUhry0TPL0nCylGNZEWyruyNH5AbB81QtZnwW6Y/ynzjla2egJYXPKQYh</vt:lpwstr>
  </property>
  <property fmtid="{D5CDD505-2E9C-101B-9397-08002B2CF9AE}" pid="48" name="x1ye=5">
    <vt:lpwstr>O4y2VpV4sJoQNjob+cW8RO5o0Ltj4yXZ8IPoKvQrQeE+S5082IzZubcmoLcQrjvzMGmi5RmQnNUhPS6Kd3rH2kZsBR3jV7WxPc9CtOyL4OK8q/kSZAz5SQ84cp+gU1j39/b1TEDIopT1kNHnPvClfJ9o+QPMoMyUrJ87U1MOQaAMrorSnmx81g72kiiUK+NP91Qdgi8bT76GdvBoRrh+l7t5rWVZqaITwv7xDGIhq1PzWSrx4WpvIXBpuh2yzNH</vt:lpwstr>
  </property>
  <property fmtid="{D5CDD505-2E9C-101B-9397-08002B2CF9AE}" pid="49" name="x1ye=50">
    <vt:lpwstr>2BxFM/jAeJrxTU7Nce/TL98ah8AfLpObO2C+GfqW2YF0HwDNy5/4a2jSMlTf+i/rUsIUbWPf7q/NX68+4iISZAunJ94R5VJzIcotyTUNhvh/YW/i3Ajue4ds7MPwZBx19dZj4I4HtxYlmvrLB0LADLaXKFr1r1hflYn/Vf7LZY1XiAbt3A3CEEfu7BnK01NcMVAmBmOD0f3Rw8V1kYxtkb8vYaEHyGJ++Ow+k1YybOmUDhlW8/4YW6gI/SLWxjc</vt:lpwstr>
  </property>
  <property fmtid="{D5CDD505-2E9C-101B-9397-08002B2CF9AE}" pid="50" name="x1ye=51">
    <vt:lpwstr>L7N8BNVvJacr8ns5Vc9TV5q+abiYEfadWza7gIKjDTI60h2gH2X9qkYQQpLJ0kuGNZSmz+3D7cEjohbOoA6i0rhnB3iVnwCH7GnxqMuBQ/RVE2BLzv6Lvan4TclB/gI/l3ofSkJpg7UGo0lV7lz0IpHGRs2t2sn96p6vefsd7Dczdmh1PvouDD3hDcivkkjz/sdtcUCuwPOXylyuVIwAJyIsvTLm+K6Oy/ldGgBf7MA+p2LV1yuJVGJhtvOH5FK</vt:lpwstr>
  </property>
  <property fmtid="{D5CDD505-2E9C-101B-9397-08002B2CF9AE}" pid="51" name="x1ye=52">
    <vt:lpwstr>973HbHFtGYBQ/PTC/fyDlztI/O06xtKGxd/47Co954osVQ89tnAF+GsxWW89zTnzNC/BH6fIj/mq/aLbUT69d4APt/SqYWlJzJc2g4NIPd7e8dYm6UEFKXX+HiJt8d7TRgwRrqZjc/MDUtuzNp0V5yPQ7L5Numr7wdHcQL94nXpA1wl1nXbtYQnS+QSmGQgg2W2HDbl13ODMHh/XU/qRaH3+pyNxsdEWZ6r1ZjrTVaS4gQitUpJzmwKYrlx49MN</vt:lpwstr>
  </property>
  <property fmtid="{D5CDD505-2E9C-101B-9397-08002B2CF9AE}" pid="52" name="x1ye=53">
    <vt:lpwstr>kgpAudMv0DNH3+/sJwTFQ2oGkM3NuiLP0PY2qezJEAaukypDgWz9GJsUGfMN5oHEbkoqgOV96f4gr91AdD6naRm0vFvwiZ2uSMb0ardbfGupW+kCsDYpWloGSBpp5HzXjax/82vPzzEm/W9b/dG1tlXsdKeQ3rhz2aYyvcPaRDAZBbHWigAaC3pZP5nf+99Cm5FBH5sNXzsxpCLV/B2v7Dj1Oifi3/m/CNKteeDDu27b32OJrQj/uT7yNuvPVKi</vt:lpwstr>
  </property>
  <property fmtid="{D5CDD505-2E9C-101B-9397-08002B2CF9AE}" pid="53" name="x1ye=54">
    <vt:lpwstr>7PZO31v3WefEhc192ZnbWQ1KCEDQfYXXuGYqOAYafaD+/1ta7YZL6s9Cd9+7/8eyji5ltBrPqg37ReU6CZJf7Uo/nayZl83hyMctJMKuTHkUZ9PKBq/6whhTRoenf5Nel9j5L3Ck4X0ubQdfNSst1/xp/soAnqHzlYywceQD+X4aIQl/XMwn7EnK2UBS+ydx5JxMN8bLnCKWQt8Tm6lNPjmBExRuWJNG51DUmW9B35AAHLZ6BI9DlLw9IgqHnNe</vt:lpwstr>
  </property>
  <property fmtid="{D5CDD505-2E9C-101B-9397-08002B2CF9AE}" pid="54" name="x1ye=55">
    <vt:lpwstr>mSGJfBGMN9OeRaow78E2IzPm2BR2F/FsDyfwjNrp9/QuOVhi4E5eAu1rybwrAwcuTUbFGA95RNPObzmx7X3bB2ITgpEd5XxHtZm7CrqnExa+TeKVYpgNnfJ2dBOf+I1/aH5oP46CFPw3I7Fp5C+3UmQB7UlfIL5jsX0KZhromMDKoXpqHZ3yIb1rTV3IQIlICCQj3UTHo1U2NEu8fo2GHFUWvTBWHqIsvNp1xTDy6LiWr7mwJF/9co4yyx5oJ11</vt:lpwstr>
  </property>
  <property fmtid="{D5CDD505-2E9C-101B-9397-08002B2CF9AE}" pid="55" name="x1ye=56">
    <vt:lpwstr>FH7ROtbR+fRpKNb2TQzqvBHBD8s4w08tEAg6woZ7Y5R8TB87jBqgTssOS0njjOjhHDxRqujbVqZpasa2uLj0sreITfGJk7SYQoKa+xcpoT483ccTJZvBSF4jlCB0fOYZuFAGYKwDN5L4IQoSvfHIUUTjRCOvEKWqNseDYVbj9NaFOOQV9H1XlHr6d96LSkN1yQq+/mG1RgK8eTd1Mqi0PNyqlE52Mu7hTou84k4yNzNvp2KAyHmxZZ2V3BweKAc</vt:lpwstr>
  </property>
  <property fmtid="{D5CDD505-2E9C-101B-9397-08002B2CF9AE}" pid="56" name="x1ye=57">
    <vt:lpwstr>kSP2Zs7SyEwX1EceprIJmLg3uHI6W8bQDnUi3c5R7ogDI8Lbfdv9XDbwgv4+Z9fSiIBhd4LrQbWa6TqNQI+9HUb4HV5mHA+wJWB9VdW6xMENnbXc4IeCc68Xk4xmf6eQFjn8Cwof2wQMgEo5lPMLwxwc4s5iuB4d/LOH8liALJBWK5+KHCTR96eyOT5UhoFzK2MMU/i3dR2IL1OVqq7UOn6TzxKwVzAXuLtwbIH0TU51Oo16OwUf350B599K42R</vt:lpwstr>
  </property>
  <property fmtid="{D5CDD505-2E9C-101B-9397-08002B2CF9AE}" pid="57" name="x1ye=58">
    <vt:lpwstr>3ivxPzZXkPDzIjkkN/vTM8Qdm/4HQGN9duvj8bQ5a600ST3PnZje7nmYO87THuR68Na4TIXZhTNikbLgW4ajzkHCiNocgbOP0BxLKJbUA66GoCqHLcfzUbnGw/ysLW1XcOa7X7m23mcSrvgGNWpbXUGIduR7gMNc9lPMKhllSC0/Xo9o3l8lmvrtDqlYGP4ZOeDoU8/n4mOZJqdwL+ZnGBbxSothAi2Ndg1g4i1v92vgvFPIz9S1W4JnaMAsPnv</vt:lpwstr>
  </property>
  <property fmtid="{D5CDD505-2E9C-101B-9397-08002B2CF9AE}" pid="58" name="x1ye=59">
    <vt:lpwstr>MTPQGv+JFN7M2Cs7W3R4KgKBNBqm6yrDMOzXMBl/za8x5JzaXXKXxetPH5eFsljQVosoihort2R4+Fmu8Lxf3tRbQa0OCwjHKIzDhK1eAldIClrpnRmDzN8EK0WfJA4pHcA9tQywnoISzVadenxBVFaya0cdGUQPQnsSoSphjsrjoPP2MWxWQzFP9vvqydRUrCV51Ep5TCfwrnNRrgXqXX+7cIwRgh5x8o5pzRmDsDYnHKeh6paMD+2j0oywdDp</vt:lpwstr>
  </property>
  <property fmtid="{D5CDD505-2E9C-101B-9397-08002B2CF9AE}" pid="59" name="x1ye=6">
    <vt:lpwstr>/LN/XEQhauHC4dm8mA8UwqoQDnc5EAeaqVyN+BzbGBnG38GPiuxJcxsRs+m4dxT5MqizOv0nNEiNPQpak0yvGUwJPaHIj2jEp3H16x9wVlWNFj2z75MsgwjiX3MMpC5OHLmCwXAKY7ScHHBWhqkjkb1VRsz+UOcDZtLMTtgWosEcb+QMAnnA60eLBGPr1G2PBUA5FOV/eDSr/8sd70RE1lWINf94m/JzkTMbyek2Cx3C3UaeQnvcZ5GgqqwxB53</vt:lpwstr>
  </property>
  <property fmtid="{D5CDD505-2E9C-101B-9397-08002B2CF9AE}" pid="60" name="x1ye=60">
    <vt:lpwstr>HekAHATOahdkPXTIaZqcyk8D7y7kCYqIIwlSwUb1enAtYvOStXMCIcC9uV4WftGMkaiemPDd0n+zQXl/tA5TP3sl992ztfHvXLwUdFI3qz4LSI5rRegRC8scop18psrAiPkPzUO/+V5JsP+wtlerV9l0+jSrbYu1qFM9XYpKtrwZtZQjUUQJ5Qg4cYZpVfolDRXM+S4wpzz4OyQrwQ+VlV1Qc09XZIte8PrJ5MmEmOGmhVGH7RRdLkfG63YiX3M</vt:lpwstr>
  </property>
  <property fmtid="{D5CDD505-2E9C-101B-9397-08002B2CF9AE}" pid="61" name="x1ye=61">
    <vt:lpwstr>V5Z+uCvyNHAc7KDq3QcxouZBLEcgf5eKp7oPjJYNbrCzqgV3ayHHgzBf9hAziRQPu/jJ1ozaLGCxqGotm/INh9KoJO2EsfXh0/yt5UbjVhMxaB4M8BBVb7XfLWxXbf3VJFjrEOrOyp374LlVNE4YWmEcnQaDAaDoWFyUOyEHGVCSE8MJJJvya5QQzXfzuoE5PSZwLdDzTYFdom6RYZa7rH6x1OpGnpXN2bSbMBM0FYH7ZIVpGokXExn9sJU2mXc</vt:lpwstr>
  </property>
  <property fmtid="{D5CDD505-2E9C-101B-9397-08002B2CF9AE}" pid="62" name="x1ye=62">
    <vt:lpwstr>POUKPzNGiXV/D9vHDkj71ViAGuo6AAugMRZRPg9w8xuB7mNDJT+S5m5DsemTaViFND+K7iX8o1kpJkYli5aINHsq+1JvUiMJURiF3E95XlgM+w/I1m2Y+LxtF5NrIjRpUJqaFFAGPfNqc5VCQjj787JkfeN83tfsuCEaGHCFqr+RTfZrG9OjM6CV+stevMJbFrmU0iv9G/Wg0ccwgg4McHIDFTWHscnCWJMfphDZp8dAiKIb0ZfPSi5M40gYLQa</vt:lpwstr>
  </property>
  <property fmtid="{D5CDD505-2E9C-101B-9397-08002B2CF9AE}" pid="63" name="x1ye=63">
    <vt:lpwstr>5dmHvaLCWz7XFDORvHoZcIQz8FUI0BVZp4MSNSG4uJ2XcXbbJP9KOn+PXGa54uGP5jjH7Xqb53VajqyJh8W4uAOtqyLByzKPjYI34//M5e4MFB+nP5w5/qft2Q/Vi1yUtilbMce0lbCEMKRWX5vKVs4WEj0RN02qusrzqwjf9NelvnIXfTNUQqy37XaCZi2cDWQ8nh8Oon7WzP88u1knTqmZ6ONVW7fHEcVOzDCh6sWKIee8QCfoIEo09YyZ3k5</vt:lpwstr>
  </property>
  <property fmtid="{D5CDD505-2E9C-101B-9397-08002B2CF9AE}" pid="64" name="x1ye=64">
    <vt:lpwstr>qFhMKwpJMbREC3+AumX9XL8jSPWtxwhevucbpR4a2TsuIBURoRZhqpetrs+HlLcZOF+EFIT6DBh/9AokeAfAdgYJfSYcPpg4oBuKeGWXRtfaIlFxxRnpt2KnH1o5V5VlnNz/rSOnMRcL1u5GqK9SIzmJSn8hj/0yNw2zXHGOhsIj1IRHQGwBuVjcvxAtQUUe7t99oi21vCaKWCk+MNRD3uZ8gYVNoJ0ljXPZps1OkKyg3aqTNy/UIwbvp3C0Q98</vt:lpwstr>
  </property>
  <property fmtid="{D5CDD505-2E9C-101B-9397-08002B2CF9AE}" pid="65" name="x1ye=65">
    <vt:lpwstr>k+cP8xkEOH4q/LkjutGcBoEXrb7ka5w9GQ8Be0NeVf+fEpvC1X+aIXH+eazRZdKdZjl0MkiXfwH7EZXWljMOHh/55Rv01xLI7jPK7KnRHPHVFCa/ar1+Bkmh667Yk4kZ7uFID/E2GkQwot9AAEGKQ1bDLw/tezmNE/T3dA3BgrrOpZS9V71IDz4st5eQDDael9+fVGd+lcg4CBhQxAinkGyM7IHoPm4FlfwWvD0BWtnMr3ghwwVLqWmPR++w4xZ</vt:lpwstr>
  </property>
  <property fmtid="{D5CDD505-2E9C-101B-9397-08002B2CF9AE}" pid="66" name="x1ye=66">
    <vt:lpwstr>dx6utpWm1WaeLgsFJm1gxVe1Jqf4IROpsT0Gu9ZgNXwXFp+Bc4taPIAN56J/wSIidM1HvU/Yg7R+H0Ysw/Wa5C9e1RE90FtHVfp5vrMQyifxWbRbKrYBSEF8SA4DB4AyS4O8xwCe6w+sfdQOrkSHd/VT9kGEuVt2k5I7u/TEZztH7IpfAwMlwqcTRd7EKATkvEIMKtdUnYjOM4BsECVptxbeUzTGj3aB0e2KsIbIEa+N7nIqNy2Jb2EOKCrFq1i</vt:lpwstr>
  </property>
  <property fmtid="{D5CDD505-2E9C-101B-9397-08002B2CF9AE}" pid="67" name="x1ye=67">
    <vt:lpwstr>NQ0TUG8vXGj8TyxOqTtiOjoHnAhZvOphxNC0uqSSv2UjWUkC3HuUg8YiWaDlmKyjADJ7IlUQSoLkPRrzI4ryOmk6VXDhE78VTLaM2GNfaqvT0UZAhL4Z60MWRhaoL7vODIxJ3wyMkVB/utrqNNEfiPqAUfdr4zhuzdrcwHCWVpJIcRfwKufaLVybc0xmN0taWpGN5I2LXJzy4RvWTt5W5LF83iGDSByaY9Yhyd50umaYW5n0/xD3RIYdh9p4DGf</vt:lpwstr>
  </property>
  <property fmtid="{D5CDD505-2E9C-101B-9397-08002B2CF9AE}" pid="68" name="x1ye=68">
    <vt:lpwstr>IoqhUvb8ya+exTmgeKCHEGV5vs00nAUxrI355TmbBdibuvyoxCsUiWciQvTAhDJ5F+XfXfWAeD9RATszcBIYLjcYR13iKeVBEmQW7HG96v44D1+zZHSIzzVpRv1hMgNTA69As7P66a4uqal/gKm2cDOBJtELqnFw8aRTeNBxZzjR5yfimNAiiByJ77Ht2dqHDdnWsmqntA+fS7PogADjuyiny1n9VmifPi8quG3o77f5GfK2/nzssOtPok1st8z</vt:lpwstr>
  </property>
  <property fmtid="{D5CDD505-2E9C-101B-9397-08002B2CF9AE}" pid="69" name="x1ye=69">
    <vt:lpwstr>RC7jz55fjXMrYa27PBOYFF2zTQegQAoS6Xydptpdn/Qg91h1ZCEPHulpQESd5PsI0jEri+E2KCVANZCttKFnNsDb1KBLv3qDo7CHPDDKRDYzxU+AI8g7jYCtiXaChScMt0cfqs9IDoVNjMO+G6lRFild5ton8e9WnmHcYUwxTgA8cyWDyVOAIFUJjmsx4bZV2u5g9o31+lPo5Ba56xWWOcPbcZnGrvm9rrUaqOa2XzdZKQzC8pwCEC/38LAISuK</vt:lpwstr>
  </property>
  <property fmtid="{D5CDD505-2E9C-101B-9397-08002B2CF9AE}" pid="70" name="x1ye=7">
    <vt:lpwstr>M/Ovnevjm450Wvk9ixcXkoRBrHp43KdVif7bF3u3eNfR8rtgNJPQZxSfhSNewuok+rsPGK97Cwb8Yp4ll/Mftj3NYkzpifD341gAjMQhBEqHj4KXPYrfumbJY8c/CJLHP0mkz+eUHvMvD+4NXadN17ZOhDMaTL4AP/idxM9/zjAk6XhYY7xeXN/n8ZAro+SVQrwUkkLf+XgbTO4S9SS0mrj2W/6vXQW6u9RQaE9lELr5YzsHZnZ0723H3MQfr8v</vt:lpwstr>
  </property>
  <property fmtid="{D5CDD505-2E9C-101B-9397-08002B2CF9AE}" pid="71" name="x1ye=70">
    <vt:lpwstr>WORTtl/l530jNe/IR1v4RYX5eoU179g7psRe4FLgHdgquFTSRbSvj9qO6Enp8GcX7Cntdnd8bfbnKPVpGlNBWUhKbFxWW7Qj5pUZCoaqGd80rekt0S9LFmaDTEryl+uh8e61/5ifoQje+lkkhXBrvn2sPzo5TXw0doLuD5so2ImG38Ke29rKoyEebEuEi/UQEoHdiu7VBLSnkrh3Ggr67rArOQGBl5Em0q5d+8A1KNBTCqIqZ27wx0g+H0iKMkB</vt:lpwstr>
  </property>
  <property fmtid="{D5CDD505-2E9C-101B-9397-08002B2CF9AE}" pid="72" name="x1ye=71">
    <vt:lpwstr>s9sSlz+S8GbKlEbkwms/gM9uShNmv323F2dCu12DgySr2Tflj7in5KzXXLC6xcP7DLKHtCWcUf75putk3AwbPqBY2TjkAD8e3KkWo31EkEd1atxlJyJcbtPEpWPWoSemNW5RZOyvzkQv3KuoWrtSDg7aWFfzOu8qt7lMt+DN0B3Fxgl8kklFOC+/ml7UTLqMhxPCfKJH8CuYrPWsyLqOj5BpC+18dlpM4OEtzsZBTbGczttavpuUtzmxIfm4CXX</vt:lpwstr>
  </property>
  <property fmtid="{D5CDD505-2E9C-101B-9397-08002B2CF9AE}" pid="73" name="x1ye=72">
    <vt:lpwstr>fbdbL814/KAn7M7APPBb+bG+YrRwZzBQxdqqaBsL34IY9F11ukgbrgC0MQpAf+36WlPlhwNryIPUGzj2lnvb2COxwxrFh/iKgIR3vQI6jKDnF7S+6LUpuPMreD/PvuJH1LtY+RHns+8LhVReHdpFFJH1mr9LoK+u+fs8hil/HxwVzGh5cyGBguURnTHzAWevb7dV7xv+F+sYkcXArzLm5w0U0CJlCSeCZkBMPDSb1pyDVo31/KPcxH3/NGCMY+u</vt:lpwstr>
  </property>
  <property fmtid="{D5CDD505-2E9C-101B-9397-08002B2CF9AE}" pid="74" name="x1ye=73">
    <vt:lpwstr>b39O5B+T7y5jrJ9eSDZuQ8sdenQjWie5lTvM1l6vCeHZCdvVHF7wZotPAqETJ9/UeyRdMA8RvwQCHw1wov2zQ82Eh/V18TPAFlXWtaeKdghL7jADC3Pk2U+KoL2nxDDv+HA8/tQH8sosCNOzyHadTsQoZNaz7S6SroXIZGlYC9MxAgg03yRssVPmQC+vHcvswammS4ZOKpy3k0fxs+YxNPg4haoVVfnrMPD+I385ufjrlmyhr8aJ+ca6wriMO1j</vt:lpwstr>
  </property>
  <property fmtid="{D5CDD505-2E9C-101B-9397-08002B2CF9AE}" pid="75" name="x1ye=74">
    <vt:lpwstr>VQS+0KJvzYYgwBFsB0hYbAZrPIfDwZogeXBeUHOCfffctp2oFeWFLUipq5QZvqt8q3kSjOefn4LbeFYqPd5LjhUZsuwoPwPbHefh+B71VkE3y8uzE6+4uzruw2AG+DjMj0ApWFPShXBnQ5/NZl/cG1HjIQvXrsVBeKTw49SOV4KCF9xGgqzdwKd2CFCFW/dTSpfpAoMM9+pWz3lQfnKzHLvEeN+9XMIb1JX0AND0adVN+EZg05b2zCjd4jI0EnF</vt:lpwstr>
  </property>
  <property fmtid="{D5CDD505-2E9C-101B-9397-08002B2CF9AE}" pid="76" name="x1ye=75">
    <vt:lpwstr>1SvMXltH0XEyR6SyvvQiIS+c5/a4ekgL7YK8e8xCOy7zeU0VKQLQTtRYJqxSTl3dHXPqQ64lGee3ThsaMN3WWwzgeFa6i966DdZcr9T9nr3hHoF0mOBQauION2u0wd1b5K1D09xEqESZnjTPTdSAFo6uqCviN4O99gmJsFVWXqX3y7cAKhenSOKywJOHZNwD1mQ00vFt9TO8u/N+o/25ReFB6pVsSzC50H1hQfTJd+Q0FNzRldMx9Wm8ZvKHyp+</vt:lpwstr>
  </property>
  <property fmtid="{D5CDD505-2E9C-101B-9397-08002B2CF9AE}" pid="77" name="x1ye=76">
    <vt:lpwstr>KFmWLVyY6Qf6TQEDiDg6XVxedvysFY9g8fdjA6FZ5kJOnDogbcCgAJ5VRk+smt1jH2PEeSIDn7gGaGIJpp7VTdZys1yP2Lio0YSmmnhpT8u4nbRbzRWaA2biP2uu+n3hcBpHKpB2IVEKKEfJ/exkPqmIA/Cb/KmS3pxQzS4pVLs+LSLn/VF2fIIeH4jNYdlEA7mggpe83AR67Am+TJaGHLGWTvIxKGrQ6IvbfZlweHH7FgoarpVQMJYQaUmVffV</vt:lpwstr>
  </property>
  <property fmtid="{D5CDD505-2E9C-101B-9397-08002B2CF9AE}" pid="78" name="x1ye=77">
    <vt:lpwstr>f2K0s/TXKT1sANFIseWGRoeYaPHO1nzKtQ2D74MOEEF81fo5iFJDIPaqkfPnfvgcjxYa8ea4pQAJP6IWPUULJLp/Lezix5nAMBH/ROPYnN3fIEdjBYMM7YxWmuzW+GkLme1/5MebmxCR+ynaLupInEY5da2+DaExwYHZh+4zku2oOo538BJCkspBnh7NLjQ9ia9ZP3iaDs9v9jZY8iu96mnwEWeethgrgBMMZ2ZSDt/P5Rp5eah/w1d+q/a2wVV</vt:lpwstr>
  </property>
  <property fmtid="{D5CDD505-2E9C-101B-9397-08002B2CF9AE}" pid="79" name="x1ye=78">
    <vt:lpwstr>yfAQH8Ojmvrq0K745AhbFmJ9i3nyUGCNjxJ90TAWIklr2bUnWYnwEFMPlK19GeoauNa0XBfetCcPHh9zKSoX2aRz4wWEEasUgUMbCB1CcKD0pAN9lGxNccelN+06sWfqNae3K7s2g6//j5BtutGIikeDSWaIdHRPbwgxrdroBu0YmO9LhHBCCicafB5+pYLs+9Hx+6ekO8Onwww7pfKtM6o1JmKqX3jsh9670CQTwDs6H3XQ5MYWPz89zvWv47E</vt:lpwstr>
  </property>
  <property fmtid="{D5CDD505-2E9C-101B-9397-08002B2CF9AE}" pid="80" name="x1ye=79">
    <vt:lpwstr>dCwcMtxHhZi9e0uFFRU3fgHE46eps1vcnHCtvH3RVtWKezT8KJZbmS+9o4wvIZ72gr50GgBeVvySB2M9l5dGb++EdPIQGtLfGZoWQRcZ4sSknYmiFq/5Dvt6w1+OrLio39OyspzEeWatBZN7cyWuhi45b3eumL3HzYWhnj2dDyEylMfHr1GqG6h4fS4JXq2HVUzH6mhmFzttJVeAI0dXgUGE+m+vS36gMvBsnybK4tx2uc2jq97X/GVHxS736DL</vt:lpwstr>
  </property>
  <property fmtid="{D5CDD505-2E9C-101B-9397-08002B2CF9AE}" pid="81" name="x1ye=8">
    <vt:lpwstr>YI+hogWa9zLCjDkkUxYA86xa5vXoWR3y8StwdLX7CSRr10JcD+bMFrmvK/Y1Px2+SUHH1gj+sYRDNrRFqjZK8BBbDWQVC8WIziERq0mvOrcXEApbMw3N2JeLGYQi/gvMLRK6QZtHCs/mhYGtl2QlQyielZwQQS821uEzpPNb2k3ay4fM7mU4hyF1PDEG1e2yGxrNr39OVYLQlRl18JdllYtTbOBabnHfNqn2Xwc8XZeM3KAZiF7WfS2wNWkAyd8</vt:lpwstr>
  </property>
  <property fmtid="{D5CDD505-2E9C-101B-9397-08002B2CF9AE}" pid="82" name="x1ye=80">
    <vt:lpwstr>5tvIqrcTbWx/RJiG4gcZYCYtD5fiX1SuE6S/CNFzeZ+crWJuTJt9vUyZiUxZdT64rGGOC74AIw+x+16sPWYFGfRyDz4rCqVQgWlMC0AouEY5iXg3Rp4uxD4i57rAXQBgFaXezX3IFVlGyntSeFWpHwIAHPb7vugs3lZq/Zqm1YrxZ7cUHwlpG3dkDpPW6UjIuteuhRC3uEej3Kn3r3s8HOIV+foS9QiQvzW6Fq9tnAwJwXXczIAD5YtEaAVxetd</vt:lpwstr>
  </property>
  <property fmtid="{D5CDD505-2E9C-101B-9397-08002B2CF9AE}" pid="83" name="x1ye=81">
    <vt:lpwstr>UEWuqpqk2pZ64gQY7D3jROopzESPUaRX1T+CoLbaHmjrgBt/q5O01GB3pYhu4QBpowO/eJ976CVxo+J7j+tP2oGVse9NSCK609fRXU4WqtZCY84JwmVO1qB8t4KZHtaaaJsc9jsUVunw+exypavBD1njE1Mzl9hNjpRuksZ8st+ilX4GQMEXPoc3VzIYbPcZTPx28OU2dMgxjCj8op4o3VIsHff+91sFO2U4bA8nBRdwQ6EW0ORJRQL+sdFRov2</vt:lpwstr>
  </property>
  <property fmtid="{D5CDD505-2E9C-101B-9397-08002B2CF9AE}" pid="84" name="x1ye=82">
    <vt:lpwstr>pdc1yKGZ9Wjy03eHQfv/f1zJ8S9Vs6ZCrtYwQoL0J4JQjLln7XtsFfgQ8Qw4sJsvqwBie0RpaeDnPWpbF/tgp4aaBksz79sb9rEI/M4lF1tdtKPneHjhwtV2zc+jnu4Be6J90h5ZQNSDD63j2smBsQPuvKKQ213LiQfvCqPx8UHknQY0MR11254hvfMDctBfh2wJhtkln7X6n9arYVsAb6GHUMixtmtfr+8TJ/dDGAhxCEZlMfWvaLyY7JFHd0q</vt:lpwstr>
  </property>
  <property fmtid="{D5CDD505-2E9C-101B-9397-08002B2CF9AE}" pid="85" name="x1ye=83">
    <vt:lpwstr>/l8NOOnPKS5mJMMjVnZWZMufXNf4dRUOD582GOfiHQw91x0exDBK/eEEXRmufxa56+E+gOR+WufGsL/TagC2+TyMuwskvpAVzp2hLjZEcIC9vXSK3frgtSvaAkklofGzPUeI3IH4b2OWGhDInQIi0ptK9Ek7pAKgwvmAAdx/kIlqN4zEEiRjUn06O1ly0BNAEQilLgSABiH26zQZ9rlAvPd/s5qtuOGT/jCWn+LMhA4XEuh/ayrU5pOJuo+nqlg</vt:lpwstr>
  </property>
  <property fmtid="{D5CDD505-2E9C-101B-9397-08002B2CF9AE}" pid="86" name="x1ye=84">
    <vt:lpwstr>p3XV89IZODE1p4ldAssd0JjZ8ScWLjov5MyIBtr0Pwy6DCDw1d48RxHLSXQrsakWl+qK0yHg1yBuzqMNEymP2IH5kzs/6Xv+LzM8ZBRuzUx+t8ZLmmfOiMjnJJ/vQ0VvY9sGjBdYfl8LSyAL8K5s3ooK8E9CKmMaWQYY91tWiuNuEocpylc3qi/iO6cpRd9EDGnkWblSWxeWTRN51OARwmytc7uOXZQLyn/8LdZZ6YhSXr10o5L1JhwPlj4eE7f</vt:lpwstr>
  </property>
  <property fmtid="{D5CDD505-2E9C-101B-9397-08002B2CF9AE}" pid="87" name="x1ye=85">
    <vt:lpwstr>pxTIXv4J/GcWV2qxxAPchhqTUIrC8k1dUkq1Q8kwqhCLtLpFvtLWkvDNtjgiktFX+3hmp2rVBf++Cm1ASjEQ7A6TzkZvQqOKwV4he0A6cUiOTKmawzMfJK/sDU9+d0lOC6cNPlMG1yAQQ/Qonr/PumvFm3agvOEJrgTuyToPshE0qtwluIQou9MWiF2jd4eV2mv25U6z2LpF1nwg0rnnhf7P36b+nFIUEsstXwDjmU4E9aLVmoFee7Ci6jZ7cDs</vt:lpwstr>
  </property>
  <property fmtid="{D5CDD505-2E9C-101B-9397-08002B2CF9AE}" pid="88" name="x1ye=86">
    <vt:lpwstr>PKJO6hEVgCiHqxeUTPOTsctzQTxi4SuYwKBG6Fmuln+kDbjDM6TMv1KBbVzyA7WpR/CMJMMUFS9RvIvh85p9UZhuXbKi7J+6i1J0sc2Gu6nix7cZgpVAo4g87x/kZ4ZgkkrpGqWdjqgEhqNzJLzQSstAZ8rMX6v7eMlMJKAN9EdFXqiPitwtROGrpCh9AQ9aRF4dI3IlHmD+Eq9VLye5N5jUPqxUMuPlmOKrQoyHSLrW3hiehIsUw2WLjtnPqFo</vt:lpwstr>
  </property>
  <property fmtid="{D5CDD505-2E9C-101B-9397-08002B2CF9AE}" pid="89" name="x1ye=87">
    <vt:lpwstr>hZlmYM92rEmIafFV7GOW8DXPKgNQ21JVwAODAhCFLAVygWvax3WLEPDd8FMxH+qmIj+IwbTF0I+8E6KeaauQxWAIIszDH3mjL38wja3/JisK3C5e+UhJW6kbc6m2ro60eF6B+2B0IV8TsuMppc/iyOE6sOMvBKlc6Xvw+WzRBc54Mfvxz3doc9hQJu320XMLPx8SKjR3ZDG5LViyD3IdxvBEYM5vJ1BVJQ0ulyLTMbeq2X7FXrqDV5G5MwzLbtK</vt:lpwstr>
  </property>
  <property fmtid="{D5CDD505-2E9C-101B-9397-08002B2CF9AE}" pid="90" name="x1ye=88">
    <vt:lpwstr>y4YuDoO1p1IFDEw3WBjFGgIsM+Z++ychaQMiEh7Bdb01vT0AAB39ENXqTKShAmDJdCKcEGr9UDAR4yQ61oUsNeEqHre+onUGMIrEQWdEjROZiOBgB1fZ+Gschj1gwif2QfuuWlSRfv31soN01D1WbDJHsO9j4WEy9ngl08sehe5kg4BqRwgCBya9YIkoo2+b5vVzLE9c4mwR25EfF4wrg2zMPgD2fMSdX8mx82gzUILTayFhwAKQ3c0bsJ/2FTn</vt:lpwstr>
  </property>
  <property fmtid="{D5CDD505-2E9C-101B-9397-08002B2CF9AE}" pid="91" name="x1ye=89">
    <vt:lpwstr>kSpE+uHppizMnbJ4abseAmU/QWBaWPgq8Zb9/1kIX9VeJOkBS3pv60ZE8/QPUf2l/mDDFD7n/Lc2Qbo9Aa0iZMPGJscaESVfzPqO9ZlE4HwpTB8a7LT5KEZCkqv7yu923rwyH3e7hr93k21FGrjA2qBOMvxhid7Ci828IzKtqqQpwQpvWKJo+LKuBBnzDTIRTPdP6zKEyKQoG0vHSan4cpDf889maj2NLQJ7ITxaNKeLmK1QGZXxNb6Xl1G2NX6</vt:lpwstr>
  </property>
  <property fmtid="{D5CDD505-2E9C-101B-9397-08002B2CF9AE}" pid="92" name="x1ye=9">
    <vt:lpwstr>2QjocnF5toyaetaoMSMre/noNlQsVVeUkt8eGqhCBpe2AlfqS8OavPbjMeezZRXV++kWcmy7403gsbBqo20OC7q63d8b92xCIDZd0WShX3T1l+JjnjEF3VfYLqceKI9+K0jyqVLVjnNcYBMUQL1GcpHPaJW/kvHLJnax5FybcLf5yDl5POx00EqMVf7hRkJGkksPN0DXCqJtVUCzmQIN32qrNYfbiB+5riP+Y+ZiZkI1WY4M+vjIJnRnp7q9W+7</vt:lpwstr>
  </property>
  <property fmtid="{D5CDD505-2E9C-101B-9397-08002B2CF9AE}" pid="93" name="x1ye=90">
    <vt:lpwstr>QAefEyBf/q4OCD37EhPgDQan1fMzbx1g3hhHVkcBcuaa54BOo8kKqxiGyyJyyV4ZFSxtbL8AC7HBv4bacRwsYCFVROueS8dvpL+GrXBYqp/z4wWCs3kpkRLQrmBQ1js526F8WV4yFo7wrbtu+YgDEby7aiTjkvEpua71SFrFKkrepgAmaeo4QFSZEvP9R9QX8oWm9Sq4fGq1q6+TfLsUKDg9Y+iQnbCaxtF3vxGts4iZoJNG58sTAUyst6Jqv82</vt:lpwstr>
  </property>
  <property fmtid="{D5CDD505-2E9C-101B-9397-08002B2CF9AE}" pid="94" name="x1ye=91">
    <vt:lpwstr>q9+1oUp36zg63WkcstuwDaOl1E4VPHOv3Fl+HUqbXQrf8PmvB0K6J2JaCScww9uv1YBM6DSF8H7nhfoWvWqJmSUbMswEelQrlfjit6oU/Tf8wguUlSqD/3RbR45GWbWqgX9GFhWA/0ubL91etpeZ+eeWCOqdTJIGYfyZxTIeDbdKSQIEy5cJhlPk/UWFuFIYrFWp5SG+9MM8gHmT/UjYW5uZ9mw4YR11e5nfK2Ie2g+cVHpkylqkWcKPZDl9FTf</vt:lpwstr>
  </property>
  <property fmtid="{D5CDD505-2E9C-101B-9397-08002B2CF9AE}" pid="95" name="x1ye=92">
    <vt:lpwstr>5U3T8Rjl4ApGZpRc0OJjq4QPx5fw1RaJye8nG9gmDWGSXWopqIbbOVDZjoaqfz0mISLNP7kqXchj0gQWIIcNv+3ihLnvtZ4NxoVUWEvJhQnaT1krbW8ue4SZofMXFKlUkTgT5HWASUQ/3ttdnodr00FKvU9hu1mTAM6Cq6GpiB74A//2CpKQXXkYXC+3WFSh1h4s1EJYk6e786Hg3Kpxt/pBGD49VzjSyEYaC+hVdsmg4n26jw0mNcUrz2SE17c</vt:lpwstr>
  </property>
  <property fmtid="{D5CDD505-2E9C-101B-9397-08002B2CF9AE}" pid="96" name="x1ye=93">
    <vt:lpwstr>Zp8CIX1Du5gJRS7uXNQ1h+iQZ64WZ8qlc+YqKOPZ8NEswjMuJ+6lFQ4IyMjF0B8bRU1d4dLEm631n+nU5SvLuVUq9o9Bw4Sm/LR+PqPd2yTvttXbIwiPA62EeMeni1uhkpC8Eyb5p8ePdKbMCWqtDK8HHn8J2hvP+U0vyF6LXPQlI8AVGGDvk+uDqKEIcYAIKN9kj4Xpgr++UwnnaJoz9kPU2Bzx3HEVXGuhqMNUTRujvcCdXqfWcJJkFvFE1wB</vt:lpwstr>
  </property>
  <property fmtid="{D5CDD505-2E9C-101B-9397-08002B2CF9AE}" pid="97" name="x1ye=94">
    <vt:lpwstr>SiVO4/b+UkJLPZ7b57UvexyZRI96b+GfGIsxY92Pc8PH0oHyJarT3QNBLb48tFCCQGg9WdddpuSW86UUW7eh9VUCpSpcbYAJDjnG6+wzqHRfh+fiKEOWFUkEhjjsrZumkNU7Am5SGSUZ4RaL7N9X23O2d19KzyCe1FBBzwSFSeDsFzdhFuTVkO/sYmpKWDfPP3aD5bpsAeATvuL5Y3sPu2DkMFloIyPnWJ5N5DbTvAFSUZIMIMpsaUIsGMmpkpn</vt:lpwstr>
  </property>
  <property fmtid="{D5CDD505-2E9C-101B-9397-08002B2CF9AE}" pid="98" name="x1ye=95">
    <vt:lpwstr>9Grlq3uRxDwYvkq+25SgDpybE35ZXvRBdxnvuSPQc6D+K4Ed6bFgFHY3pyzOCeuXCB0fxaya4ot/Lh0hlOjjAvJxWZRwuVFhA7xy3vD075jtlmsZbvuGvZtnskVK8EvTnGrq7j7EQo2k0gIr+rFsbob14fjTy+es0VpxDrXnp+3EcFsljCy5zBsbd/Y1gavQOob3L0zO8XefBXcNVT+KqlTmzdH9qlBuUxLOmKN/vsPvnXn/4xeAAA=</vt:lpwstr>
  </property>
</Properties>
</file>