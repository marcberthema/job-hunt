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!-- Generated by Aspose.Words for .NET 21.1.0 -->
  <w:background w:color="ffffff">
    <v:background id="_x0000_s1025" filled="t" fillcolor="white"/>
  </w:background>
  <w:body>
    <w:tbl>
      <w:tblPr>
        <w:tblStyle w:val="documentfontsize"/>
        <w:tblW w:w="0" w:type="auto"/>
        <w:tblCellSpacing w:w="0" w:type="dxa"/>
        <w:tblInd w:w="0" w:type="dxa"/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5E0"/>
      </w:tblPr>
      <w:tblGrid>
        <w:gridCol w:w="2400"/>
        <w:gridCol w:w="240"/>
        <w:gridCol w:w="9120"/>
        <w:gridCol w:w="480"/>
      </w:tblGrid>
      <w:tr>
        <w:tblPrEx>
          <w:tblW w:w="0" w:type="auto"/>
          <w:tblCellSpacing w:w="0" w:type="dxa"/>
          <w:tblInd w:w="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  <w:tblLook w:val="05E0"/>
        </w:tblPrEx>
        <w:trPr>
          <w:trHeight w:val="14800"/>
          <w:tblCellSpacing w:w="0" w:type="dxa"/>
        </w:trPr>
        <w:tc>
          <w:tcPr>
            <w:tcW w:w="2400" w:type="dxa"/>
            <w:tcBorders>
              <w:top w:val="single" w:sz="200" w:space="0" w:color="002E58"/>
              <w:left w:val="none" w:sz="0" w:space="0" w:color="002E58"/>
              <w:bottom w:val="single" w:sz="200" w:space="0" w:color="002E58"/>
              <w:right w:val="none" w:sz="0" w:space="0" w:color="002E58"/>
            </w:tcBorders>
            <w:shd w:val="clear" w:color="auto" w:fill="002E58"/>
            <w:tcMar>
              <w:top w:w="0" w:type="dxa"/>
              <w:left w:w="0" w:type="dxa"/>
              <w:bottom w:w="0" w:type="dxa"/>
              <w:right w:w="0" w:type="dxa"/>
            </w:tcMar>
            <w:vAlign w:val="top"/>
            <w:hideMark/>
          </w:tcPr>
          <w:p/>
        </w:tc>
        <w:tc>
          <w:tcPr>
            <w:tcW w:w="240" w:type="dxa"/>
            <w:tcMar>
              <w:top w:w="0" w:type="dxa"/>
              <w:left w:w="0" w:type="dxa"/>
              <w:bottom w:w="0" w:type="dxa"/>
              <w:right w:w="0" w:type="dxa"/>
            </w:tcMar>
            <w:vAlign w:val="top"/>
            <w:hideMark/>
          </w:tcPr>
          <w:p>
            <w:pPr>
              <w:rPr>
                <w:rStyle w:val="leftbordercell"/>
                <w:rFonts w:ascii="Century Gothic" w:eastAsia="Century Gothic" w:hAnsi="Century Gothic" w:cs="Century Gothic"/>
                <w:sz w:val="22"/>
                <w:szCs w:val="22"/>
                <w:bdr w:val="none" w:sz="0" w:space="0" w:color="auto"/>
                <w:shd w:val="clear" w:color="auto" w:fill="auto"/>
                <w:vertAlign w:val="baseline"/>
              </w:rPr>
            </w:pPr>
          </w:p>
        </w:tc>
        <w:tc>
          <w:tcPr>
            <w:tcW w:w="9120" w:type="dxa"/>
            <w:tcMar>
              <w:top w:w="0" w:type="dxa"/>
              <w:left w:w="0" w:type="dxa"/>
              <w:bottom w:w="0" w:type="dxa"/>
              <w:right w:w="0" w:type="dxa"/>
            </w:tcMar>
            <w:vAlign w:val="top"/>
            <w:hideMark/>
          </w:tcPr>
          <w:tbl>
            <w:tblPr>
              <w:tblStyle w:val="documenttopsection"/>
              <w:tblW w:w="5000" w:type="pct"/>
              <w:tblCellSpacing w:w="0" w:type="dxa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val="05E0"/>
            </w:tblPr>
            <w:tblGrid>
              <w:gridCol w:w="8773"/>
              <w:gridCol w:w="347"/>
            </w:tblGrid>
            <w:tr>
              <w:tblPrEx>
                <w:tblW w:w="5000" w:type="pct"/>
                <w:tblCellSpacing w:w="0" w:type="dxa"/>
                <w:tblLayout w:type="fixed"/>
                <w:tblCellMar>
                  <w:top w:w="0" w:type="dxa"/>
                  <w:left w:w="0" w:type="dxa"/>
                  <w:bottom w:w="0" w:type="dxa"/>
                  <w:right w:w="0" w:type="dxa"/>
                </w:tblCellMar>
                <w:tblLook w:val="05E0"/>
              </w:tblPrEx>
              <w:trPr>
                <w:tblCellSpacing w:w="0" w:type="dxa"/>
              </w:trPr>
              <w:tc>
                <w:tcPr>
                  <w:tcW w:w="9120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top"/>
                  <w:hideMark/>
                </w:tcPr>
                <w:p>
                  <w:pPr>
                    <w:pStyle w:val="documentword-break"/>
                    <w:pBdr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</w:pBdr>
                    <w:spacing w:before="0" w:after="0" w:line="920" w:lineRule="atLeast"/>
                    <w:ind w:left="0" w:right="0"/>
                    <w:rPr>
                      <w:rStyle w:val="documentleft-box"/>
                      <w:rFonts w:ascii="Century Gothic" w:eastAsia="Century Gothic" w:hAnsi="Century Gothic" w:cs="Century Gothic"/>
                      <w:b/>
                      <w:bCs/>
                      <w:color w:val="002E58"/>
                      <w:sz w:val="72"/>
                      <w:szCs w:val="72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span"/>
                      <w:rFonts w:ascii="Century Gothic" w:eastAsia="Century Gothic" w:hAnsi="Century Gothic" w:cs="Century Gothic"/>
                      <w:b/>
                      <w:bCs/>
                      <w:color w:val="002E58"/>
                      <w:sz w:val="72"/>
                      <w:szCs w:val="72"/>
                    </w:rPr>
                    <w:t>Marc</w:t>
                  </w:r>
                  <w:r>
                    <w:rPr>
                      <w:rStyle w:val="span"/>
                      <w:rFonts w:ascii="Century Gothic" w:eastAsia="Century Gothic" w:hAnsi="Century Gothic" w:cs="Century Gothic"/>
                      <w:b/>
                      <w:bCs/>
                      <w:color w:val="002E58"/>
                      <w:sz w:val="72"/>
                      <w:szCs w:val="72"/>
                    </w:rPr>
                    <w:t xml:space="preserve"> </w:t>
                  </w:r>
                  <w:r>
                    <w:rPr>
                      <w:rStyle w:val="span"/>
                      <w:rFonts w:ascii="Century Gothic" w:eastAsia="Century Gothic" w:hAnsi="Century Gothic" w:cs="Century Gothic"/>
                      <w:b/>
                      <w:bCs/>
                      <w:color w:val="002E58"/>
                      <w:sz w:val="72"/>
                      <w:szCs w:val="72"/>
                    </w:rPr>
                    <w:t>Berthelette</w:t>
                  </w:r>
                </w:p>
                <w:p>
                  <w:pPr>
                    <w:pStyle w:val="documentresumeTitle"/>
                    <w:pBdr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</w:pBdr>
                    <w:spacing w:before="0" w:after="0"/>
                    <w:ind w:left="0" w:right="0"/>
                    <w:rPr>
                      <w:rStyle w:val="documentleft-box"/>
                      <w:rFonts w:ascii="Century Gothic" w:eastAsia="Century Gothic" w:hAnsi="Century Gothic" w:cs="Century Gothic"/>
                      <w:b w:val="0"/>
                      <w:bCs w:val="0"/>
                      <w:color w:val="002E58"/>
                      <w:sz w:val="32"/>
                      <w:szCs w:val="32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documentleft-box"/>
                      <w:rFonts w:ascii="Century Gothic" w:eastAsia="Century Gothic" w:hAnsi="Century Gothic" w:cs="Century Gothic"/>
                      <w:bdr w:val="none" w:sz="0" w:space="0" w:color="auto"/>
                      <w:vertAlign w:val="baseline"/>
                    </w:rPr>
                    <w:t>DevOps Engineer</w:t>
                  </w:r>
                </w:p>
                <w:tbl>
                  <w:tblPr>
                    <w:tblStyle w:val="documentaddress"/>
                    <w:tblW w:w="5000" w:type="pct"/>
                    <w:tblCellSpacing w:w="0" w:type="dxa"/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val="05E0"/>
                  </w:tblPr>
                  <w:tblGrid>
                    <w:gridCol w:w="4386"/>
                    <w:gridCol w:w="4387"/>
                  </w:tblGrid>
                  <w:tr>
                    <w:tblPrEx>
                      <w:tblW w:w="5000" w:type="pct"/>
                      <w:tblCellSpacing w:w="0" w:type="dxa"/>
                      <w:tblLayout w:type="fixed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  <w:tblLook w:val="05E0"/>
                    </w:tblPrEx>
                    <w:trPr>
                      <w:tblCellSpacing w:w="0" w:type="dxa"/>
                    </w:trPr>
                    <w:tc>
                      <w:tcPr>
                        <w:tcW w:w="4560" w:type="dxa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bottom"/>
                        <w:hideMark/>
                      </w:tcPr>
                      <w:tbl>
                        <w:tblPr>
                          <w:tblStyle w:val="documenticonInnerTable"/>
                          <w:tblCellSpacing w:w="0" w:type="dxa"/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val="05E0"/>
                        </w:tblPr>
                        <w:tblGrid>
                          <w:gridCol w:w="440"/>
                          <w:gridCol w:w="4120"/>
                        </w:tblGrid>
                        <w:tr>
                          <w:tblPrEx>
                            <w:tblCellSpacing w:w="0" w:type="dxa"/>
                            <w:tblLayout w:type="fixed"/>
                            <w:tblCellMar>
                              <w:top w:w="0" w:type="dxa"/>
                              <w:left w:w="0" w:type="dxa"/>
                              <w:bottom w:w="0" w:type="dxa"/>
                              <w:right w:w="0" w:type="dxa"/>
                            </w:tblCellMar>
                            <w:tblLook w:val="05E0"/>
                          </w:tblPrEx>
                          <w:trPr>
                            <w:tblCellSpacing w:w="0" w:type="dxa"/>
                          </w:trPr>
                          <w:tc>
                            <w:tcPr>
                              <w:tcW w:w="440" w:type="dxa"/>
                              <w:tcMar>
                                <w:top w:w="300" w:type="dxa"/>
                                <w:left w:w="0" w:type="dxa"/>
                                <w:bottom w:w="140" w:type="dxa"/>
                                <w:right w:w="0" w:type="dxa"/>
                              </w:tcMar>
                              <w:vAlign w:val="top"/>
                              <w:hideMark/>
                            </w:tcPr>
                            <w:p>
                              <w:pPr>
                                <w:rPr>
                                  <w:rStyle w:val="documentaddressLeft"/>
                                  <w:rFonts w:ascii="Century Gothic" w:eastAsia="Century Gothic" w:hAnsi="Century Gothic" w:cs="Century Gothic"/>
                                  <w:sz w:val="20"/>
                                  <w:szCs w:val="20"/>
                                  <w:bdr w:val="none" w:sz="0" w:space="0" w:color="auto"/>
                                  <w:vertAlign w:val="baseline"/>
                                </w:rPr>
                              </w:pPr>
                              <w:r>
                                <w:rPr>
                                  <w:rStyle w:val="documenticonRowiconSvg"/>
                                  <w:rFonts w:ascii="Century Gothic" w:eastAsia="Century Gothic" w:hAnsi="Century Gothic" w:cs="Century Gothic"/>
                                  <w:strike w:val="0"/>
                                  <w:sz w:val="22"/>
                                  <w:szCs w:val="22"/>
                                  <w:u w:val="none"/>
                                  <w:bdr w:val="none" w:sz="0" w:space="0" w:color="auto"/>
                                  <w:vertAlign w:val="baseline"/>
                                </w:rPr>
                                <w:drawing>
                                  <wp:inline>
                                    <wp:extent cx="254307" cy="254455"/>
                                    <wp:docPr id="100002" name=""/>
                                    <wp:cNvGraphicFramePr>
                                      <a:graphicFrameLocks xmlns:a="http://schemas.openxmlformats.org/drawingml/2006/main" noChangeAspect="0"/>
                                    </wp:cNvGraphicFramePr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100002" name=""/>
                                            <pic:cNvPicPr>
                                              <a:picLocks noChangeAspect="0"/>
                                            </pic:cNvPicPr>
                                          </pic:nvPicPr>
                                          <pic:blipFill>
                                            <a:blip xmlns:r="http://schemas.openxmlformats.org/officeDocument/2006/relationships" r:embed="rId4"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>
                                            <a:xfrm>
                                              <a:off x="0" y="0"/>
                                              <a:ext cx="254307" cy="254455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</w:p>
                          </w:tc>
                          <w:tc>
                            <w:tcPr>
                              <w:tcW w:w="4120" w:type="dxa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  <w:vAlign w:val="top"/>
                              <w:hideMark/>
                            </w:tcPr>
                            <w:p>
                              <w:pPr>
                                <w:pStyle w:val="documentasposeztyaddresstable"/>
                                <w:pBdr>
                                  <w:top w:val="none" w:sz="0" w:space="0" w:color="auto"/>
                                  <w:left w:val="none" w:sz="0" w:space="0" w:color="auto"/>
                                  <w:bottom w:val="none" w:sz="0" w:space="0" w:color="auto"/>
                                  <w:right w:val="none" w:sz="0" w:space="0" w:color="auto"/>
                                </w:pBdr>
                                <w:spacing w:before="0" w:after="0"/>
                                <w:ind w:left="0" w:right="0"/>
                                <w:rPr>
                                  <w:rStyle w:val="documenticonRowicoTxt"/>
                                  <w:rFonts w:ascii="Century Gothic" w:eastAsia="Century Gothic" w:hAnsi="Century Gothic" w:cs="Century Gothic"/>
                                  <w:sz w:val="22"/>
                                  <w:szCs w:val="22"/>
                                  <w:bdr w:val="none" w:sz="0" w:space="0" w:color="auto"/>
                                  <w:vertAlign w:val="baseline"/>
                                </w:rPr>
                              </w:pPr>
                              <w:r>
                                <w:rPr>
                                  <w:rStyle w:val="iconRowany"/>
                                  <w:rFonts w:ascii="Century Gothic" w:eastAsia="Century Gothic" w:hAnsi="Century Gothic" w:cs="Century Gothic"/>
                                </w:rPr>
                                <w:t>Longueuil</w:t>
                              </w:r>
                              <w:r>
                                <w:rPr>
                                  <w:rStyle w:val="iconRowany"/>
                                  <w:rFonts w:ascii="Century Gothic" w:eastAsia="Century Gothic" w:hAnsi="Century Gothic" w:cs="Century Gothic"/>
                                </w:rPr>
                                <w:t>,</w:t>
                              </w:r>
                              <w:r>
                                <w:rPr>
                                  <w:rStyle w:val="documenticonRowicoTxt"/>
                                  <w:rFonts w:ascii="Century Gothic" w:eastAsia="Century Gothic" w:hAnsi="Century Gothic" w:cs="Century Gothic"/>
                                  <w:sz w:val="22"/>
                                  <w:szCs w:val="22"/>
                                  <w:bdr w:val="none" w:sz="0" w:space="0" w:color="auto"/>
                                  <w:vertAlign w:val="baseline"/>
                                </w:rPr>
                                <w:t xml:space="preserve"> </w:t>
                              </w:r>
                              <w:r>
                                <w:rPr>
                                  <w:rStyle w:val="iconRowany"/>
                                  <w:rFonts w:ascii="Century Gothic" w:eastAsia="Century Gothic" w:hAnsi="Century Gothic" w:cs="Century Gothic"/>
                                </w:rPr>
                                <w:t>QC</w:t>
                              </w:r>
                              <w:r>
                                <w:rPr>
                                  <w:rStyle w:val="iconRowany"/>
                                  <w:rFonts w:ascii="Century Gothic" w:eastAsia="Century Gothic" w:hAnsi="Century Gothic" w:cs="Century Gothic"/>
                                </w:rPr>
                                <w:t xml:space="preserve">, </w:t>
                              </w:r>
                              <w:r>
                                <w:rPr>
                                  <w:rStyle w:val="iconRowany"/>
                                  <w:rFonts w:ascii="Century Gothic" w:eastAsia="Century Gothic" w:hAnsi="Century Gothic" w:cs="Century Gothic"/>
                                </w:rPr>
                                <w:t>J4L 4T4</w:t>
                              </w:r>
                            </w:p>
                          </w:tc>
                        </w:tr>
                      </w:tbl>
                      <w:p>
                        <w:pPr>
                          <w:rPr>
                            <w:vanish/>
                          </w:rPr>
                        </w:pPr>
                      </w:p>
                      <w:tbl>
                        <w:tblPr>
                          <w:tblStyle w:val="documenticonInnerTable"/>
                          <w:tblCellSpacing w:w="0" w:type="dxa"/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val="05E0"/>
                        </w:tblPr>
                        <w:tblGrid>
                          <w:gridCol w:w="440"/>
                          <w:gridCol w:w="4120"/>
                        </w:tblGrid>
                        <w:tr>
                          <w:tblPrEx>
                            <w:tblCellSpacing w:w="0" w:type="dxa"/>
                            <w:tblLayout w:type="fixed"/>
                            <w:tblCellMar>
                              <w:top w:w="0" w:type="dxa"/>
                              <w:left w:w="0" w:type="dxa"/>
                              <w:bottom w:w="0" w:type="dxa"/>
                              <w:right w:w="0" w:type="dxa"/>
                            </w:tblCellMar>
                            <w:tblLook w:val="05E0"/>
                          </w:tblPrEx>
                          <w:trPr>
                            <w:tblCellSpacing w:w="0" w:type="dxa"/>
                          </w:trPr>
                          <w:tc>
                            <w:tcPr>
                              <w:tcW w:w="440" w:type="dxa"/>
                              <w:tcMar>
                                <w:top w:w="0" w:type="dxa"/>
                                <w:left w:w="0" w:type="dxa"/>
                                <w:bottom w:w="140" w:type="dxa"/>
                                <w:right w:w="0" w:type="dxa"/>
                              </w:tcMar>
                              <w:vAlign w:val="top"/>
                              <w:hideMark/>
                            </w:tcPr>
                            <w:p>
                              <w:pPr>
                                <w:rPr>
                                  <w:rStyle w:val="documentaddressLeft"/>
                                  <w:rFonts w:ascii="Century Gothic" w:eastAsia="Century Gothic" w:hAnsi="Century Gothic" w:cs="Century Gothic"/>
                                  <w:sz w:val="20"/>
                                  <w:szCs w:val="20"/>
                                  <w:bdr w:val="none" w:sz="0" w:space="0" w:color="auto"/>
                                  <w:vertAlign w:val="baseline"/>
                                </w:rPr>
                              </w:pPr>
                              <w:r>
                                <w:rPr>
                                  <w:rStyle w:val="documenticonRowiconSvg"/>
                                  <w:rFonts w:ascii="Century Gothic" w:eastAsia="Century Gothic" w:hAnsi="Century Gothic" w:cs="Century Gothic"/>
                                  <w:strike w:val="0"/>
                                  <w:sz w:val="22"/>
                                  <w:szCs w:val="22"/>
                                  <w:u w:val="none"/>
                                  <w:bdr w:val="none" w:sz="0" w:space="0" w:color="auto"/>
                                  <w:vertAlign w:val="baseline"/>
                                </w:rPr>
                                <w:drawing>
                                  <wp:inline>
                                    <wp:extent cx="254307" cy="254455"/>
                                    <wp:docPr id="100004" name=""/>
                                    <wp:cNvGraphicFramePr>
                                      <a:graphicFrameLocks xmlns:a="http://schemas.openxmlformats.org/drawingml/2006/main" noChangeAspect="0"/>
                                    </wp:cNvGraphicFramePr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100004" name=""/>
                                            <pic:cNvPicPr>
                                              <a:picLocks noChangeAspect="0"/>
                                            </pic:cNvPicPr>
                                          </pic:nvPicPr>
                                          <pic:blipFill>
                                            <a:blip xmlns:r="http://schemas.openxmlformats.org/officeDocument/2006/relationships" r:embed="rId5"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>
                                            <a:xfrm>
                                              <a:off x="0" y="0"/>
                                              <a:ext cx="254307" cy="254455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</w:p>
                          </w:tc>
                          <w:tc>
                            <w:tcPr>
                              <w:tcW w:w="4120" w:type="dxa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  <w:vAlign w:val="top"/>
                              <w:hideMark/>
                            </w:tcPr>
                            <w:p>
                              <w:pPr>
                                <w:pStyle w:val="documentasposeztyaddresstable"/>
                                <w:pBdr>
                                  <w:top w:val="none" w:sz="0" w:space="0" w:color="auto"/>
                                  <w:left w:val="none" w:sz="0" w:space="0" w:color="auto"/>
                                  <w:bottom w:val="none" w:sz="0" w:space="0" w:color="auto"/>
                                  <w:right w:val="none" w:sz="0" w:space="0" w:color="auto"/>
                                </w:pBdr>
                                <w:spacing w:before="0" w:after="0"/>
                                <w:ind w:left="0" w:right="0"/>
                                <w:rPr>
                                  <w:rStyle w:val="documenticonRowicoTxt"/>
                                  <w:rFonts w:ascii="Century Gothic" w:eastAsia="Century Gothic" w:hAnsi="Century Gothic" w:cs="Century Gothic"/>
                                  <w:sz w:val="22"/>
                                  <w:szCs w:val="22"/>
                                  <w:bdr w:val="none" w:sz="0" w:space="0" w:color="auto"/>
                                  <w:vertAlign w:val="baseline"/>
                                </w:rPr>
                              </w:pPr>
                              <w:r>
                                <w:rPr>
                                  <w:rStyle w:val="iconRowany"/>
                                  <w:rFonts w:ascii="Century Gothic" w:eastAsia="Century Gothic" w:hAnsi="Century Gothic" w:cs="Century Gothic"/>
                                </w:rPr>
                                <w:t>514 621 5846</w:t>
                              </w:r>
                              <w:r>
                                <w:rPr>
                                  <w:rStyle w:val="documenticonRowicoTxt"/>
                                  <w:rFonts w:ascii="Century Gothic" w:eastAsia="Century Gothic" w:hAnsi="Century Gothic" w:cs="Century Gothic"/>
                                  <w:sz w:val="22"/>
                                  <w:szCs w:val="22"/>
                                  <w:bdr w:val="none" w:sz="0" w:space="0" w:color="auto"/>
                                  <w:vertAlign w:val="baseline"/>
                                </w:rPr>
                                <w:t xml:space="preserve"> </w:t>
                              </w:r>
                            </w:p>
                          </w:tc>
                        </w:tr>
                      </w:tbl>
                      <w:p>
                        <w:pPr>
                          <w:rPr>
                            <w:vanish/>
                          </w:rPr>
                        </w:pPr>
                      </w:p>
                      <w:tbl>
                        <w:tblPr>
                          <w:tblStyle w:val="documenticonInnerTable"/>
                          <w:tblCellSpacing w:w="0" w:type="dxa"/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val="05E0"/>
                        </w:tblPr>
                        <w:tblGrid>
                          <w:gridCol w:w="440"/>
                          <w:gridCol w:w="4120"/>
                        </w:tblGrid>
                        <w:tr>
                          <w:tblPrEx>
                            <w:tblCellSpacing w:w="0" w:type="dxa"/>
                            <w:tblLayout w:type="fixed"/>
                            <w:tblCellMar>
                              <w:top w:w="0" w:type="dxa"/>
                              <w:left w:w="0" w:type="dxa"/>
                              <w:bottom w:w="0" w:type="dxa"/>
                              <w:right w:w="0" w:type="dxa"/>
                            </w:tblCellMar>
                            <w:tblLook w:val="05E0"/>
                          </w:tblPrEx>
                          <w:trPr>
                            <w:tblCellSpacing w:w="0" w:type="dxa"/>
                          </w:trPr>
                          <w:tc>
                            <w:tcPr>
                              <w:tcW w:w="440" w:type="dxa"/>
                              <w:tcMar>
                                <w:top w:w="0" w:type="dxa"/>
                                <w:left w:w="0" w:type="dxa"/>
                                <w:bottom w:w="140" w:type="dxa"/>
                                <w:right w:w="0" w:type="dxa"/>
                              </w:tcMar>
                              <w:vAlign w:val="top"/>
                              <w:hideMark/>
                            </w:tcPr>
                            <w:p>
                              <w:pPr>
                                <w:rPr>
                                  <w:rStyle w:val="documentaddressLeft"/>
                                  <w:rFonts w:ascii="Century Gothic" w:eastAsia="Century Gothic" w:hAnsi="Century Gothic" w:cs="Century Gothic"/>
                                  <w:sz w:val="20"/>
                                  <w:szCs w:val="20"/>
                                  <w:bdr w:val="none" w:sz="0" w:space="0" w:color="auto"/>
                                  <w:vertAlign w:val="baseline"/>
                                </w:rPr>
                              </w:pPr>
                              <w:r>
                                <w:rPr>
                                  <w:rStyle w:val="documenticonRowiconSvg"/>
                                  <w:rFonts w:ascii="Century Gothic" w:eastAsia="Century Gothic" w:hAnsi="Century Gothic" w:cs="Century Gothic"/>
                                  <w:strike w:val="0"/>
                                  <w:sz w:val="22"/>
                                  <w:szCs w:val="22"/>
                                  <w:u w:val="none"/>
                                  <w:bdr w:val="none" w:sz="0" w:space="0" w:color="auto"/>
                                  <w:vertAlign w:val="baseline"/>
                                </w:rPr>
                                <w:drawing>
                                  <wp:inline>
                                    <wp:extent cx="254307" cy="254455"/>
                                    <wp:docPr id="100006" name=""/>
                                    <wp:cNvGraphicFramePr>
                                      <a:graphicFrameLocks xmlns:a="http://schemas.openxmlformats.org/drawingml/2006/main" noChangeAspect="0"/>
                                    </wp:cNvGraphicFramePr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100006" name=""/>
                                            <pic:cNvPicPr>
                                              <a:picLocks noChangeAspect="0"/>
                                            </pic:cNvPicPr>
                                          </pic:nvPicPr>
                                          <pic:blipFill>
                                            <a:blip xmlns:r="http://schemas.openxmlformats.org/officeDocument/2006/relationships" r:embed="rId6"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>
                                            <a:xfrm>
                                              <a:off x="0" y="0"/>
                                              <a:ext cx="254307" cy="254455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</w:p>
                          </w:tc>
                          <w:tc>
                            <w:tcPr>
                              <w:tcW w:w="4120" w:type="dxa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  <w:vAlign w:val="top"/>
                              <w:hideMark/>
                            </w:tcPr>
                            <w:p>
                              <w:pPr>
                                <w:pStyle w:val="documentasposeztyaddresstable"/>
                                <w:pBdr>
                                  <w:top w:val="none" w:sz="0" w:space="0" w:color="auto"/>
                                  <w:left w:val="none" w:sz="0" w:space="0" w:color="auto"/>
                                  <w:bottom w:val="none" w:sz="0" w:space="0" w:color="auto"/>
                                  <w:right w:val="none" w:sz="0" w:space="0" w:color="auto"/>
                                </w:pBdr>
                                <w:spacing w:before="0" w:after="0"/>
                                <w:ind w:left="0" w:right="0"/>
                                <w:rPr>
                                  <w:rStyle w:val="documenticonRowicoTxt"/>
                                  <w:rFonts w:ascii="Century Gothic" w:eastAsia="Century Gothic" w:hAnsi="Century Gothic" w:cs="Century Gothic"/>
                                  <w:sz w:val="22"/>
                                  <w:szCs w:val="22"/>
                                  <w:bdr w:val="none" w:sz="0" w:space="0" w:color="auto"/>
                                  <w:vertAlign w:val="baseline"/>
                                </w:rPr>
                              </w:pPr>
                              <w:r>
                                <w:rPr>
                                  <w:rStyle w:val="iconRowany"/>
                                  <w:rFonts w:ascii="Century Gothic" w:eastAsia="Century Gothic" w:hAnsi="Century Gothic" w:cs="Century Gothic"/>
                                </w:rPr>
                                <w:t>marc.berthelette@gmail.com</w:t>
                              </w:r>
                            </w:p>
                          </w:tc>
                        </w:tr>
                      </w:tbl>
                      <w:p>
                        <w:pPr>
                          <w:rPr>
                            <w:rStyle w:val="documentaddressLeft"/>
                            <w:rFonts w:ascii="Century Gothic" w:eastAsia="Century Gothic" w:hAnsi="Century Gothic" w:cs="Century Gothic"/>
                            <w:sz w:val="20"/>
                            <w:szCs w:val="20"/>
                            <w:bdr w:val="none" w:sz="0" w:space="0" w:color="auto"/>
                            <w:vertAlign w:val="baseline"/>
                          </w:rPr>
                        </w:pPr>
                      </w:p>
                    </w:tc>
                    <w:tc>
                      <w:tcPr>
                        <w:tcW w:w="4560" w:type="dxa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bottom"/>
                        <w:hideMark/>
                      </w:tcPr>
                      <w:p>
                        <w:pPr>
                          <w:rPr>
                            <w:rStyle w:val="documentaddressLeft"/>
                            <w:rFonts w:ascii="Century Gothic" w:eastAsia="Century Gothic" w:hAnsi="Century Gothic" w:cs="Century Gothic"/>
                            <w:sz w:val="20"/>
                            <w:szCs w:val="20"/>
                            <w:bdr w:val="none" w:sz="0" w:space="0" w:color="auto"/>
                            <w:vertAlign w:val="baseline"/>
                          </w:rPr>
                        </w:pPr>
                      </w:p>
                    </w:tc>
                  </w:tr>
                </w:tbl>
                <w:p>
                  <w:pPr>
                    <w:pStyle w:val="documentleft-boxParagraph"/>
                    <w:pBdr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</w:pBdr>
                    <w:spacing w:line="320" w:lineRule="atLeast"/>
                    <w:ind w:left="0" w:right="0"/>
                    <w:rPr>
                      <w:rStyle w:val="documentleft-box"/>
                      <w:rFonts w:ascii="Century Gothic" w:eastAsia="Century Gothic" w:hAnsi="Century Gothic" w:cs="Century Gothic"/>
                      <w:sz w:val="22"/>
                      <w:szCs w:val="22"/>
                      <w:bdr w:val="none" w:sz="0" w:space="0" w:color="auto"/>
                      <w:vertAlign w:val="baseline"/>
                    </w:rPr>
                  </w:pPr>
                </w:p>
              </w:tc>
              <w:tc>
                <w:tcPr>
                  <w:tcW w:w="360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top"/>
                  <w:hideMark/>
                </w:tcPr>
                <w:p>
                  <w:pPr>
                    <w:pStyle w:val="documentleft-boxParagraph"/>
                    <w:pBdr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</w:pBdr>
                    <w:spacing w:line="320" w:lineRule="atLeast"/>
                    <w:ind w:left="0" w:right="0"/>
                    <w:rPr>
                      <w:rStyle w:val="documentleft-box"/>
                      <w:rFonts w:ascii="Century Gothic" w:eastAsia="Century Gothic" w:hAnsi="Century Gothic" w:cs="Century Gothic"/>
                      <w:sz w:val="22"/>
                      <w:szCs w:val="22"/>
                      <w:bdr w:val="none" w:sz="0" w:space="0" w:color="auto"/>
                      <w:vertAlign w:val="baseline"/>
                    </w:rPr>
                  </w:pPr>
                </w:p>
              </w:tc>
            </w:tr>
          </w:tbl>
          <w:p>
            <w:pPr>
              <w:pStyle w:val="p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before="300" w:after="0" w:line="320" w:lineRule="atLeast"/>
              <w:ind w:left="0" w:right="0"/>
              <w:rPr>
                <w:rStyle w:val="maincell"/>
                <w:rFonts w:ascii="Century Gothic" w:eastAsia="Century Gothic" w:hAnsi="Century Gothic" w:cs="Century Gothic"/>
                <w:sz w:val="22"/>
                <w:szCs w:val="22"/>
                <w:bdr w:val="none" w:sz="0" w:space="0" w:color="auto"/>
                <w:vertAlign w:val="baseline"/>
              </w:rPr>
            </w:pPr>
            <w:r>
              <w:rPr>
                <w:rStyle w:val="maincell"/>
                <w:rFonts w:ascii="Century Gothic" w:eastAsia="Century Gothic" w:hAnsi="Century Gothic" w:cs="Century Gothic"/>
                <w:sz w:val="22"/>
                <w:szCs w:val="22"/>
                <w:bdr w:val="none" w:sz="0" w:space="0" w:color="auto"/>
                <w:vertAlign w:val="baseline"/>
              </w:rPr>
              <w:t>Diligent professional, able to assess and solve problems quickly and effectively with over 10 years of experience with production environment.</w:t>
            </w:r>
          </w:p>
          <w:p>
            <w:pPr>
              <w:pStyle w:val="p"/>
              <w:spacing w:before="0" w:after="0" w:line="320" w:lineRule="atLeast"/>
              <w:ind w:left="0" w:right="0"/>
              <w:rPr>
                <w:rStyle w:val="maincell"/>
                <w:rFonts w:ascii="Century Gothic" w:eastAsia="Century Gothic" w:hAnsi="Century Gothic" w:cs="Century Gothic"/>
                <w:sz w:val="22"/>
                <w:szCs w:val="22"/>
                <w:bdr w:val="none" w:sz="0" w:space="0" w:color="auto"/>
                <w:vertAlign w:val="baseline"/>
              </w:rPr>
            </w:pPr>
            <w:r>
              <w:rPr>
                <w:rStyle w:val="maincell"/>
                <w:rFonts w:ascii="Century Gothic" w:eastAsia="Century Gothic" w:hAnsi="Century Gothic" w:cs="Century Gothic"/>
                <w:sz w:val="22"/>
                <w:szCs w:val="22"/>
                <w:bdr w:val="none" w:sz="0" w:space="0" w:color="auto"/>
                <w:vertAlign w:val="baseline"/>
              </w:rPr>
              <w:t>Result-driven professional, solving problems with solutions that suit long term vision.</w:t>
            </w:r>
          </w:p>
          <w:p>
            <w:pPr>
              <w:pStyle w:val="p"/>
              <w:spacing w:before="0" w:after="0" w:line="320" w:lineRule="atLeast"/>
              <w:ind w:left="0" w:right="0"/>
              <w:rPr>
                <w:rStyle w:val="maincell"/>
                <w:rFonts w:ascii="Century Gothic" w:eastAsia="Century Gothic" w:hAnsi="Century Gothic" w:cs="Century Gothic"/>
                <w:sz w:val="22"/>
                <w:szCs w:val="22"/>
                <w:bdr w:val="none" w:sz="0" w:space="0" w:color="auto"/>
                <w:vertAlign w:val="baseline"/>
              </w:rPr>
            </w:pPr>
            <w:r>
              <w:rPr>
                <w:rStyle w:val="maincell"/>
                <w:rFonts w:ascii="Century Gothic" w:eastAsia="Century Gothic" w:hAnsi="Century Gothic" w:cs="Century Gothic"/>
                <w:sz w:val="22"/>
                <w:szCs w:val="22"/>
                <w:bdr w:val="none" w:sz="0" w:space="0" w:color="auto"/>
                <w:vertAlign w:val="baseline"/>
              </w:rPr>
              <w:t>Self driven, motivated, resourceful, multi-skilled and highly adaptable to any situation or environment.</w:t>
            </w:r>
          </w:p>
          <w:p>
            <w:pPr>
              <w:pStyle w:val="p"/>
              <w:spacing w:before="0" w:after="0" w:line="320" w:lineRule="atLeast"/>
              <w:ind w:left="0" w:right="0"/>
              <w:rPr>
                <w:rStyle w:val="maincell"/>
                <w:rFonts w:ascii="Century Gothic" w:eastAsia="Century Gothic" w:hAnsi="Century Gothic" w:cs="Century Gothic"/>
                <w:sz w:val="22"/>
                <w:szCs w:val="22"/>
                <w:bdr w:val="none" w:sz="0" w:space="0" w:color="auto"/>
                <w:vertAlign w:val="baseline"/>
              </w:rPr>
            </w:pPr>
            <w:r>
              <w:rPr>
                <w:rStyle w:val="maincell"/>
                <w:rFonts w:ascii="Century Gothic" w:eastAsia="Century Gothic" w:hAnsi="Century Gothic" w:cs="Century Gothic"/>
                <w:sz w:val="22"/>
                <w:szCs w:val="22"/>
                <w:bdr w:val="none" w:sz="0" w:space="0" w:color="auto"/>
                <w:vertAlign w:val="baseline"/>
              </w:rPr>
              <w:t>Able to identify, streamline and automate repetitive tasks.</w:t>
            </w:r>
          </w:p>
          <w:p>
            <w:pPr>
              <w:spacing w:line="300" w:lineRule="exact"/>
            </w:pPr>
          </w:p>
          <w:tbl>
            <w:tblPr>
              <w:tblStyle w:val="documentsectionTable"/>
              <w:tblW w:w="0" w:type="auto"/>
              <w:tblCellSpacing w:w="0" w:type="dxa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val="05E0"/>
            </w:tblPr>
            <w:tblGrid>
              <w:gridCol w:w="240"/>
              <w:gridCol w:w="8860"/>
            </w:tblGrid>
            <w:tr>
              <w:tblPrEx>
                <w:tblW w:w="0" w:type="auto"/>
                <w:tblCellSpacing w:w="0" w:type="dxa"/>
                <w:tblLayout w:type="fixed"/>
                <w:tblCellMar>
                  <w:top w:w="0" w:type="dxa"/>
                  <w:left w:w="0" w:type="dxa"/>
                  <w:bottom w:w="0" w:type="dxa"/>
                  <w:right w:w="0" w:type="dxa"/>
                </w:tblCellMar>
                <w:tblLook w:val="05E0"/>
              </w:tblPrEx>
              <w:trPr>
                <w:tblCellSpacing w:w="0" w:type="dxa"/>
              </w:trPr>
              <w:tc>
                <w:tcPr>
                  <w:tcW w:w="24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top"/>
                  <w:hideMark/>
                </w:tcPr>
                <w:p>
                  <w:pPr>
                    <w:pStyle w:val="documentsectionleftmargincellParagraph"/>
                    <w:pBdr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</w:pBdr>
                    <w:spacing w:line="320" w:lineRule="atLeast"/>
                    <w:ind w:left="0" w:right="0"/>
                    <w:rPr>
                      <w:rStyle w:val="documentsectionleftmargincell"/>
                      <w:rFonts w:ascii="Century Gothic" w:eastAsia="Century Gothic" w:hAnsi="Century Gothic" w:cs="Century Gothic"/>
                      <w:sz w:val="22"/>
                      <w:szCs w:val="22"/>
                      <w:bdr w:val="none" w:sz="0" w:space="0" w:color="auto"/>
                      <w:vertAlign w:val="baseline"/>
                    </w:rPr>
                  </w:pPr>
                </w:p>
              </w:tc>
              <w:tc>
                <w:tcPr>
                  <w:tcW w:w="8860" w:type="dxa"/>
                  <w:tcBorders>
                    <w:left w:val="single" w:sz="8" w:space="0" w:color="CCCCCC"/>
                  </w:tcBorders>
                  <w:noWrap w:val="0"/>
                  <w:tcMar>
                    <w:top w:w="0" w:type="dxa"/>
                    <w:left w:w="10" w:type="dxa"/>
                    <w:bottom w:w="0" w:type="dxa"/>
                    <w:right w:w="0" w:type="dxa"/>
                  </w:tcMar>
                  <w:vAlign w:val="top"/>
                  <w:hideMark/>
                </w:tcPr>
                <w:p>
                  <w:pPr>
                    <w:pStyle w:val="documentsectionparagraphwrapperheading"/>
                    <w:pBdr>
                      <w:top w:val="none" w:sz="0" w:space="0" w:color="auto"/>
                      <w:left w:val="none" w:sz="0" w:space="25" w:color="auto"/>
                      <w:bottom w:val="none" w:sz="0" w:space="10" w:color="auto"/>
                      <w:right w:val="none" w:sz="0" w:space="0" w:color="auto"/>
                    </w:pBdr>
                    <w:spacing w:before="0" w:line="320" w:lineRule="exact"/>
                    <w:ind w:left="500" w:right="0"/>
                    <w:rPr>
                      <w:rStyle w:val="documentsectionparagraphwrapper"/>
                      <w:rFonts w:ascii="Century Gothic" w:eastAsia="Century Gothic" w:hAnsi="Century Gothic" w:cs="Century Gothic"/>
                      <w:b/>
                      <w:bCs/>
                      <w:color w:val="002E58"/>
                      <w:sz w:val="22"/>
                      <w:szCs w:val="22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documentheadingIcon"/>
                      <w:rFonts w:ascii="Century Gothic" w:eastAsia="Century Gothic" w:hAnsi="Century Gothic" w:cs="Century Gothic"/>
                      <w:b/>
                      <w:bCs/>
                      <w:strike w:val="0"/>
                      <w:color w:val="002E58"/>
                      <w:sz w:val="22"/>
                      <w:szCs w:val="22"/>
                      <w:u w:val="none"/>
                    </w:rPr>
                    <w:drawing>
                      <wp:anchor simplePos="0" relativeHeight="251658240" behindDoc="0" locked="0" layoutInCell="1" allowOverlap="1">
                        <wp:simplePos x="0" y="0"/>
                        <wp:positionH relativeFrom="column">
                          <wp:posOffset>-190500</wp:posOffset>
                        </wp:positionH>
                        <wp:positionV relativeFrom="paragraph">
                          <wp:posOffset>-88900</wp:posOffset>
                        </wp:positionV>
                        <wp:extent cx="368466" cy="368677"/>
                        <wp:wrapNone/>
                        <wp:docPr id="100008" name=""/>
                        <wp:cNvGraphicFramePr>
                          <a:graphicFrameLocks xmlns:a="http://schemas.openxmlformats.org/drawingml/2006/main" noChangeAspect="0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00008" name=""/>
                                <pic:cNvPicPr>
                                  <a:picLocks noChangeAspect="0"/>
                                </pic:cNvPicPr>
                              </pic:nvPicPr>
                              <pic:blipFill>
                                <a:blip xmlns:r="http://schemas.openxmlformats.org/officeDocument/2006/relationships" r:embed="rId7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68466" cy="368677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anchor>
                    </w:drawing>
                  </w:r>
                  <w:r>
                    <w:rPr>
                      <w:rStyle w:val="documentsectiontitle"/>
                      <w:rFonts w:ascii="Century Gothic" w:eastAsia="Century Gothic" w:hAnsi="Century Gothic" w:cs="Century Gothic"/>
                      <w:b/>
                      <w:bCs/>
                    </w:rPr>
                    <w:t>Skills</w:t>
                  </w:r>
                </w:p>
                <w:tbl>
                  <w:tblPr>
                    <w:tblStyle w:val="documentsectionparagraphwrapperparagraphtwocolpara"/>
                    <w:tblW w:w="0" w:type="auto"/>
                    <w:tblCellSpacing w:w="0" w:type="dxa"/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val="05E0"/>
                  </w:tblPr>
                  <w:tblGrid>
                    <w:gridCol w:w="500"/>
                    <w:gridCol w:w="8340"/>
                  </w:tblGrid>
                  <w:tr>
                    <w:tblPrEx>
                      <w:tblW w:w="0" w:type="auto"/>
                      <w:tblCellSpacing w:w="0" w:type="dxa"/>
                      <w:tblLayout w:type="fixed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  <w:tblLook w:val="05E0"/>
                    </w:tblPrEx>
                    <w:trPr>
                      <w:tblCellSpacing w:w="0" w:type="dxa"/>
                    </w:trPr>
                    <w:tc>
                      <w:tcPr>
                        <w:tcW w:w="500" w:type="dxa"/>
                        <w:noWrap w:val="0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top"/>
                        <w:hideMark/>
                      </w:tcPr>
                      <w:p>
                        <w:pPr>
                          <w:p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pBdr>
                          <w:spacing w:line="340" w:lineRule="atLeast"/>
                          <w:ind w:left="0" w:right="0"/>
                          <w:jc w:val="right"/>
                          <w:rPr>
                            <w:rStyle w:val="documentparagraphdateswrapper"/>
                            <w:rFonts w:ascii="Century Gothic" w:eastAsia="Century Gothic" w:hAnsi="Century Gothic" w:cs="Century Gothic"/>
                            <w:sz w:val="22"/>
                            <w:szCs w:val="22"/>
                            <w:bdr w:val="none" w:sz="0" w:space="0" w:color="auto"/>
                            <w:vertAlign w:val="baseline"/>
                          </w:rPr>
                        </w:pPr>
                        <w:r>
                          <w:rPr>
                            <w:rStyle w:val="documentparagraphdateswrapper"/>
                            <w:rFonts w:ascii="Century Gothic" w:eastAsia="Century Gothic" w:hAnsi="Century Gothic" w:cs="Century Gothic"/>
                            <w:strike w:val="0"/>
                            <w:sz w:val="22"/>
                            <w:szCs w:val="22"/>
                            <w:u w:val="none"/>
                            <w:bdr w:val="none" w:sz="0" w:space="0" w:color="auto"/>
                            <w:vertAlign w:val="baseline"/>
                          </w:rPr>
                          <w:drawing>
                            <wp:anchor simplePos="0" relativeHeight="251659264" behindDoc="0" locked="0" layoutInCell="1" allowOverlap="1">
                              <wp:simplePos x="0" y="0"/>
                              <wp:positionH relativeFrom="column">
                                <wp:posOffset>-63500</wp:posOffset>
                              </wp:positionH>
                              <wp:positionV relativeFrom="paragraph">
                                <wp:posOffset>50800</wp:posOffset>
                              </wp:positionV>
                              <wp:extent cx="102094" cy="102158"/>
                              <wp:wrapNone/>
                              <wp:docPr id="100010" name=""/>
                              <wp:cNvGraphicFramePr>
                                <a:graphicFrameLocks xmlns:a="http://schemas.openxmlformats.org/drawingml/2006/main" noChangeAspect="0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100010" name=""/>
                                      <pic:cNvPicPr>
                                        <a:picLocks noChangeAspect="0"/>
                                      </pic:cNvPicPr>
                                    </pic:nvPicPr>
                                    <pic:blipFill>
                                      <a:blip xmlns:r="http://schemas.openxmlformats.org/officeDocument/2006/relationships" r:embed="rId8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102094" cy="102158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anchor>
                          </w:drawing>
                        </w:r>
                      </w:p>
                    </w:tc>
                    <w:tc>
                      <w:tcPr>
                        <w:tcW w:w="8340" w:type="dxa"/>
                        <w:noWrap w:val="0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top"/>
                        <w:hideMark/>
                      </w:tcPr>
                      <w:tbl>
                        <w:tblPr>
                          <w:tblStyle w:val="documentratvtable"/>
                          <w:tblCellSpacing w:w="0" w:type="dxa"/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val="05E0"/>
                        </w:tblPr>
                        <w:tblGrid>
                          <w:gridCol w:w="5320"/>
                          <w:gridCol w:w="3000"/>
                        </w:tblGrid>
                        <w:tr>
                          <w:tblPrEx>
                            <w:tblCellSpacing w:w="0" w:type="dxa"/>
                            <w:tblLayout w:type="fixed"/>
                            <w:tblCellMar>
                              <w:top w:w="0" w:type="dxa"/>
                              <w:left w:w="0" w:type="dxa"/>
                              <w:bottom w:w="0" w:type="dxa"/>
                              <w:right w:w="0" w:type="dxa"/>
                            </w:tblCellMar>
                            <w:tblLook w:val="05E0"/>
                          </w:tblPrEx>
                          <w:trPr>
                            <w:tblCellSpacing w:w="0" w:type="dxa"/>
                          </w:trPr>
                          <w:tc>
                            <w:tcPr>
                              <w:tcW w:w="5320" w:type="dxa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  <w:vAlign w:val="top"/>
                              <w:hideMark/>
                            </w:tcPr>
                            <w:p>
                              <w:pPr>
                                <w:pBdr>
                                  <w:top w:val="none" w:sz="0" w:space="0" w:color="auto"/>
                                  <w:left w:val="none" w:sz="0" w:space="0" w:color="auto"/>
                                  <w:bottom w:val="none" w:sz="0" w:space="0" w:color="auto"/>
                                  <w:right w:val="none" w:sz="0" w:space="0" w:color="auto"/>
                                </w:pBdr>
                                <w:spacing w:after="0" w:line="320" w:lineRule="atLeast"/>
                                <w:ind w:left="0" w:right="0"/>
                                <w:rPr>
                                  <w:rStyle w:val="documentratvtextp"/>
                                  <w:rFonts w:ascii="Century Gothic" w:eastAsia="Century Gothic" w:hAnsi="Century Gothic" w:cs="Century Gothic"/>
                                  <w:b w:val="0"/>
                                  <w:bCs w:val="0"/>
                                  <w:color w:val="000000"/>
                                  <w:sz w:val="22"/>
                                  <w:szCs w:val="22"/>
                                </w:rPr>
                              </w:pPr>
                              <w:r>
                                <w:rPr>
                                  <w:rStyle w:val="documentratvtextp"/>
                                  <w:rFonts w:ascii="Century Gothic" w:eastAsia="Century Gothic" w:hAnsi="Century Gothic" w:cs="Century Gothic"/>
                                  <w:b w:val="0"/>
                                  <w:bCs w:val="0"/>
                                  <w:color w:val="000000"/>
                                  <w:sz w:val="22"/>
                                  <w:szCs w:val="22"/>
                                </w:rPr>
                                <w:t>Maintenance and troubleshooting</w:t>
                              </w:r>
                            </w:p>
                          </w:tc>
                          <w:tc>
                            <w:tcPr>
                              <w:tcW w:w="3000" w:type="dxa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  <w:vAlign w:val="top"/>
                              <w:hideMark/>
                            </w:tcPr>
                            <w:p>
                              <w:pPr>
                                <w:pStyle w:val="documentrating-wrapper"/>
                                <w:pBdr>
                                  <w:top w:val="none" w:sz="0" w:space="0" w:color="auto"/>
                                  <w:left w:val="none" w:sz="0" w:space="0" w:color="auto"/>
                                  <w:bottom w:val="none" w:sz="0" w:space="0" w:color="auto"/>
                                  <w:right w:val="none" w:sz="0" w:space="0" w:color="auto"/>
                                </w:pBdr>
                                <w:spacing w:before="0" w:after="0" w:line="340" w:lineRule="atLeast"/>
                                <w:ind w:left="0" w:right="0"/>
                                <w:rPr>
                                  <w:rStyle w:val="documentrightratvcell"/>
                                  <w:rFonts w:ascii="Century Gothic" w:eastAsia="Century Gothic" w:hAnsi="Century Gothic" w:cs="Century Gothic"/>
                                  <w:b w:val="0"/>
                                  <w:bCs w:val="0"/>
                                  <w:color w:val="000000"/>
                                  <w:sz w:val="22"/>
                                  <w:szCs w:val="22"/>
                                  <w:bdr w:val="none" w:sz="0" w:space="0" w:color="auto"/>
                                  <w:vertAlign w:val="baseline"/>
                                </w:rPr>
                              </w:pPr>
                              <w:r>
                                <w:rPr>
                                  <w:rStyle w:val="documentrightratvcell"/>
                                  <w:rFonts w:ascii="Century Gothic" w:eastAsia="Century Gothic" w:hAnsi="Century Gothic" w:cs="Century Gothic"/>
                                  <w:b w:val="0"/>
                                  <w:bCs w:val="0"/>
                                  <w:strike w:val="0"/>
                                  <w:color w:val="000000"/>
                                  <w:sz w:val="22"/>
                                  <w:szCs w:val="22"/>
                                  <w:u w:val="none"/>
                                  <w:bdr w:val="none" w:sz="0" w:space="0" w:color="auto"/>
                                  <w:vertAlign w:val="baseline"/>
                                </w:rPr>
                                <w:drawing>
                                  <wp:inline>
                                    <wp:extent cx="812419" cy="165615"/>
                                    <wp:docPr id="100012" name=""/>
                                    <wp:cNvGraphicFramePr>
                                      <a:graphicFrameLocks xmlns:a="http://schemas.openxmlformats.org/drawingml/2006/main" noChangeAspect="0"/>
                                    </wp:cNvGraphicFramePr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100012" name=""/>
                                            <pic:cNvPicPr>
                                              <a:picLocks noChangeAspect="0"/>
                                            </pic:cNvPicPr>
                                          </pic:nvPicPr>
                                          <pic:blipFill>
                                            <a:blip xmlns:r="http://schemas.openxmlformats.org/officeDocument/2006/relationships" r:embed="rId9"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>
                                            <a:xfrm>
                                              <a:off x="0" y="0"/>
                                              <a:ext cx="812419" cy="165615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</w:p>
                            <w:p>
                              <w:pPr>
                                <w:pStyle w:val="documentspanpaddedline"/>
                                <w:pBdr>
                                  <w:top w:val="none" w:sz="0" w:space="0" w:color="auto"/>
                                  <w:left w:val="none" w:sz="0" w:space="0" w:color="auto"/>
                                  <w:bottom w:val="none" w:sz="0" w:space="0" w:color="auto"/>
                                  <w:right w:val="none" w:sz="0" w:space="2" w:color="auto"/>
                                </w:pBdr>
                                <w:spacing w:before="0" w:after="0" w:line="220" w:lineRule="atLeast"/>
                                <w:ind w:left="0" w:right="80"/>
                                <w:jc w:val="right"/>
                                <w:rPr>
                                  <w:rStyle w:val="documentrightratvcell"/>
                                  <w:rFonts w:ascii="Century Gothic" w:eastAsia="Century Gothic" w:hAnsi="Century Gothic" w:cs="Century Gothic"/>
                                  <w:b w:val="0"/>
                                  <w:bCs w:val="0"/>
                                  <w:color w:val="000000"/>
                                  <w:sz w:val="22"/>
                                  <w:szCs w:val="22"/>
                                  <w:bdr w:val="none" w:sz="0" w:space="0" w:color="auto"/>
                                  <w:vertAlign w:val="baseline"/>
                                </w:rPr>
                              </w:pPr>
                              <w:r>
                                <w:rPr>
                                  <w:rStyle w:val="documentrightratvcell"/>
                                  <w:rFonts w:ascii="Century Gothic" w:eastAsia="Century Gothic" w:hAnsi="Century Gothic" w:cs="Century Gothic"/>
                                  <w:b w:val="0"/>
                                  <w:bCs w:val="0"/>
                                  <w:color w:val="000000"/>
                                  <w:sz w:val="22"/>
                                  <w:szCs w:val="22"/>
                                  <w:bdr w:val="none" w:sz="0" w:space="0" w:color="auto"/>
                                  <w:vertAlign w:val="baseline"/>
                                </w:rPr>
                                <w:t>Excellent</w:t>
                              </w:r>
                            </w:p>
                          </w:tc>
                        </w:tr>
                      </w:tbl>
                      <w:p>
                        <w:pPr>
                          <w:rPr>
                            <w:rStyle w:val="documentparagraphdateswrapper"/>
                            <w:rFonts w:ascii="Century Gothic" w:eastAsia="Century Gothic" w:hAnsi="Century Gothic" w:cs="Century Gothic"/>
                            <w:sz w:val="22"/>
                            <w:szCs w:val="22"/>
                            <w:bdr w:val="none" w:sz="0" w:space="0" w:color="auto"/>
                            <w:vertAlign w:val="baseline"/>
                          </w:rPr>
                        </w:pPr>
                      </w:p>
                    </w:tc>
                  </w:tr>
                </w:tbl>
                <w:p>
                  <w:pPr>
                    <w:rPr>
                      <w:vanish/>
                    </w:rPr>
                  </w:pPr>
                </w:p>
                <w:tbl>
                  <w:tblPr>
                    <w:tblStyle w:val="documentsectionparagraphwrapperparagraphtwocolpara"/>
                    <w:tblW w:w="0" w:type="auto"/>
                    <w:tblCellSpacing w:w="0" w:type="dxa"/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val="05E0"/>
                  </w:tblPr>
                  <w:tblGrid>
                    <w:gridCol w:w="500"/>
                    <w:gridCol w:w="8340"/>
                  </w:tblGrid>
                  <w:tr>
                    <w:tblPrEx>
                      <w:tblW w:w="0" w:type="auto"/>
                      <w:tblCellSpacing w:w="0" w:type="dxa"/>
                      <w:tblLayout w:type="fixed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  <w:tblLook w:val="05E0"/>
                    </w:tblPrEx>
                    <w:trPr>
                      <w:tblCellSpacing w:w="0" w:type="dxa"/>
                    </w:trPr>
                    <w:tc>
                      <w:tcPr>
                        <w:tcW w:w="500" w:type="dxa"/>
                        <w:noWrap w:val="0"/>
                        <w:tcMar>
                          <w:top w:w="100" w:type="dxa"/>
                          <w:left w:w="0" w:type="dxa"/>
                          <w:bottom w:w="0" w:type="dxa"/>
                          <w:right w:w="0" w:type="dxa"/>
                        </w:tcMar>
                        <w:vAlign w:val="top"/>
                        <w:hideMark/>
                      </w:tcPr>
                      <w:p>
                        <w:pPr>
                          <w:p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pBdr>
                          <w:spacing w:line="340" w:lineRule="atLeast"/>
                          <w:ind w:left="0" w:right="0"/>
                          <w:jc w:val="right"/>
                          <w:rPr>
                            <w:rStyle w:val="documentparagraphdateswrapper"/>
                            <w:rFonts w:ascii="Century Gothic" w:eastAsia="Century Gothic" w:hAnsi="Century Gothic" w:cs="Century Gothic"/>
                            <w:sz w:val="22"/>
                            <w:szCs w:val="22"/>
                            <w:bdr w:val="none" w:sz="0" w:space="0" w:color="auto"/>
                            <w:vertAlign w:val="baseline"/>
                          </w:rPr>
                        </w:pPr>
                        <w:r>
                          <w:rPr>
                            <w:rStyle w:val="documentparagraphdateswrapper"/>
                            <w:rFonts w:ascii="Century Gothic" w:eastAsia="Century Gothic" w:hAnsi="Century Gothic" w:cs="Century Gothic"/>
                            <w:strike w:val="0"/>
                            <w:sz w:val="22"/>
                            <w:szCs w:val="22"/>
                            <w:u w:val="none"/>
                            <w:bdr w:val="none" w:sz="0" w:space="0" w:color="auto"/>
                            <w:vertAlign w:val="baseline"/>
                          </w:rPr>
                          <w:drawing>
                            <wp:anchor simplePos="0" relativeHeight="251660288" behindDoc="0" locked="0" layoutInCell="1" allowOverlap="1">
                              <wp:simplePos x="0" y="0"/>
                              <wp:positionH relativeFrom="column">
                                <wp:posOffset>-63500</wp:posOffset>
                              </wp:positionH>
                              <wp:positionV relativeFrom="paragraph">
                                <wp:posOffset>50800</wp:posOffset>
                              </wp:positionV>
                              <wp:extent cx="102094" cy="102158"/>
                              <wp:wrapNone/>
                              <wp:docPr id="100014" name=""/>
                              <wp:cNvGraphicFramePr>
                                <a:graphicFrameLocks xmlns:a="http://schemas.openxmlformats.org/drawingml/2006/main" noChangeAspect="0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100014" name=""/>
                                      <pic:cNvPicPr>
                                        <a:picLocks noChangeAspect="0"/>
                                      </pic:cNvPicPr>
                                    </pic:nvPicPr>
                                    <pic:blipFill>
                                      <a:blip xmlns:r="http://schemas.openxmlformats.org/officeDocument/2006/relationships" r:embed="rId8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102094" cy="102158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anchor>
                          </w:drawing>
                        </w:r>
                      </w:p>
                    </w:tc>
                    <w:tc>
                      <w:tcPr>
                        <w:tcW w:w="8340" w:type="dxa"/>
                        <w:noWrap w:val="0"/>
                        <w:tcMar>
                          <w:top w:w="100" w:type="dxa"/>
                          <w:left w:w="0" w:type="dxa"/>
                          <w:bottom w:w="0" w:type="dxa"/>
                          <w:right w:w="0" w:type="dxa"/>
                        </w:tcMar>
                        <w:vAlign w:val="top"/>
                        <w:hideMark/>
                      </w:tcPr>
                      <w:tbl>
                        <w:tblPr>
                          <w:tblStyle w:val="documentratvtable"/>
                          <w:tblCellSpacing w:w="0" w:type="dxa"/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val="05E0"/>
                        </w:tblPr>
                        <w:tblGrid>
                          <w:gridCol w:w="5320"/>
                          <w:gridCol w:w="3000"/>
                        </w:tblGrid>
                        <w:tr>
                          <w:tblPrEx>
                            <w:tblCellSpacing w:w="0" w:type="dxa"/>
                            <w:tblLayout w:type="fixed"/>
                            <w:tblCellMar>
                              <w:top w:w="0" w:type="dxa"/>
                              <w:left w:w="0" w:type="dxa"/>
                              <w:bottom w:w="0" w:type="dxa"/>
                              <w:right w:w="0" w:type="dxa"/>
                            </w:tblCellMar>
                            <w:tblLook w:val="05E0"/>
                          </w:tblPrEx>
                          <w:trPr>
                            <w:tblCellSpacing w:w="0" w:type="dxa"/>
                          </w:trPr>
                          <w:tc>
                            <w:tcPr>
                              <w:tcW w:w="5320" w:type="dxa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  <w:vAlign w:val="top"/>
                              <w:hideMark/>
                            </w:tcPr>
                            <w:p>
                              <w:pPr>
                                <w:pStyle w:val="documentleftratvcellfield"/>
                                <w:pBdr>
                                  <w:top w:val="none" w:sz="0" w:space="0" w:color="auto"/>
                                  <w:left w:val="none" w:sz="0" w:space="0" w:color="auto"/>
                                  <w:bottom w:val="none" w:sz="0" w:space="0" w:color="auto"/>
                                  <w:right w:val="none" w:sz="0" w:space="0" w:color="auto"/>
                                </w:pBdr>
                                <w:spacing w:before="0"/>
                                <w:ind w:left="0" w:right="0"/>
                                <w:rPr>
                                  <w:rStyle w:val="documentleftratvcell"/>
                                  <w:rFonts w:ascii="Century Gothic" w:eastAsia="Century Gothic" w:hAnsi="Century Gothic" w:cs="Century Gothic"/>
                                  <w:b w:val="0"/>
                                  <w:bCs w:val="0"/>
                                  <w:color w:val="000000"/>
                                  <w:sz w:val="22"/>
                                  <w:szCs w:val="22"/>
                                  <w:bdr w:val="none" w:sz="0" w:space="0" w:color="auto"/>
                                  <w:vertAlign w:val="baseline"/>
                                </w:rPr>
                              </w:pPr>
                              <w:r>
                                <w:rPr>
                                  <w:rStyle w:val="documentratvtextp"/>
                                  <w:rFonts w:ascii="Century Gothic" w:eastAsia="Century Gothic" w:hAnsi="Century Gothic" w:cs="Century Gothic"/>
                                  <w:b w:val="0"/>
                                  <w:bCs w:val="0"/>
                                  <w:color w:val="000000"/>
                                  <w:sz w:val="22"/>
                                  <w:szCs w:val="22"/>
                                </w:rPr>
                                <w:t>Multitasking abilities</w:t>
                              </w:r>
                            </w:p>
                          </w:tc>
                          <w:tc>
                            <w:tcPr>
                              <w:tcW w:w="3000" w:type="dxa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  <w:vAlign w:val="top"/>
                              <w:hideMark/>
                            </w:tcPr>
                            <w:p>
                              <w:pPr>
                                <w:pStyle w:val="documentrating-wrapper"/>
                                <w:pBdr>
                                  <w:top w:val="none" w:sz="0" w:space="0" w:color="auto"/>
                                  <w:left w:val="none" w:sz="0" w:space="0" w:color="auto"/>
                                  <w:bottom w:val="none" w:sz="0" w:space="0" w:color="auto"/>
                                  <w:right w:val="none" w:sz="0" w:space="0" w:color="auto"/>
                                </w:pBdr>
                                <w:spacing w:before="0" w:after="0" w:line="340" w:lineRule="atLeast"/>
                                <w:ind w:left="0" w:right="0"/>
                                <w:rPr>
                                  <w:rStyle w:val="documentrightratvcell"/>
                                  <w:rFonts w:ascii="Century Gothic" w:eastAsia="Century Gothic" w:hAnsi="Century Gothic" w:cs="Century Gothic"/>
                                  <w:b w:val="0"/>
                                  <w:bCs w:val="0"/>
                                  <w:color w:val="000000"/>
                                  <w:sz w:val="22"/>
                                  <w:szCs w:val="22"/>
                                  <w:bdr w:val="none" w:sz="0" w:space="0" w:color="auto"/>
                                  <w:vertAlign w:val="baseline"/>
                                </w:rPr>
                              </w:pPr>
                              <w:r>
                                <w:rPr>
                                  <w:rStyle w:val="documentrightratvcell"/>
                                  <w:rFonts w:ascii="Century Gothic" w:eastAsia="Century Gothic" w:hAnsi="Century Gothic" w:cs="Century Gothic"/>
                                  <w:b w:val="0"/>
                                  <w:bCs w:val="0"/>
                                  <w:strike w:val="0"/>
                                  <w:color w:val="000000"/>
                                  <w:sz w:val="22"/>
                                  <w:szCs w:val="22"/>
                                  <w:u w:val="none"/>
                                  <w:bdr w:val="none" w:sz="0" w:space="0" w:color="auto"/>
                                  <w:vertAlign w:val="baseline"/>
                                </w:rPr>
                                <w:drawing>
                                  <wp:inline>
                                    <wp:extent cx="812419" cy="165615"/>
                                    <wp:docPr id="100016" name=""/>
                                    <wp:cNvGraphicFramePr>
                                      <a:graphicFrameLocks xmlns:a="http://schemas.openxmlformats.org/drawingml/2006/main" noChangeAspect="0"/>
                                    </wp:cNvGraphicFramePr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100016" name=""/>
                                            <pic:cNvPicPr>
                                              <a:picLocks noChangeAspect="0"/>
                                            </pic:cNvPicPr>
                                          </pic:nvPicPr>
                                          <pic:blipFill>
                                            <a:blip xmlns:r="http://schemas.openxmlformats.org/officeDocument/2006/relationships" r:embed="rId10"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>
                                            <a:xfrm>
                                              <a:off x="0" y="0"/>
                                              <a:ext cx="812419" cy="165615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</w:p>
                            <w:p>
                              <w:pPr>
                                <w:pStyle w:val="documentspanpaddedline"/>
                                <w:pBdr>
                                  <w:top w:val="none" w:sz="0" w:space="0" w:color="auto"/>
                                  <w:left w:val="none" w:sz="0" w:space="0" w:color="auto"/>
                                  <w:bottom w:val="none" w:sz="0" w:space="0" w:color="auto"/>
                                  <w:right w:val="none" w:sz="0" w:space="2" w:color="auto"/>
                                </w:pBdr>
                                <w:spacing w:before="0" w:after="0" w:line="220" w:lineRule="atLeast"/>
                                <w:ind w:left="0" w:right="80"/>
                                <w:jc w:val="right"/>
                                <w:rPr>
                                  <w:rStyle w:val="documentrightratvcell"/>
                                  <w:rFonts w:ascii="Century Gothic" w:eastAsia="Century Gothic" w:hAnsi="Century Gothic" w:cs="Century Gothic"/>
                                  <w:b w:val="0"/>
                                  <w:bCs w:val="0"/>
                                  <w:color w:val="000000"/>
                                  <w:sz w:val="22"/>
                                  <w:szCs w:val="22"/>
                                  <w:bdr w:val="none" w:sz="0" w:space="0" w:color="auto"/>
                                  <w:vertAlign w:val="baseline"/>
                                </w:rPr>
                              </w:pPr>
                              <w:r>
                                <w:rPr>
                                  <w:rStyle w:val="documentrightratvcell"/>
                                  <w:rFonts w:ascii="Century Gothic" w:eastAsia="Century Gothic" w:hAnsi="Century Gothic" w:cs="Century Gothic"/>
                                  <w:b w:val="0"/>
                                  <w:bCs w:val="0"/>
                                  <w:color w:val="000000"/>
                                  <w:sz w:val="22"/>
                                  <w:szCs w:val="22"/>
                                  <w:bdr w:val="none" w:sz="0" w:space="0" w:color="auto"/>
                                  <w:vertAlign w:val="baseline"/>
                                </w:rPr>
                                <w:t>Very Good</w:t>
                              </w:r>
                            </w:p>
                          </w:tc>
                        </w:tr>
                      </w:tbl>
                      <w:p>
                        <w:pPr>
                          <w:rPr>
                            <w:rStyle w:val="documentparagraphdateswrapper"/>
                            <w:rFonts w:ascii="Century Gothic" w:eastAsia="Century Gothic" w:hAnsi="Century Gothic" w:cs="Century Gothic"/>
                            <w:sz w:val="22"/>
                            <w:szCs w:val="22"/>
                            <w:bdr w:val="none" w:sz="0" w:space="0" w:color="auto"/>
                            <w:vertAlign w:val="baseline"/>
                          </w:rPr>
                        </w:pPr>
                      </w:p>
                    </w:tc>
                  </w:tr>
                </w:tbl>
                <w:p>
                  <w:pPr>
                    <w:rPr>
                      <w:vanish/>
                    </w:rPr>
                  </w:pPr>
                </w:p>
                <w:tbl>
                  <w:tblPr>
                    <w:tblStyle w:val="documentsectionparagraphwrapperparagraphtwocolpara"/>
                    <w:tblW w:w="0" w:type="auto"/>
                    <w:tblCellSpacing w:w="0" w:type="dxa"/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val="05E0"/>
                  </w:tblPr>
                  <w:tblGrid>
                    <w:gridCol w:w="500"/>
                    <w:gridCol w:w="8340"/>
                  </w:tblGrid>
                  <w:tr>
                    <w:tblPrEx>
                      <w:tblW w:w="0" w:type="auto"/>
                      <w:tblCellSpacing w:w="0" w:type="dxa"/>
                      <w:tblLayout w:type="fixed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  <w:tblLook w:val="05E0"/>
                    </w:tblPrEx>
                    <w:trPr>
                      <w:tblCellSpacing w:w="0" w:type="dxa"/>
                    </w:trPr>
                    <w:tc>
                      <w:tcPr>
                        <w:tcW w:w="500" w:type="dxa"/>
                        <w:noWrap w:val="0"/>
                        <w:tcMar>
                          <w:top w:w="100" w:type="dxa"/>
                          <w:left w:w="0" w:type="dxa"/>
                          <w:bottom w:w="0" w:type="dxa"/>
                          <w:right w:w="0" w:type="dxa"/>
                        </w:tcMar>
                        <w:vAlign w:val="top"/>
                        <w:hideMark/>
                      </w:tcPr>
                      <w:p>
                        <w:pPr>
                          <w:p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pBdr>
                          <w:spacing w:line="340" w:lineRule="atLeast"/>
                          <w:ind w:left="0" w:right="0"/>
                          <w:jc w:val="right"/>
                          <w:rPr>
                            <w:rStyle w:val="documentparagraphdateswrapper"/>
                            <w:rFonts w:ascii="Century Gothic" w:eastAsia="Century Gothic" w:hAnsi="Century Gothic" w:cs="Century Gothic"/>
                            <w:sz w:val="22"/>
                            <w:szCs w:val="22"/>
                            <w:bdr w:val="none" w:sz="0" w:space="0" w:color="auto"/>
                            <w:vertAlign w:val="baseline"/>
                          </w:rPr>
                        </w:pPr>
                        <w:r>
                          <w:rPr>
                            <w:rStyle w:val="documentparagraphdateswrapper"/>
                            <w:rFonts w:ascii="Century Gothic" w:eastAsia="Century Gothic" w:hAnsi="Century Gothic" w:cs="Century Gothic"/>
                            <w:strike w:val="0"/>
                            <w:sz w:val="22"/>
                            <w:szCs w:val="22"/>
                            <w:u w:val="none"/>
                            <w:bdr w:val="none" w:sz="0" w:space="0" w:color="auto"/>
                            <w:vertAlign w:val="baseline"/>
                          </w:rPr>
                          <w:drawing>
                            <wp:anchor simplePos="0" relativeHeight="251661312" behindDoc="0" locked="0" layoutInCell="1" allowOverlap="1">
                              <wp:simplePos x="0" y="0"/>
                              <wp:positionH relativeFrom="column">
                                <wp:posOffset>-63500</wp:posOffset>
                              </wp:positionH>
                              <wp:positionV relativeFrom="paragraph">
                                <wp:posOffset>50800</wp:posOffset>
                              </wp:positionV>
                              <wp:extent cx="102094" cy="102158"/>
                              <wp:wrapNone/>
                              <wp:docPr id="100018" name=""/>
                              <wp:cNvGraphicFramePr>
                                <a:graphicFrameLocks xmlns:a="http://schemas.openxmlformats.org/drawingml/2006/main" noChangeAspect="0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100018" name=""/>
                                      <pic:cNvPicPr>
                                        <a:picLocks noChangeAspect="0"/>
                                      </pic:cNvPicPr>
                                    </pic:nvPicPr>
                                    <pic:blipFill>
                                      <a:blip xmlns:r="http://schemas.openxmlformats.org/officeDocument/2006/relationships" r:embed="rId8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102094" cy="102158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anchor>
                          </w:drawing>
                        </w:r>
                      </w:p>
                    </w:tc>
                    <w:tc>
                      <w:tcPr>
                        <w:tcW w:w="8340" w:type="dxa"/>
                        <w:noWrap w:val="0"/>
                        <w:tcMar>
                          <w:top w:w="100" w:type="dxa"/>
                          <w:left w:w="0" w:type="dxa"/>
                          <w:bottom w:w="0" w:type="dxa"/>
                          <w:right w:w="0" w:type="dxa"/>
                        </w:tcMar>
                        <w:vAlign w:val="top"/>
                        <w:hideMark/>
                      </w:tcPr>
                      <w:tbl>
                        <w:tblPr>
                          <w:tblStyle w:val="documentratvtable"/>
                          <w:tblCellSpacing w:w="0" w:type="dxa"/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val="05E0"/>
                        </w:tblPr>
                        <w:tblGrid>
                          <w:gridCol w:w="5320"/>
                          <w:gridCol w:w="3000"/>
                        </w:tblGrid>
                        <w:tr>
                          <w:tblPrEx>
                            <w:tblCellSpacing w:w="0" w:type="dxa"/>
                            <w:tblLayout w:type="fixed"/>
                            <w:tblCellMar>
                              <w:top w:w="0" w:type="dxa"/>
                              <w:left w:w="0" w:type="dxa"/>
                              <w:bottom w:w="0" w:type="dxa"/>
                              <w:right w:w="0" w:type="dxa"/>
                            </w:tblCellMar>
                            <w:tblLook w:val="05E0"/>
                          </w:tblPrEx>
                          <w:trPr>
                            <w:tblCellSpacing w:w="0" w:type="dxa"/>
                          </w:trPr>
                          <w:tc>
                            <w:tcPr>
                              <w:tcW w:w="5320" w:type="dxa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  <w:vAlign w:val="top"/>
                              <w:hideMark/>
                            </w:tcPr>
                            <w:p>
                              <w:pPr>
                                <w:pStyle w:val="documentleftratvcellfield"/>
                                <w:pBdr>
                                  <w:top w:val="none" w:sz="0" w:space="0" w:color="auto"/>
                                  <w:left w:val="none" w:sz="0" w:space="0" w:color="auto"/>
                                  <w:bottom w:val="none" w:sz="0" w:space="0" w:color="auto"/>
                                  <w:right w:val="none" w:sz="0" w:space="0" w:color="auto"/>
                                </w:pBdr>
                                <w:spacing w:before="0"/>
                                <w:ind w:left="0" w:right="0"/>
                                <w:rPr>
                                  <w:rStyle w:val="documentleftratvcell"/>
                                  <w:rFonts w:ascii="Century Gothic" w:eastAsia="Century Gothic" w:hAnsi="Century Gothic" w:cs="Century Gothic"/>
                                  <w:b w:val="0"/>
                                  <w:bCs w:val="0"/>
                                  <w:color w:val="000000"/>
                                  <w:sz w:val="22"/>
                                  <w:szCs w:val="22"/>
                                  <w:bdr w:val="none" w:sz="0" w:space="0" w:color="auto"/>
                                  <w:vertAlign w:val="baseline"/>
                                </w:rPr>
                              </w:pPr>
                              <w:r>
                                <w:rPr>
                                  <w:rStyle w:val="documentratvtextp"/>
                                  <w:rFonts w:ascii="Century Gothic" w:eastAsia="Century Gothic" w:hAnsi="Century Gothic" w:cs="Century Gothic"/>
                                  <w:b w:val="0"/>
                                  <w:bCs w:val="0"/>
                                  <w:color w:val="000000"/>
                                  <w:sz w:val="22"/>
                                  <w:szCs w:val="22"/>
                                </w:rPr>
                                <w:t>Excellent work ethic</w:t>
                              </w:r>
                            </w:p>
                          </w:tc>
                          <w:tc>
                            <w:tcPr>
                              <w:tcW w:w="3000" w:type="dxa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  <w:vAlign w:val="top"/>
                              <w:hideMark/>
                            </w:tcPr>
                            <w:p>
                              <w:pPr>
                                <w:pStyle w:val="documentrating-wrapper"/>
                                <w:pBdr>
                                  <w:top w:val="none" w:sz="0" w:space="0" w:color="auto"/>
                                  <w:left w:val="none" w:sz="0" w:space="0" w:color="auto"/>
                                  <w:bottom w:val="none" w:sz="0" w:space="0" w:color="auto"/>
                                  <w:right w:val="none" w:sz="0" w:space="0" w:color="auto"/>
                                </w:pBdr>
                                <w:spacing w:before="0" w:after="0" w:line="340" w:lineRule="atLeast"/>
                                <w:ind w:left="0" w:right="0"/>
                                <w:rPr>
                                  <w:rStyle w:val="documentrightratvcell"/>
                                  <w:rFonts w:ascii="Century Gothic" w:eastAsia="Century Gothic" w:hAnsi="Century Gothic" w:cs="Century Gothic"/>
                                  <w:b w:val="0"/>
                                  <w:bCs w:val="0"/>
                                  <w:color w:val="000000"/>
                                  <w:sz w:val="22"/>
                                  <w:szCs w:val="22"/>
                                  <w:bdr w:val="none" w:sz="0" w:space="0" w:color="auto"/>
                                  <w:vertAlign w:val="baseline"/>
                                </w:rPr>
                              </w:pPr>
                              <w:r>
                                <w:rPr>
                                  <w:rStyle w:val="documentrightratvcell"/>
                                  <w:rFonts w:ascii="Century Gothic" w:eastAsia="Century Gothic" w:hAnsi="Century Gothic" w:cs="Century Gothic"/>
                                  <w:b w:val="0"/>
                                  <w:bCs w:val="0"/>
                                  <w:strike w:val="0"/>
                                  <w:color w:val="000000"/>
                                  <w:sz w:val="22"/>
                                  <w:szCs w:val="22"/>
                                  <w:u w:val="none"/>
                                  <w:bdr w:val="none" w:sz="0" w:space="0" w:color="auto"/>
                                  <w:vertAlign w:val="baseline"/>
                                </w:rPr>
                                <w:drawing>
                                  <wp:inline>
                                    <wp:extent cx="812419" cy="165615"/>
                                    <wp:docPr id="100020" name=""/>
                                    <wp:cNvGraphicFramePr>
                                      <a:graphicFrameLocks xmlns:a="http://schemas.openxmlformats.org/drawingml/2006/main" noChangeAspect="0"/>
                                    </wp:cNvGraphicFramePr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100020" name=""/>
                                            <pic:cNvPicPr>
                                              <a:picLocks noChangeAspect="0"/>
                                            </pic:cNvPicPr>
                                          </pic:nvPicPr>
                                          <pic:blipFill>
                                            <a:blip xmlns:r="http://schemas.openxmlformats.org/officeDocument/2006/relationships" r:embed="rId10"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>
                                            <a:xfrm>
                                              <a:off x="0" y="0"/>
                                              <a:ext cx="812419" cy="165615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</w:p>
                            <w:p>
                              <w:pPr>
                                <w:pStyle w:val="documentspanpaddedline"/>
                                <w:pBdr>
                                  <w:top w:val="none" w:sz="0" w:space="0" w:color="auto"/>
                                  <w:left w:val="none" w:sz="0" w:space="0" w:color="auto"/>
                                  <w:bottom w:val="none" w:sz="0" w:space="0" w:color="auto"/>
                                  <w:right w:val="none" w:sz="0" w:space="2" w:color="auto"/>
                                </w:pBdr>
                                <w:spacing w:before="0" w:after="0" w:line="220" w:lineRule="atLeast"/>
                                <w:ind w:left="0" w:right="80"/>
                                <w:jc w:val="right"/>
                                <w:rPr>
                                  <w:rStyle w:val="documentrightratvcell"/>
                                  <w:rFonts w:ascii="Century Gothic" w:eastAsia="Century Gothic" w:hAnsi="Century Gothic" w:cs="Century Gothic"/>
                                  <w:b w:val="0"/>
                                  <w:bCs w:val="0"/>
                                  <w:color w:val="000000"/>
                                  <w:sz w:val="22"/>
                                  <w:szCs w:val="22"/>
                                  <w:bdr w:val="none" w:sz="0" w:space="0" w:color="auto"/>
                                  <w:vertAlign w:val="baseline"/>
                                </w:rPr>
                              </w:pPr>
                              <w:r>
                                <w:rPr>
                                  <w:rStyle w:val="documentrightratvcell"/>
                                  <w:rFonts w:ascii="Century Gothic" w:eastAsia="Century Gothic" w:hAnsi="Century Gothic" w:cs="Century Gothic"/>
                                  <w:b w:val="0"/>
                                  <w:bCs w:val="0"/>
                                  <w:color w:val="000000"/>
                                  <w:sz w:val="22"/>
                                  <w:szCs w:val="22"/>
                                  <w:bdr w:val="none" w:sz="0" w:space="0" w:color="auto"/>
                                  <w:vertAlign w:val="baseline"/>
                                </w:rPr>
                                <w:t>Very Good</w:t>
                              </w:r>
                            </w:p>
                          </w:tc>
                        </w:tr>
                      </w:tbl>
                      <w:p>
                        <w:pPr>
                          <w:rPr>
                            <w:rStyle w:val="documentparagraphdateswrapper"/>
                            <w:rFonts w:ascii="Century Gothic" w:eastAsia="Century Gothic" w:hAnsi="Century Gothic" w:cs="Century Gothic"/>
                            <w:sz w:val="22"/>
                            <w:szCs w:val="22"/>
                            <w:bdr w:val="none" w:sz="0" w:space="0" w:color="auto"/>
                            <w:vertAlign w:val="baseline"/>
                          </w:rPr>
                        </w:pPr>
                      </w:p>
                    </w:tc>
                  </w:tr>
                </w:tbl>
                <w:p>
                  <w:pPr>
                    <w:rPr>
                      <w:vanish/>
                    </w:rPr>
                  </w:pPr>
                </w:p>
                <w:tbl>
                  <w:tblPr>
                    <w:tblStyle w:val="documentsectionparagraphwrapperparagraphtwocolpara"/>
                    <w:tblW w:w="0" w:type="auto"/>
                    <w:tblCellSpacing w:w="0" w:type="dxa"/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val="05E0"/>
                  </w:tblPr>
                  <w:tblGrid>
                    <w:gridCol w:w="500"/>
                    <w:gridCol w:w="8340"/>
                  </w:tblGrid>
                  <w:tr>
                    <w:tblPrEx>
                      <w:tblW w:w="0" w:type="auto"/>
                      <w:tblCellSpacing w:w="0" w:type="dxa"/>
                      <w:tblLayout w:type="fixed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  <w:tblLook w:val="05E0"/>
                    </w:tblPrEx>
                    <w:trPr>
                      <w:tblCellSpacing w:w="0" w:type="dxa"/>
                    </w:trPr>
                    <w:tc>
                      <w:tcPr>
                        <w:tcW w:w="500" w:type="dxa"/>
                        <w:noWrap w:val="0"/>
                        <w:tcMar>
                          <w:top w:w="100" w:type="dxa"/>
                          <w:left w:w="0" w:type="dxa"/>
                          <w:bottom w:w="0" w:type="dxa"/>
                          <w:right w:w="0" w:type="dxa"/>
                        </w:tcMar>
                        <w:vAlign w:val="top"/>
                        <w:hideMark/>
                      </w:tcPr>
                      <w:p>
                        <w:pPr>
                          <w:p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pBdr>
                          <w:spacing w:line="340" w:lineRule="atLeast"/>
                          <w:ind w:left="0" w:right="0"/>
                          <w:jc w:val="right"/>
                          <w:rPr>
                            <w:rStyle w:val="documentparagraphdateswrapper"/>
                            <w:rFonts w:ascii="Century Gothic" w:eastAsia="Century Gothic" w:hAnsi="Century Gothic" w:cs="Century Gothic"/>
                            <w:sz w:val="22"/>
                            <w:szCs w:val="22"/>
                            <w:bdr w:val="none" w:sz="0" w:space="0" w:color="auto"/>
                            <w:vertAlign w:val="baseline"/>
                          </w:rPr>
                        </w:pPr>
                        <w:r>
                          <w:rPr>
                            <w:rStyle w:val="documentparagraphdateswrapper"/>
                            <w:rFonts w:ascii="Century Gothic" w:eastAsia="Century Gothic" w:hAnsi="Century Gothic" w:cs="Century Gothic"/>
                            <w:strike w:val="0"/>
                            <w:sz w:val="22"/>
                            <w:szCs w:val="22"/>
                            <w:u w:val="none"/>
                            <w:bdr w:val="none" w:sz="0" w:space="0" w:color="auto"/>
                            <w:vertAlign w:val="baseline"/>
                          </w:rPr>
                          <w:drawing>
                            <wp:anchor simplePos="0" relativeHeight="251662336" behindDoc="0" locked="0" layoutInCell="1" allowOverlap="1">
                              <wp:simplePos x="0" y="0"/>
                              <wp:positionH relativeFrom="column">
                                <wp:posOffset>-63500</wp:posOffset>
                              </wp:positionH>
                              <wp:positionV relativeFrom="paragraph">
                                <wp:posOffset>50800</wp:posOffset>
                              </wp:positionV>
                              <wp:extent cx="102094" cy="102158"/>
                              <wp:wrapNone/>
                              <wp:docPr id="100022" name=""/>
                              <wp:cNvGraphicFramePr>
                                <a:graphicFrameLocks xmlns:a="http://schemas.openxmlformats.org/drawingml/2006/main" noChangeAspect="0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100022" name=""/>
                                      <pic:cNvPicPr>
                                        <a:picLocks noChangeAspect="0"/>
                                      </pic:cNvPicPr>
                                    </pic:nvPicPr>
                                    <pic:blipFill>
                                      <a:blip xmlns:r="http://schemas.openxmlformats.org/officeDocument/2006/relationships" r:embed="rId8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102094" cy="102158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anchor>
                          </w:drawing>
                        </w:r>
                      </w:p>
                    </w:tc>
                    <w:tc>
                      <w:tcPr>
                        <w:tcW w:w="8340" w:type="dxa"/>
                        <w:noWrap w:val="0"/>
                        <w:tcMar>
                          <w:top w:w="100" w:type="dxa"/>
                          <w:left w:w="0" w:type="dxa"/>
                          <w:bottom w:w="0" w:type="dxa"/>
                          <w:right w:w="0" w:type="dxa"/>
                        </w:tcMar>
                        <w:vAlign w:val="top"/>
                        <w:hideMark/>
                      </w:tcPr>
                      <w:tbl>
                        <w:tblPr>
                          <w:tblStyle w:val="documentratvtable"/>
                          <w:tblCellSpacing w:w="0" w:type="dxa"/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val="05E0"/>
                        </w:tblPr>
                        <w:tblGrid>
                          <w:gridCol w:w="5320"/>
                          <w:gridCol w:w="3000"/>
                        </w:tblGrid>
                        <w:tr>
                          <w:tblPrEx>
                            <w:tblCellSpacing w:w="0" w:type="dxa"/>
                            <w:tblLayout w:type="fixed"/>
                            <w:tblCellMar>
                              <w:top w:w="0" w:type="dxa"/>
                              <w:left w:w="0" w:type="dxa"/>
                              <w:bottom w:w="0" w:type="dxa"/>
                              <w:right w:w="0" w:type="dxa"/>
                            </w:tblCellMar>
                            <w:tblLook w:val="05E0"/>
                          </w:tblPrEx>
                          <w:trPr>
                            <w:tblCellSpacing w:w="0" w:type="dxa"/>
                          </w:trPr>
                          <w:tc>
                            <w:tcPr>
                              <w:tcW w:w="5320" w:type="dxa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  <w:vAlign w:val="top"/>
                              <w:hideMark/>
                            </w:tcPr>
                            <w:p>
                              <w:pPr>
                                <w:pStyle w:val="documentleftratvcellfield"/>
                                <w:pBdr>
                                  <w:top w:val="none" w:sz="0" w:space="0" w:color="auto"/>
                                  <w:left w:val="none" w:sz="0" w:space="0" w:color="auto"/>
                                  <w:bottom w:val="none" w:sz="0" w:space="0" w:color="auto"/>
                                  <w:right w:val="none" w:sz="0" w:space="0" w:color="auto"/>
                                </w:pBdr>
                                <w:spacing w:before="0"/>
                                <w:ind w:left="0" w:right="0"/>
                                <w:rPr>
                                  <w:rStyle w:val="documentleftratvcell"/>
                                  <w:rFonts w:ascii="Century Gothic" w:eastAsia="Century Gothic" w:hAnsi="Century Gothic" w:cs="Century Gothic"/>
                                  <w:b w:val="0"/>
                                  <w:bCs w:val="0"/>
                                  <w:color w:val="000000"/>
                                  <w:sz w:val="22"/>
                                  <w:szCs w:val="22"/>
                                  <w:bdr w:val="none" w:sz="0" w:space="0" w:color="auto"/>
                                  <w:vertAlign w:val="baseline"/>
                                </w:rPr>
                              </w:pPr>
                              <w:r>
                                <w:rPr>
                                  <w:rStyle w:val="documentratvtextp"/>
                                  <w:rFonts w:ascii="Century Gothic" w:eastAsia="Century Gothic" w:hAnsi="Century Gothic" w:cs="Century Gothic"/>
                                  <w:b w:val="0"/>
                                  <w:bCs w:val="0"/>
                                  <w:color w:val="000000"/>
                                  <w:sz w:val="22"/>
                                  <w:szCs w:val="22"/>
                                </w:rPr>
                                <w:t>Leadership</w:t>
                              </w:r>
                            </w:p>
                          </w:tc>
                          <w:tc>
                            <w:tcPr>
                              <w:tcW w:w="3000" w:type="dxa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  <w:vAlign w:val="top"/>
                              <w:hideMark/>
                            </w:tcPr>
                            <w:p>
                              <w:pPr>
                                <w:pStyle w:val="documentrating-wrapper"/>
                                <w:pBdr>
                                  <w:top w:val="none" w:sz="0" w:space="0" w:color="auto"/>
                                  <w:left w:val="none" w:sz="0" w:space="0" w:color="auto"/>
                                  <w:bottom w:val="none" w:sz="0" w:space="0" w:color="auto"/>
                                  <w:right w:val="none" w:sz="0" w:space="0" w:color="auto"/>
                                </w:pBdr>
                                <w:spacing w:before="0" w:after="0" w:line="340" w:lineRule="atLeast"/>
                                <w:ind w:left="0" w:right="0"/>
                                <w:rPr>
                                  <w:rStyle w:val="documentrightratvcell"/>
                                  <w:rFonts w:ascii="Century Gothic" w:eastAsia="Century Gothic" w:hAnsi="Century Gothic" w:cs="Century Gothic"/>
                                  <w:b w:val="0"/>
                                  <w:bCs w:val="0"/>
                                  <w:color w:val="000000"/>
                                  <w:sz w:val="22"/>
                                  <w:szCs w:val="22"/>
                                  <w:bdr w:val="none" w:sz="0" w:space="0" w:color="auto"/>
                                  <w:vertAlign w:val="baseline"/>
                                </w:rPr>
                              </w:pPr>
                              <w:r>
                                <w:rPr>
                                  <w:rStyle w:val="documentrightratvcell"/>
                                  <w:rFonts w:ascii="Century Gothic" w:eastAsia="Century Gothic" w:hAnsi="Century Gothic" w:cs="Century Gothic"/>
                                  <w:b w:val="0"/>
                                  <w:bCs w:val="0"/>
                                  <w:strike w:val="0"/>
                                  <w:color w:val="000000"/>
                                  <w:sz w:val="22"/>
                                  <w:szCs w:val="22"/>
                                  <w:u w:val="none"/>
                                  <w:bdr w:val="none" w:sz="0" w:space="0" w:color="auto"/>
                                  <w:vertAlign w:val="baseline"/>
                                </w:rPr>
                                <w:drawing>
                                  <wp:inline>
                                    <wp:extent cx="812419" cy="165615"/>
                                    <wp:docPr id="100024" name=""/>
                                    <wp:cNvGraphicFramePr>
                                      <a:graphicFrameLocks xmlns:a="http://schemas.openxmlformats.org/drawingml/2006/main" noChangeAspect="0"/>
                                    </wp:cNvGraphicFramePr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100024" name=""/>
                                            <pic:cNvPicPr>
                                              <a:picLocks noChangeAspect="0"/>
                                            </pic:cNvPicPr>
                                          </pic:nvPicPr>
                                          <pic:blipFill>
                                            <a:blip xmlns:r="http://schemas.openxmlformats.org/officeDocument/2006/relationships" r:embed="rId9"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>
                                            <a:xfrm>
                                              <a:off x="0" y="0"/>
                                              <a:ext cx="812419" cy="165615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</w:p>
                            <w:p>
                              <w:pPr>
                                <w:pStyle w:val="documentspanpaddedline"/>
                                <w:pBdr>
                                  <w:top w:val="none" w:sz="0" w:space="0" w:color="auto"/>
                                  <w:left w:val="none" w:sz="0" w:space="0" w:color="auto"/>
                                  <w:bottom w:val="none" w:sz="0" w:space="0" w:color="auto"/>
                                  <w:right w:val="none" w:sz="0" w:space="2" w:color="auto"/>
                                </w:pBdr>
                                <w:spacing w:before="0" w:after="0" w:line="220" w:lineRule="atLeast"/>
                                <w:ind w:left="0" w:right="80"/>
                                <w:jc w:val="right"/>
                                <w:rPr>
                                  <w:rStyle w:val="documentrightratvcell"/>
                                  <w:rFonts w:ascii="Century Gothic" w:eastAsia="Century Gothic" w:hAnsi="Century Gothic" w:cs="Century Gothic"/>
                                  <w:b w:val="0"/>
                                  <w:bCs w:val="0"/>
                                  <w:color w:val="000000"/>
                                  <w:sz w:val="22"/>
                                  <w:szCs w:val="22"/>
                                  <w:bdr w:val="none" w:sz="0" w:space="0" w:color="auto"/>
                                  <w:vertAlign w:val="baseline"/>
                                </w:rPr>
                              </w:pPr>
                              <w:r>
                                <w:rPr>
                                  <w:rStyle w:val="documentrightratvcell"/>
                                  <w:rFonts w:ascii="Century Gothic" w:eastAsia="Century Gothic" w:hAnsi="Century Gothic" w:cs="Century Gothic"/>
                                  <w:b w:val="0"/>
                                  <w:bCs w:val="0"/>
                                  <w:color w:val="000000"/>
                                  <w:sz w:val="22"/>
                                  <w:szCs w:val="22"/>
                                  <w:bdr w:val="none" w:sz="0" w:space="0" w:color="auto"/>
                                  <w:vertAlign w:val="baseline"/>
                                </w:rPr>
                                <w:t>Excellent</w:t>
                              </w:r>
                            </w:p>
                          </w:tc>
                        </w:tr>
                      </w:tbl>
                      <w:p>
                        <w:pPr>
                          <w:rPr>
                            <w:rStyle w:val="documentparagraphdateswrapper"/>
                            <w:rFonts w:ascii="Century Gothic" w:eastAsia="Century Gothic" w:hAnsi="Century Gothic" w:cs="Century Gothic"/>
                            <w:sz w:val="22"/>
                            <w:szCs w:val="22"/>
                            <w:bdr w:val="none" w:sz="0" w:space="0" w:color="auto"/>
                            <w:vertAlign w:val="baseline"/>
                          </w:rPr>
                        </w:pPr>
                      </w:p>
                    </w:tc>
                  </w:tr>
                </w:tbl>
                <w:p>
                  <w:pPr>
                    <w:rPr>
                      <w:vanish/>
                    </w:rPr>
                  </w:pPr>
                </w:p>
                <w:tbl>
                  <w:tblPr>
                    <w:tblStyle w:val="documentsectionparagraphwrapperparagraphtwocolpara"/>
                    <w:tblW w:w="0" w:type="auto"/>
                    <w:tblCellSpacing w:w="0" w:type="dxa"/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val="05E0"/>
                  </w:tblPr>
                  <w:tblGrid>
                    <w:gridCol w:w="500"/>
                    <w:gridCol w:w="8340"/>
                  </w:tblGrid>
                  <w:tr>
                    <w:tblPrEx>
                      <w:tblW w:w="0" w:type="auto"/>
                      <w:tblCellSpacing w:w="0" w:type="dxa"/>
                      <w:tblLayout w:type="fixed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  <w:tblLook w:val="05E0"/>
                    </w:tblPrEx>
                    <w:trPr>
                      <w:tblCellSpacing w:w="0" w:type="dxa"/>
                    </w:trPr>
                    <w:tc>
                      <w:tcPr>
                        <w:tcW w:w="500" w:type="dxa"/>
                        <w:noWrap w:val="0"/>
                        <w:tcMar>
                          <w:top w:w="100" w:type="dxa"/>
                          <w:left w:w="0" w:type="dxa"/>
                          <w:bottom w:w="0" w:type="dxa"/>
                          <w:right w:w="0" w:type="dxa"/>
                        </w:tcMar>
                        <w:vAlign w:val="top"/>
                        <w:hideMark/>
                      </w:tcPr>
                      <w:p>
                        <w:pPr>
                          <w:p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pBdr>
                          <w:spacing w:line="340" w:lineRule="atLeast"/>
                          <w:ind w:left="0" w:right="0"/>
                          <w:jc w:val="right"/>
                          <w:rPr>
                            <w:rStyle w:val="documentparagraphdateswrapper"/>
                            <w:rFonts w:ascii="Century Gothic" w:eastAsia="Century Gothic" w:hAnsi="Century Gothic" w:cs="Century Gothic"/>
                            <w:sz w:val="22"/>
                            <w:szCs w:val="22"/>
                            <w:bdr w:val="none" w:sz="0" w:space="0" w:color="auto"/>
                            <w:vertAlign w:val="baseline"/>
                          </w:rPr>
                        </w:pPr>
                        <w:r>
                          <w:rPr>
                            <w:rStyle w:val="documentparagraphdateswrapper"/>
                            <w:rFonts w:ascii="Century Gothic" w:eastAsia="Century Gothic" w:hAnsi="Century Gothic" w:cs="Century Gothic"/>
                            <w:strike w:val="0"/>
                            <w:sz w:val="22"/>
                            <w:szCs w:val="22"/>
                            <w:u w:val="none"/>
                            <w:bdr w:val="none" w:sz="0" w:space="0" w:color="auto"/>
                            <w:vertAlign w:val="baseline"/>
                          </w:rPr>
                          <w:drawing>
                            <wp:anchor simplePos="0" relativeHeight="251663360" behindDoc="0" locked="0" layoutInCell="1" allowOverlap="1">
                              <wp:simplePos x="0" y="0"/>
                              <wp:positionH relativeFrom="column">
                                <wp:posOffset>-63500</wp:posOffset>
                              </wp:positionH>
                              <wp:positionV relativeFrom="paragraph">
                                <wp:posOffset>50800</wp:posOffset>
                              </wp:positionV>
                              <wp:extent cx="102094" cy="102158"/>
                              <wp:wrapNone/>
                              <wp:docPr id="100026" name=""/>
                              <wp:cNvGraphicFramePr>
                                <a:graphicFrameLocks xmlns:a="http://schemas.openxmlformats.org/drawingml/2006/main" noChangeAspect="0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100026" name=""/>
                                      <pic:cNvPicPr>
                                        <a:picLocks noChangeAspect="0"/>
                                      </pic:cNvPicPr>
                                    </pic:nvPicPr>
                                    <pic:blipFill>
                                      <a:blip xmlns:r="http://schemas.openxmlformats.org/officeDocument/2006/relationships" r:embed="rId8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102094" cy="102158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anchor>
                          </w:drawing>
                        </w:r>
                      </w:p>
                    </w:tc>
                    <w:tc>
                      <w:tcPr>
                        <w:tcW w:w="8340" w:type="dxa"/>
                        <w:noWrap w:val="0"/>
                        <w:tcMar>
                          <w:top w:w="100" w:type="dxa"/>
                          <w:left w:w="0" w:type="dxa"/>
                          <w:bottom w:w="0" w:type="dxa"/>
                          <w:right w:w="0" w:type="dxa"/>
                        </w:tcMar>
                        <w:vAlign w:val="top"/>
                        <w:hideMark/>
                      </w:tcPr>
                      <w:tbl>
                        <w:tblPr>
                          <w:tblStyle w:val="documentratvtable"/>
                          <w:tblCellSpacing w:w="0" w:type="dxa"/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val="05E0"/>
                        </w:tblPr>
                        <w:tblGrid>
                          <w:gridCol w:w="5320"/>
                          <w:gridCol w:w="3000"/>
                        </w:tblGrid>
                        <w:tr>
                          <w:tblPrEx>
                            <w:tblCellSpacing w:w="0" w:type="dxa"/>
                            <w:tblLayout w:type="fixed"/>
                            <w:tblCellMar>
                              <w:top w:w="0" w:type="dxa"/>
                              <w:left w:w="0" w:type="dxa"/>
                              <w:bottom w:w="0" w:type="dxa"/>
                              <w:right w:w="0" w:type="dxa"/>
                            </w:tblCellMar>
                            <w:tblLook w:val="05E0"/>
                          </w:tblPrEx>
                          <w:trPr>
                            <w:tblCellSpacing w:w="0" w:type="dxa"/>
                          </w:trPr>
                          <w:tc>
                            <w:tcPr>
                              <w:tcW w:w="5320" w:type="dxa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  <w:vAlign w:val="top"/>
                              <w:hideMark/>
                            </w:tcPr>
                            <w:p>
                              <w:pPr>
                                <w:pStyle w:val="documentleftratvcellfield"/>
                                <w:pBdr>
                                  <w:top w:val="none" w:sz="0" w:space="0" w:color="auto"/>
                                  <w:left w:val="none" w:sz="0" w:space="0" w:color="auto"/>
                                  <w:bottom w:val="none" w:sz="0" w:space="0" w:color="auto"/>
                                  <w:right w:val="none" w:sz="0" w:space="0" w:color="auto"/>
                                </w:pBdr>
                                <w:spacing w:before="0"/>
                                <w:ind w:left="0" w:right="0"/>
                                <w:rPr>
                                  <w:rStyle w:val="documentleftratvcell"/>
                                  <w:rFonts w:ascii="Century Gothic" w:eastAsia="Century Gothic" w:hAnsi="Century Gothic" w:cs="Century Gothic"/>
                                  <w:b w:val="0"/>
                                  <w:bCs w:val="0"/>
                                  <w:color w:val="000000"/>
                                  <w:sz w:val="22"/>
                                  <w:szCs w:val="22"/>
                                  <w:bdr w:val="none" w:sz="0" w:space="0" w:color="auto"/>
                                  <w:vertAlign w:val="baseline"/>
                                </w:rPr>
                              </w:pPr>
                              <w:r>
                                <w:rPr>
                                  <w:rStyle w:val="documentratvtextp"/>
                                  <w:rFonts w:ascii="Century Gothic" w:eastAsia="Century Gothic" w:hAnsi="Century Gothic" w:cs="Century Gothic"/>
                                  <w:b w:val="0"/>
                                  <w:bCs w:val="0"/>
                                  <w:color w:val="000000"/>
                                  <w:sz w:val="22"/>
                                  <w:szCs w:val="22"/>
                                </w:rPr>
                                <w:t>Testing and maintenance</w:t>
                              </w:r>
                            </w:p>
                          </w:tc>
                          <w:tc>
                            <w:tcPr>
                              <w:tcW w:w="3000" w:type="dxa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  <w:vAlign w:val="top"/>
                              <w:hideMark/>
                            </w:tcPr>
                            <w:p>
                              <w:pPr>
                                <w:pStyle w:val="documentrating-wrapper"/>
                                <w:pBdr>
                                  <w:top w:val="none" w:sz="0" w:space="0" w:color="auto"/>
                                  <w:left w:val="none" w:sz="0" w:space="0" w:color="auto"/>
                                  <w:bottom w:val="none" w:sz="0" w:space="0" w:color="auto"/>
                                  <w:right w:val="none" w:sz="0" w:space="0" w:color="auto"/>
                                </w:pBdr>
                                <w:spacing w:before="0" w:after="0" w:line="340" w:lineRule="atLeast"/>
                                <w:ind w:left="0" w:right="0"/>
                                <w:rPr>
                                  <w:rStyle w:val="documentrightratvcell"/>
                                  <w:rFonts w:ascii="Century Gothic" w:eastAsia="Century Gothic" w:hAnsi="Century Gothic" w:cs="Century Gothic"/>
                                  <w:b w:val="0"/>
                                  <w:bCs w:val="0"/>
                                  <w:color w:val="000000"/>
                                  <w:sz w:val="22"/>
                                  <w:szCs w:val="22"/>
                                  <w:bdr w:val="none" w:sz="0" w:space="0" w:color="auto"/>
                                  <w:vertAlign w:val="baseline"/>
                                </w:rPr>
                              </w:pPr>
                              <w:r>
                                <w:rPr>
                                  <w:rStyle w:val="documentrightratvcell"/>
                                  <w:rFonts w:ascii="Century Gothic" w:eastAsia="Century Gothic" w:hAnsi="Century Gothic" w:cs="Century Gothic"/>
                                  <w:b w:val="0"/>
                                  <w:bCs w:val="0"/>
                                  <w:strike w:val="0"/>
                                  <w:color w:val="000000"/>
                                  <w:sz w:val="22"/>
                                  <w:szCs w:val="22"/>
                                  <w:u w:val="none"/>
                                  <w:bdr w:val="none" w:sz="0" w:space="0" w:color="auto"/>
                                  <w:vertAlign w:val="baseline"/>
                                </w:rPr>
                                <w:drawing>
                                  <wp:inline>
                                    <wp:extent cx="812419" cy="165615"/>
                                    <wp:docPr id="100028" name=""/>
                                    <wp:cNvGraphicFramePr>
                                      <a:graphicFrameLocks xmlns:a="http://schemas.openxmlformats.org/drawingml/2006/main" noChangeAspect="0"/>
                                    </wp:cNvGraphicFramePr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100028" name=""/>
                                            <pic:cNvPicPr>
                                              <a:picLocks noChangeAspect="0"/>
                                            </pic:cNvPicPr>
                                          </pic:nvPicPr>
                                          <pic:blipFill>
                                            <a:blip xmlns:r="http://schemas.openxmlformats.org/officeDocument/2006/relationships" r:embed="rId11"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>
                                            <a:xfrm>
                                              <a:off x="0" y="0"/>
                                              <a:ext cx="812419" cy="165615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</w:p>
                            <w:p>
                              <w:pPr>
                                <w:pStyle w:val="documentspanpaddedline"/>
                                <w:pBdr>
                                  <w:top w:val="none" w:sz="0" w:space="0" w:color="auto"/>
                                  <w:left w:val="none" w:sz="0" w:space="0" w:color="auto"/>
                                  <w:bottom w:val="none" w:sz="0" w:space="0" w:color="auto"/>
                                  <w:right w:val="none" w:sz="0" w:space="2" w:color="auto"/>
                                </w:pBdr>
                                <w:spacing w:before="0" w:after="0" w:line="220" w:lineRule="atLeast"/>
                                <w:ind w:left="0" w:right="80"/>
                                <w:jc w:val="right"/>
                                <w:rPr>
                                  <w:rStyle w:val="documentrightratvcell"/>
                                  <w:rFonts w:ascii="Century Gothic" w:eastAsia="Century Gothic" w:hAnsi="Century Gothic" w:cs="Century Gothic"/>
                                  <w:b w:val="0"/>
                                  <w:bCs w:val="0"/>
                                  <w:color w:val="000000"/>
                                  <w:sz w:val="22"/>
                                  <w:szCs w:val="22"/>
                                  <w:bdr w:val="none" w:sz="0" w:space="0" w:color="auto"/>
                                  <w:vertAlign w:val="baseline"/>
                                </w:rPr>
                              </w:pPr>
                              <w:r>
                                <w:rPr>
                                  <w:rStyle w:val="documentrightratvcell"/>
                                  <w:rFonts w:ascii="Century Gothic" w:eastAsia="Century Gothic" w:hAnsi="Century Gothic" w:cs="Century Gothic"/>
                                  <w:b w:val="0"/>
                                  <w:bCs w:val="0"/>
                                  <w:color w:val="000000"/>
                                  <w:sz w:val="22"/>
                                  <w:szCs w:val="22"/>
                                  <w:bdr w:val="none" w:sz="0" w:space="0" w:color="auto"/>
                                  <w:vertAlign w:val="baseline"/>
                                </w:rPr>
                                <w:t>Very Good</w:t>
                              </w:r>
                            </w:p>
                          </w:tc>
                        </w:tr>
                      </w:tbl>
                      <w:p>
                        <w:pPr>
                          <w:rPr>
                            <w:rStyle w:val="documentparagraphdateswrapper"/>
                            <w:rFonts w:ascii="Century Gothic" w:eastAsia="Century Gothic" w:hAnsi="Century Gothic" w:cs="Century Gothic"/>
                            <w:sz w:val="22"/>
                            <w:szCs w:val="22"/>
                            <w:bdr w:val="none" w:sz="0" w:space="0" w:color="auto"/>
                            <w:vertAlign w:val="baseline"/>
                          </w:rPr>
                        </w:pPr>
                      </w:p>
                    </w:tc>
                  </w:tr>
                </w:tbl>
                <w:p>
                  <w:pPr>
                    <w:rPr>
                      <w:vanish/>
                    </w:rPr>
                  </w:pPr>
                </w:p>
                <w:tbl>
                  <w:tblPr>
                    <w:tblStyle w:val="documentsectionparagraphwrapperparagraphtwocolpara"/>
                    <w:tblW w:w="0" w:type="auto"/>
                    <w:tblCellSpacing w:w="0" w:type="dxa"/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val="05E0"/>
                  </w:tblPr>
                  <w:tblGrid>
                    <w:gridCol w:w="500"/>
                    <w:gridCol w:w="8340"/>
                  </w:tblGrid>
                  <w:tr>
                    <w:tblPrEx>
                      <w:tblW w:w="0" w:type="auto"/>
                      <w:tblCellSpacing w:w="0" w:type="dxa"/>
                      <w:tblLayout w:type="fixed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  <w:tblLook w:val="05E0"/>
                    </w:tblPrEx>
                    <w:trPr>
                      <w:tblCellSpacing w:w="0" w:type="dxa"/>
                    </w:trPr>
                    <w:tc>
                      <w:tcPr>
                        <w:tcW w:w="500" w:type="dxa"/>
                        <w:noWrap w:val="0"/>
                        <w:tcMar>
                          <w:top w:w="100" w:type="dxa"/>
                          <w:left w:w="0" w:type="dxa"/>
                          <w:bottom w:w="0" w:type="dxa"/>
                          <w:right w:w="0" w:type="dxa"/>
                        </w:tcMar>
                        <w:vAlign w:val="top"/>
                        <w:hideMark/>
                      </w:tcPr>
                      <w:p>
                        <w:pPr>
                          <w:p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pBdr>
                          <w:spacing w:line="340" w:lineRule="atLeast"/>
                          <w:ind w:left="0" w:right="0"/>
                          <w:jc w:val="right"/>
                          <w:rPr>
                            <w:rStyle w:val="documentparagraphdateswrapper"/>
                            <w:rFonts w:ascii="Century Gothic" w:eastAsia="Century Gothic" w:hAnsi="Century Gothic" w:cs="Century Gothic"/>
                            <w:sz w:val="22"/>
                            <w:szCs w:val="22"/>
                            <w:bdr w:val="none" w:sz="0" w:space="0" w:color="auto"/>
                            <w:vertAlign w:val="baseline"/>
                          </w:rPr>
                        </w:pPr>
                        <w:r>
                          <w:rPr>
                            <w:rStyle w:val="documentparagraphdateswrapper"/>
                            <w:rFonts w:ascii="Century Gothic" w:eastAsia="Century Gothic" w:hAnsi="Century Gothic" w:cs="Century Gothic"/>
                            <w:strike w:val="0"/>
                            <w:sz w:val="22"/>
                            <w:szCs w:val="22"/>
                            <w:u w:val="none"/>
                            <w:bdr w:val="none" w:sz="0" w:space="0" w:color="auto"/>
                            <w:vertAlign w:val="baseline"/>
                          </w:rPr>
                          <w:drawing>
                            <wp:anchor simplePos="0" relativeHeight="251664384" behindDoc="0" locked="0" layoutInCell="1" allowOverlap="1">
                              <wp:simplePos x="0" y="0"/>
                              <wp:positionH relativeFrom="column">
                                <wp:posOffset>-63500</wp:posOffset>
                              </wp:positionH>
                              <wp:positionV relativeFrom="paragraph">
                                <wp:posOffset>50800</wp:posOffset>
                              </wp:positionV>
                              <wp:extent cx="102094" cy="102158"/>
                              <wp:wrapNone/>
                              <wp:docPr id="100030" name=""/>
                              <wp:cNvGraphicFramePr>
                                <a:graphicFrameLocks xmlns:a="http://schemas.openxmlformats.org/drawingml/2006/main" noChangeAspect="0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100030" name=""/>
                                      <pic:cNvPicPr>
                                        <a:picLocks noChangeAspect="0"/>
                                      </pic:cNvPicPr>
                                    </pic:nvPicPr>
                                    <pic:blipFill>
                                      <a:blip xmlns:r="http://schemas.openxmlformats.org/officeDocument/2006/relationships" r:embed="rId12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102094" cy="102158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anchor>
                          </w:drawing>
                        </w:r>
                      </w:p>
                    </w:tc>
                    <w:tc>
                      <w:tcPr>
                        <w:tcW w:w="8340" w:type="dxa"/>
                        <w:noWrap w:val="0"/>
                        <w:tcMar>
                          <w:top w:w="100" w:type="dxa"/>
                          <w:left w:w="0" w:type="dxa"/>
                          <w:bottom w:w="0" w:type="dxa"/>
                          <w:right w:w="0" w:type="dxa"/>
                        </w:tcMar>
                        <w:vAlign w:val="top"/>
                        <w:hideMark/>
                      </w:tcPr>
                      <w:tbl>
                        <w:tblPr>
                          <w:tblStyle w:val="documentratvtable"/>
                          <w:tblCellSpacing w:w="0" w:type="dxa"/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val="05E0"/>
                        </w:tblPr>
                        <w:tblGrid>
                          <w:gridCol w:w="5320"/>
                          <w:gridCol w:w="3000"/>
                        </w:tblGrid>
                        <w:tr>
                          <w:tblPrEx>
                            <w:tblCellSpacing w:w="0" w:type="dxa"/>
                            <w:tblLayout w:type="fixed"/>
                            <w:tblCellMar>
                              <w:top w:w="0" w:type="dxa"/>
                              <w:left w:w="0" w:type="dxa"/>
                              <w:bottom w:w="0" w:type="dxa"/>
                              <w:right w:w="0" w:type="dxa"/>
                            </w:tblCellMar>
                            <w:tblLook w:val="05E0"/>
                          </w:tblPrEx>
                          <w:trPr>
                            <w:tblCellSpacing w:w="0" w:type="dxa"/>
                          </w:trPr>
                          <w:tc>
                            <w:tcPr>
                              <w:tcW w:w="5320" w:type="dxa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  <w:vAlign w:val="top"/>
                              <w:hideMark/>
                            </w:tcPr>
                            <w:p>
                              <w:pPr>
                                <w:pStyle w:val="documentleftratvcellfield"/>
                                <w:pBdr>
                                  <w:top w:val="none" w:sz="0" w:space="0" w:color="auto"/>
                                  <w:left w:val="none" w:sz="0" w:space="0" w:color="auto"/>
                                  <w:bottom w:val="none" w:sz="0" w:space="0" w:color="auto"/>
                                  <w:right w:val="none" w:sz="0" w:space="0" w:color="auto"/>
                                </w:pBdr>
                                <w:spacing w:before="0"/>
                                <w:ind w:left="0" w:right="0"/>
                                <w:rPr>
                                  <w:rStyle w:val="documentleftratvcell"/>
                                  <w:rFonts w:ascii="Century Gothic" w:eastAsia="Century Gothic" w:hAnsi="Century Gothic" w:cs="Century Gothic"/>
                                  <w:b w:val="0"/>
                                  <w:bCs w:val="0"/>
                                  <w:color w:val="000000"/>
                                  <w:sz w:val="22"/>
                                  <w:szCs w:val="22"/>
                                  <w:bdr w:val="none" w:sz="0" w:space="0" w:color="auto"/>
                                  <w:vertAlign w:val="baseline"/>
                                </w:rPr>
                              </w:pPr>
                              <w:r>
                                <w:rPr>
                                  <w:rStyle w:val="documentratvtextp"/>
                                  <w:rFonts w:ascii="Century Gothic" w:eastAsia="Century Gothic" w:hAnsi="Century Gothic" w:cs="Century Gothic"/>
                                  <w:b w:val="0"/>
                                  <w:bCs w:val="0"/>
                                  <w:color w:val="000000"/>
                                  <w:sz w:val="22"/>
                                  <w:szCs w:val="22"/>
                                </w:rPr>
                                <w:t>DevOps principles</w:t>
                              </w:r>
                            </w:p>
                          </w:tc>
                          <w:tc>
                            <w:tcPr>
                              <w:tcW w:w="3000" w:type="dxa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  <w:vAlign w:val="top"/>
                              <w:hideMark/>
                            </w:tcPr>
                            <w:p>
                              <w:pPr>
                                <w:pStyle w:val="documentrating-wrapper"/>
                                <w:pBdr>
                                  <w:top w:val="none" w:sz="0" w:space="0" w:color="auto"/>
                                  <w:left w:val="none" w:sz="0" w:space="0" w:color="auto"/>
                                  <w:bottom w:val="none" w:sz="0" w:space="0" w:color="auto"/>
                                  <w:right w:val="none" w:sz="0" w:space="0" w:color="auto"/>
                                </w:pBdr>
                                <w:spacing w:before="0" w:after="0" w:line="340" w:lineRule="atLeast"/>
                                <w:ind w:left="0" w:right="0"/>
                                <w:rPr>
                                  <w:rStyle w:val="documentrightratvcell"/>
                                  <w:rFonts w:ascii="Century Gothic" w:eastAsia="Century Gothic" w:hAnsi="Century Gothic" w:cs="Century Gothic"/>
                                  <w:b w:val="0"/>
                                  <w:bCs w:val="0"/>
                                  <w:color w:val="000000"/>
                                  <w:sz w:val="22"/>
                                  <w:szCs w:val="22"/>
                                  <w:bdr w:val="none" w:sz="0" w:space="0" w:color="auto"/>
                                  <w:vertAlign w:val="baseline"/>
                                </w:rPr>
                              </w:pPr>
                              <w:r>
                                <w:rPr>
                                  <w:rStyle w:val="documentrightratvcell"/>
                                  <w:rFonts w:ascii="Century Gothic" w:eastAsia="Century Gothic" w:hAnsi="Century Gothic" w:cs="Century Gothic"/>
                                  <w:b w:val="0"/>
                                  <w:bCs w:val="0"/>
                                  <w:strike w:val="0"/>
                                  <w:color w:val="000000"/>
                                  <w:sz w:val="22"/>
                                  <w:szCs w:val="22"/>
                                  <w:u w:val="none"/>
                                  <w:bdr w:val="none" w:sz="0" w:space="0" w:color="auto"/>
                                  <w:vertAlign w:val="baseline"/>
                                </w:rPr>
                                <w:drawing>
                                  <wp:inline>
                                    <wp:extent cx="812419" cy="165615"/>
                                    <wp:docPr id="100032" name=""/>
                                    <wp:cNvGraphicFramePr>
                                      <a:graphicFrameLocks xmlns:a="http://schemas.openxmlformats.org/drawingml/2006/main" noChangeAspect="0"/>
                                    </wp:cNvGraphicFramePr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100032" name=""/>
                                            <pic:cNvPicPr>
                                              <a:picLocks noChangeAspect="0"/>
                                            </pic:cNvPicPr>
                                          </pic:nvPicPr>
                                          <pic:blipFill>
                                            <a:blip xmlns:r="http://schemas.openxmlformats.org/officeDocument/2006/relationships" r:embed="rId13"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>
                                            <a:xfrm>
                                              <a:off x="0" y="0"/>
                                              <a:ext cx="812419" cy="165615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</w:p>
                            <w:p>
                              <w:pPr>
                                <w:pStyle w:val="documentspanpaddedline"/>
                                <w:pBdr>
                                  <w:top w:val="none" w:sz="0" w:space="0" w:color="auto"/>
                                  <w:left w:val="none" w:sz="0" w:space="0" w:color="auto"/>
                                  <w:bottom w:val="none" w:sz="0" w:space="0" w:color="auto"/>
                                  <w:right w:val="none" w:sz="0" w:space="2" w:color="auto"/>
                                </w:pBdr>
                                <w:spacing w:before="0" w:after="0" w:line="220" w:lineRule="atLeast"/>
                                <w:ind w:left="0" w:right="80"/>
                                <w:jc w:val="right"/>
                                <w:rPr>
                                  <w:rStyle w:val="documentrightratvcell"/>
                                  <w:rFonts w:ascii="Century Gothic" w:eastAsia="Century Gothic" w:hAnsi="Century Gothic" w:cs="Century Gothic"/>
                                  <w:b w:val="0"/>
                                  <w:bCs w:val="0"/>
                                  <w:color w:val="000000"/>
                                  <w:sz w:val="22"/>
                                  <w:szCs w:val="22"/>
                                  <w:bdr w:val="none" w:sz="0" w:space="0" w:color="auto"/>
                                  <w:vertAlign w:val="baseline"/>
                                </w:rPr>
                              </w:pPr>
                              <w:r>
                                <w:rPr>
                                  <w:rStyle w:val="documentrightratvcell"/>
                                  <w:rFonts w:ascii="Century Gothic" w:eastAsia="Century Gothic" w:hAnsi="Century Gothic" w:cs="Century Gothic"/>
                                  <w:b w:val="0"/>
                                  <w:bCs w:val="0"/>
                                  <w:color w:val="000000"/>
                                  <w:sz w:val="22"/>
                                  <w:szCs w:val="22"/>
                                  <w:bdr w:val="none" w:sz="0" w:space="0" w:color="auto"/>
                                  <w:vertAlign w:val="baseline"/>
                                </w:rPr>
                                <w:t>Excellent</w:t>
                              </w:r>
                            </w:p>
                          </w:tc>
                        </w:tr>
                      </w:tbl>
                      <w:p>
                        <w:pPr>
                          <w:rPr>
                            <w:rStyle w:val="documentparagraphdateswrapper"/>
                            <w:rFonts w:ascii="Century Gothic" w:eastAsia="Century Gothic" w:hAnsi="Century Gothic" w:cs="Century Gothic"/>
                            <w:sz w:val="22"/>
                            <w:szCs w:val="22"/>
                            <w:bdr w:val="none" w:sz="0" w:space="0" w:color="auto"/>
                            <w:vertAlign w:val="baseline"/>
                          </w:rPr>
                        </w:pPr>
                      </w:p>
                    </w:tc>
                  </w:tr>
                </w:tbl>
                <w:p>
                  <w:pPr>
                    <w:rPr>
                      <w:vanish/>
                    </w:rPr>
                  </w:pPr>
                </w:p>
                <w:tbl>
                  <w:tblPr>
                    <w:tblStyle w:val="documentsectionparagraphwrapperparagraphtwocolpara"/>
                    <w:tblW w:w="0" w:type="auto"/>
                    <w:tblCellSpacing w:w="0" w:type="dxa"/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val="05E0"/>
                  </w:tblPr>
                  <w:tblGrid>
                    <w:gridCol w:w="500"/>
                    <w:gridCol w:w="8340"/>
                  </w:tblGrid>
                  <w:tr>
                    <w:tblPrEx>
                      <w:tblW w:w="0" w:type="auto"/>
                      <w:tblCellSpacing w:w="0" w:type="dxa"/>
                      <w:tblLayout w:type="fixed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  <w:tblLook w:val="05E0"/>
                    </w:tblPrEx>
                    <w:trPr>
                      <w:tblCellSpacing w:w="0" w:type="dxa"/>
                    </w:trPr>
                    <w:tc>
                      <w:tcPr>
                        <w:tcW w:w="500" w:type="dxa"/>
                        <w:noWrap w:val="0"/>
                        <w:tcMar>
                          <w:top w:w="100" w:type="dxa"/>
                          <w:left w:w="0" w:type="dxa"/>
                          <w:bottom w:w="0" w:type="dxa"/>
                          <w:right w:w="0" w:type="dxa"/>
                        </w:tcMar>
                        <w:vAlign w:val="top"/>
                        <w:hideMark/>
                      </w:tcPr>
                      <w:p>
                        <w:pPr>
                          <w:p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pBdr>
                          <w:spacing w:line="340" w:lineRule="atLeast"/>
                          <w:ind w:left="0" w:right="0"/>
                          <w:jc w:val="right"/>
                          <w:rPr>
                            <w:rStyle w:val="documentparagraphdateswrapper"/>
                            <w:rFonts w:ascii="Century Gothic" w:eastAsia="Century Gothic" w:hAnsi="Century Gothic" w:cs="Century Gothic"/>
                            <w:sz w:val="22"/>
                            <w:szCs w:val="22"/>
                            <w:bdr w:val="none" w:sz="0" w:space="0" w:color="auto"/>
                            <w:vertAlign w:val="baseline"/>
                          </w:rPr>
                        </w:pPr>
                        <w:r>
                          <w:rPr>
                            <w:rStyle w:val="documentparagraphdateswrapper"/>
                            <w:rFonts w:ascii="Century Gothic" w:eastAsia="Century Gothic" w:hAnsi="Century Gothic" w:cs="Century Gothic"/>
                            <w:strike w:val="0"/>
                            <w:sz w:val="22"/>
                            <w:szCs w:val="22"/>
                            <w:u w:val="none"/>
                            <w:bdr w:val="none" w:sz="0" w:space="0" w:color="auto"/>
                            <w:vertAlign w:val="baseline"/>
                          </w:rPr>
                          <w:drawing>
                            <wp:anchor simplePos="0" relativeHeight="251665408" behindDoc="0" locked="0" layoutInCell="1" allowOverlap="1">
                              <wp:simplePos x="0" y="0"/>
                              <wp:positionH relativeFrom="column">
                                <wp:posOffset>-63500</wp:posOffset>
                              </wp:positionH>
                              <wp:positionV relativeFrom="paragraph">
                                <wp:posOffset>50800</wp:posOffset>
                              </wp:positionV>
                              <wp:extent cx="102094" cy="102158"/>
                              <wp:wrapNone/>
                              <wp:docPr id="100034" name=""/>
                              <wp:cNvGraphicFramePr>
                                <a:graphicFrameLocks xmlns:a="http://schemas.openxmlformats.org/drawingml/2006/main" noChangeAspect="0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100034" name=""/>
                                      <pic:cNvPicPr>
                                        <a:picLocks noChangeAspect="0"/>
                                      </pic:cNvPicPr>
                                    </pic:nvPicPr>
                                    <pic:blipFill>
                                      <a:blip xmlns:r="http://schemas.openxmlformats.org/officeDocument/2006/relationships" r:embed="rId12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102094" cy="102158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anchor>
                          </w:drawing>
                        </w:r>
                      </w:p>
                    </w:tc>
                    <w:tc>
                      <w:tcPr>
                        <w:tcW w:w="8340" w:type="dxa"/>
                        <w:noWrap w:val="0"/>
                        <w:tcMar>
                          <w:top w:w="100" w:type="dxa"/>
                          <w:left w:w="0" w:type="dxa"/>
                          <w:bottom w:w="0" w:type="dxa"/>
                          <w:right w:w="0" w:type="dxa"/>
                        </w:tcMar>
                        <w:vAlign w:val="top"/>
                        <w:hideMark/>
                      </w:tcPr>
                      <w:tbl>
                        <w:tblPr>
                          <w:tblStyle w:val="documentratvtable"/>
                          <w:tblCellSpacing w:w="0" w:type="dxa"/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val="05E0"/>
                        </w:tblPr>
                        <w:tblGrid>
                          <w:gridCol w:w="5320"/>
                          <w:gridCol w:w="3000"/>
                        </w:tblGrid>
                        <w:tr>
                          <w:tblPrEx>
                            <w:tblCellSpacing w:w="0" w:type="dxa"/>
                            <w:tblLayout w:type="fixed"/>
                            <w:tblCellMar>
                              <w:top w:w="0" w:type="dxa"/>
                              <w:left w:w="0" w:type="dxa"/>
                              <w:bottom w:w="0" w:type="dxa"/>
                              <w:right w:w="0" w:type="dxa"/>
                            </w:tblCellMar>
                            <w:tblLook w:val="05E0"/>
                          </w:tblPrEx>
                          <w:trPr>
                            <w:tblCellSpacing w:w="0" w:type="dxa"/>
                          </w:trPr>
                          <w:tc>
                            <w:tcPr>
                              <w:tcW w:w="5320" w:type="dxa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  <w:vAlign w:val="top"/>
                              <w:hideMark/>
                            </w:tcPr>
                            <w:p>
                              <w:pPr>
                                <w:pStyle w:val="documentleftratvcellfield"/>
                                <w:pBdr>
                                  <w:top w:val="none" w:sz="0" w:space="0" w:color="auto"/>
                                  <w:left w:val="none" w:sz="0" w:space="0" w:color="auto"/>
                                  <w:bottom w:val="none" w:sz="0" w:space="0" w:color="auto"/>
                                  <w:right w:val="none" w:sz="0" w:space="0" w:color="auto"/>
                                </w:pBdr>
                                <w:spacing w:before="0"/>
                                <w:ind w:left="0" w:right="0"/>
                                <w:rPr>
                                  <w:rStyle w:val="documentleftratvcell"/>
                                  <w:rFonts w:ascii="Century Gothic" w:eastAsia="Century Gothic" w:hAnsi="Century Gothic" w:cs="Century Gothic"/>
                                  <w:b w:val="0"/>
                                  <w:bCs w:val="0"/>
                                  <w:color w:val="000000"/>
                                  <w:sz w:val="22"/>
                                  <w:szCs w:val="22"/>
                                  <w:bdr w:val="none" w:sz="0" w:space="0" w:color="auto"/>
                                  <w:vertAlign w:val="baseline"/>
                                </w:rPr>
                              </w:pPr>
                              <w:r>
                                <w:rPr>
                                  <w:rStyle w:val="documentratvtextp"/>
                                  <w:rFonts w:ascii="Century Gothic" w:eastAsia="Century Gothic" w:hAnsi="Century Gothic" w:cs="Century Gothic"/>
                                  <w:b w:val="0"/>
                                  <w:bCs w:val="0"/>
                                  <w:color w:val="000000"/>
                                  <w:sz w:val="22"/>
                                  <w:szCs w:val="22"/>
                                </w:rPr>
                                <w:t>Solutions deployment</w:t>
                              </w:r>
                            </w:p>
                          </w:tc>
                          <w:tc>
                            <w:tcPr>
                              <w:tcW w:w="3000" w:type="dxa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  <w:vAlign w:val="top"/>
                              <w:hideMark/>
                            </w:tcPr>
                            <w:p>
                              <w:pPr>
                                <w:pStyle w:val="documentrating-wrapper"/>
                                <w:pBdr>
                                  <w:top w:val="none" w:sz="0" w:space="0" w:color="auto"/>
                                  <w:left w:val="none" w:sz="0" w:space="0" w:color="auto"/>
                                  <w:bottom w:val="none" w:sz="0" w:space="0" w:color="auto"/>
                                  <w:right w:val="none" w:sz="0" w:space="0" w:color="auto"/>
                                </w:pBdr>
                                <w:spacing w:before="0" w:after="0" w:line="340" w:lineRule="atLeast"/>
                                <w:ind w:left="0" w:right="0"/>
                                <w:rPr>
                                  <w:rStyle w:val="documentrightratvcell"/>
                                  <w:rFonts w:ascii="Century Gothic" w:eastAsia="Century Gothic" w:hAnsi="Century Gothic" w:cs="Century Gothic"/>
                                  <w:b w:val="0"/>
                                  <w:bCs w:val="0"/>
                                  <w:color w:val="000000"/>
                                  <w:sz w:val="22"/>
                                  <w:szCs w:val="22"/>
                                  <w:bdr w:val="none" w:sz="0" w:space="0" w:color="auto"/>
                                  <w:vertAlign w:val="baseline"/>
                                </w:rPr>
                              </w:pPr>
                              <w:r>
                                <w:rPr>
                                  <w:rStyle w:val="documentrightratvcell"/>
                                  <w:rFonts w:ascii="Century Gothic" w:eastAsia="Century Gothic" w:hAnsi="Century Gothic" w:cs="Century Gothic"/>
                                  <w:b w:val="0"/>
                                  <w:bCs w:val="0"/>
                                  <w:strike w:val="0"/>
                                  <w:color w:val="000000"/>
                                  <w:sz w:val="22"/>
                                  <w:szCs w:val="22"/>
                                  <w:u w:val="none"/>
                                  <w:bdr w:val="none" w:sz="0" w:space="0" w:color="auto"/>
                                  <w:vertAlign w:val="baseline"/>
                                </w:rPr>
                                <w:drawing>
                                  <wp:inline>
                                    <wp:extent cx="812419" cy="165615"/>
                                    <wp:docPr id="100036" name=""/>
                                    <wp:cNvGraphicFramePr>
                                      <a:graphicFrameLocks xmlns:a="http://schemas.openxmlformats.org/drawingml/2006/main" noChangeAspect="0"/>
                                    </wp:cNvGraphicFramePr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100036" name=""/>
                                            <pic:cNvPicPr>
                                              <a:picLocks noChangeAspect="0"/>
                                            </pic:cNvPicPr>
                                          </pic:nvPicPr>
                                          <pic:blipFill>
                                            <a:blip xmlns:r="http://schemas.openxmlformats.org/officeDocument/2006/relationships" r:embed="rId14"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>
                                            <a:xfrm>
                                              <a:off x="0" y="0"/>
                                              <a:ext cx="812419" cy="165615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</w:p>
                            <w:p>
                              <w:pPr>
                                <w:pStyle w:val="documentspanpaddedline"/>
                                <w:pBdr>
                                  <w:top w:val="none" w:sz="0" w:space="0" w:color="auto"/>
                                  <w:left w:val="none" w:sz="0" w:space="0" w:color="auto"/>
                                  <w:bottom w:val="none" w:sz="0" w:space="0" w:color="auto"/>
                                  <w:right w:val="none" w:sz="0" w:space="2" w:color="auto"/>
                                </w:pBdr>
                                <w:spacing w:before="0" w:after="0" w:line="220" w:lineRule="atLeast"/>
                                <w:ind w:left="0" w:right="80"/>
                                <w:jc w:val="right"/>
                                <w:rPr>
                                  <w:rStyle w:val="documentrightratvcell"/>
                                  <w:rFonts w:ascii="Century Gothic" w:eastAsia="Century Gothic" w:hAnsi="Century Gothic" w:cs="Century Gothic"/>
                                  <w:b w:val="0"/>
                                  <w:bCs w:val="0"/>
                                  <w:color w:val="000000"/>
                                  <w:sz w:val="22"/>
                                  <w:szCs w:val="22"/>
                                  <w:bdr w:val="none" w:sz="0" w:space="0" w:color="auto"/>
                                  <w:vertAlign w:val="baseline"/>
                                </w:rPr>
                              </w:pPr>
                              <w:r>
                                <w:rPr>
                                  <w:rStyle w:val="documentrightratvcell"/>
                                  <w:rFonts w:ascii="Century Gothic" w:eastAsia="Century Gothic" w:hAnsi="Century Gothic" w:cs="Century Gothic"/>
                                  <w:b w:val="0"/>
                                  <w:bCs w:val="0"/>
                                  <w:color w:val="000000"/>
                                  <w:sz w:val="22"/>
                                  <w:szCs w:val="22"/>
                                  <w:bdr w:val="none" w:sz="0" w:space="0" w:color="auto"/>
                                  <w:vertAlign w:val="baseline"/>
                                </w:rPr>
                                <w:t>Very Good</w:t>
                              </w:r>
                            </w:p>
                          </w:tc>
                        </w:tr>
                      </w:tbl>
                      <w:p>
                        <w:pPr>
                          <w:rPr>
                            <w:rStyle w:val="documentparagraphdateswrapper"/>
                            <w:rFonts w:ascii="Century Gothic" w:eastAsia="Century Gothic" w:hAnsi="Century Gothic" w:cs="Century Gothic"/>
                            <w:sz w:val="22"/>
                            <w:szCs w:val="22"/>
                            <w:bdr w:val="none" w:sz="0" w:space="0" w:color="auto"/>
                            <w:vertAlign w:val="baseline"/>
                          </w:rPr>
                        </w:pPr>
                      </w:p>
                    </w:tc>
                  </w:tr>
                </w:tbl>
                <w:p>
                  <w:pPr>
                    <w:rPr>
                      <w:vanish/>
                    </w:rPr>
                  </w:pPr>
                </w:p>
                <w:tbl>
                  <w:tblPr>
                    <w:tblStyle w:val="documentsectionparagraphwrapperparagraphtwocolpara"/>
                    <w:tblW w:w="0" w:type="auto"/>
                    <w:tblCellSpacing w:w="0" w:type="dxa"/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val="05E0"/>
                  </w:tblPr>
                  <w:tblGrid>
                    <w:gridCol w:w="500"/>
                    <w:gridCol w:w="8340"/>
                  </w:tblGrid>
                  <w:tr>
                    <w:tblPrEx>
                      <w:tblW w:w="0" w:type="auto"/>
                      <w:tblCellSpacing w:w="0" w:type="dxa"/>
                      <w:tblLayout w:type="fixed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  <w:tblLook w:val="05E0"/>
                    </w:tblPrEx>
                    <w:trPr>
                      <w:tblCellSpacing w:w="0" w:type="dxa"/>
                    </w:trPr>
                    <w:tc>
                      <w:tcPr>
                        <w:tcW w:w="500" w:type="dxa"/>
                        <w:noWrap w:val="0"/>
                        <w:tcMar>
                          <w:top w:w="100" w:type="dxa"/>
                          <w:left w:w="0" w:type="dxa"/>
                          <w:bottom w:w="0" w:type="dxa"/>
                          <w:right w:w="0" w:type="dxa"/>
                        </w:tcMar>
                        <w:vAlign w:val="top"/>
                        <w:hideMark/>
                      </w:tcPr>
                      <w:p>
                        <w:pPr>
                          <w:p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pBdr>
                          <w:spacing w:line="340" w:lineRule="atLeast"/>
                          <w:ind w:left="0" w:right="0"/>
                          <w:jc w:val="right"/>
                          <w:rPr>
                            <w:rStyle w:val="documentparagraphdateswrapper"/>
                            <w:rFonts w:ascii="Century Gothic" w:eastAsia="Century Gothic" w:hAnsi="Century Gothic" w:cs="Century Gothic"/>
                            <w:sz w:val="22"/>
                            <w:szCs w:val="22"/>
                            <w:bdr w:val="none" w:sz="0" w:space="0" w:color="auto"/>
                            <w:vertAlign w:val="baseline"/>
                          </w:rPr>
                        </w:pPr>
                        <w:r>
                          <w:rPr>
                            <w:rStyle w:val="documentparagraphdateswrapper"/>
                            <w:rFonts w:ascii="Century Gothic" w:eastAsia="Century Gothic" w:hAnsi="Century Gothic" w:cs="Century Gothic"/>
                            <w:strike w:val="0"/>
                            <w:sz w:val="22"/>
                            <w:szCs w:val="22"/>
                            <w:u w:val="none"/>
                            <w:bdr w:val="none" w:sz="0" w:space="0" w:color="auto"/>
                            <w:vertAlign w:val="baseline"/>
                          </w:rPr>
                          <w:drawing>
                            <wp:anchor simplePos="0" relativeHeight="251666432" behindDoc="0" locked="0" layoutInCell="1" allowOverlap="1">
                              <wp:simplePos x="0" y="0"/>
                              <wp:positionH relativeFrom="column">
                                <wp:posOffset>-63500</wp:posOffset>
                              </wp:positionH>
                              <wp:positionV relativeFrom="paragraph">
                                <wp:posOffset>50800</wp:posOffset>
                              </wp:positionV>
                              <wp:extent cx="102094" cy="102158"/>
                              <wp:wrapNone/>
                              <wp:docPr id="100038" name=""/>
                              <wp:cNvGraphicFramePr>
                                <a:graphicFrameLocks xmlns:a="http://schemas.openxmlformats.org/drawingml/2006/main" noChangeAspect="0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100038" name=""/>
                                      <pic:cNvPicPr>
                                        <a:picLocks noChangeAspect="0"/>
                                      </pic:cNvPicPr>
                                    </pic:nvPicPr>
                                    <pic:blipFill>
                                      <a:blip xmlns:r="http://schemas.openxmlformats.org/officeDocument/2006/relationships" r:embed="rId12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102094" cy="102158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anchor>
                          </w:drawing>
                        </w:r>
                      </w:p>
                    </w:tc>
                    <w:tc>
                      <w:tcPr>
                        <w:tcW w:w="8340" w:type="dxa"/>
                        <w:noWrap w:val="0"/>
                        <w:tcMar>
                          <w:top w:w="100" w:type="dxa"/>
                          <w:left w:w="0" w:type="dxa"/>
                          <w:bottom w:w="0" w:type="dxa"/>
                          <w:right w:w="0" w:type="dxa"/>
                        </w:tcMar>
                        <w:vAlign w:val="top"/>
                        <w:hideMark/>
                      </w:tcPr>
                      <w:tbl>
                        <w:tblPr>
                          <w:tblStyle w:val="documentratvtable"/>
                          <w:tblCellSpacing w:w="0" w:type="dxa"/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val="05E0"/>
                        </w:tblPr>
                        <w:tblGrid>
                          <w:gridCol w:w="5320"/>
                          <w:gridCol w:w="3000"/>
                        </w:tblGrid>
                        <w:tr>
                          <w:tblPrEx>
                            <w:tblCellSpacing w:w="0" w:type="dxa"/>
                            <w:tblLayout w:type="fixed"/>
                            <w:tblCellMar>
                              <w:top w:w="0" w:type="dxa"/>
                              <w:left w:w="0" w:type="dxa"/>
                              <w:bottom w:w="0" w:type="dxa"/>
                              <w:right w:w="0" w:type="dxa"/>
                            </w:tblCellMar>
                            <w:tblLook w:val="05E0"/>
                          </w:tblPrEx>
                          <w:trPr>
                            <w:tblCellSpacing w:w="0" w:type="dxa"/>
                          </w:trPr>
                          <w:tc>
                            <w:tcPr>
                              <w:tcW w:w="5320" w:type="dxa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  <w:vAlign w:val="top"/>
                              <w:hideMark/>
                            </w:tcPr>
                            <w:p>
                              <w:pPr>
                                <w:pStyle w:val="documentleftratvcellfield"/>
                                <w:pBdr>
                                  <w:top w:val="none" w:sz="0" w:space="0" w:color="auto"/>
                                  <w:left w:val="none" w:sz="0" w:space="0" w:color="auto"/>
                                  <w:bottom w:val="none" w:sz="0" w:space="0" w:color="auto"/>
                                  <w:right w:val="none" w:sz="0" w:space="0" w:color="auto"/>
                                </w:pBdr>
                                <w:spacing w:before="0"/>
                                <w:ind w:left="0" w:right="0"/>
                                <w:rPr>
                                  <w:rStyle w:val="documentleftratvcell"/>
                                  <w:rFonts w:ascii="Century Gothic" w:eastAsia="Century Gothic" w:hAnsi="Century Gothic" w:cs="Century Gothic"/>
                                  <w:b w:val="0"/>
                                  <w:bCs w:val="0"/>
                                  <w:color w:val="000000"/>
                                  <w:sz w:val="22"/>
                                  <w:szCs w:val="22"/>
                                  <w:bdr w:val="none" w:sz="0" w:space="0" w:color="auto"/>
                                  <w:vertAlign w:val="baseline"/>
                                </w:rPr>
                              </w:pPr>
                              <w:r>
                                <w:rPr>
                                  <w:rStyle w:val="documentratvtextp"/>
                                  <w:rFonts w:ascii="Century Gothic" w:eastAsia="Century Gothic" w:hAnsi="Century Gothic" w:cs="Century Gothic"/>
                                  <w:b w:val="0"/>
                                  <w:bCs w:val="0"/>
                                  <w:color w:val="000000"/>
                                  <w:sz w:val="22"/>
                                  <w:szCs w:val="22"/>
                                </w:rPr>
                                <w:t>Jenkins</w:t>
                              </w:r>
                            </w:p>
                          </w:tc>
                          <w:tc>
                            <w:tcPr>
                              <w:tcW w:w="3000" w:type="dxa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  <w:vAlign w:val="top"/>
                              <w:hideMark/>
                            </w:tcPr>
                            <w:p>
                              <w:pPr>
                                <w:pStyle w:val="documentrating-wrapper"/>
                                <w:pBdr>
                                  <w:top w:val="none" w:sz="0" w:space="0" w:color="auto"/>
                                  <w:left w:val="none" w:sz="0" w:space="0" w:color="auto"/>
                                  <w:bottom w:val="none" w:sz="0" w:space="0" w:color="auto"/>
                                  <w:right w:val="none" w:sz="0" w:space="0" w:color="auto"/>
                                </w:pBdr>
                                <w:spacing w:before="0" w:after="0" w:line="340" w:lineRule="atLeast"/>
                                <w:ind w:left="0" w:right="0"/>
                                <w:rPr>
                                  <w:rStyle w:val="documentrightratvcell"/>
                                  <w:rFonts w:ascii="Century Gothic" w:eastAsia="Century Gothic" w:hAnsi="Century Gothic" w:cs="Century Gothic"/>
                                  <w:b w:val="0"/>
                                  <w:bCs w:val="0"/>
                                  <w:color w:val="000000"/>
                                  <w:sz w:val="22"/>
                                  <w:szCs w:val="22"/>
                                  <w:bdr w:val="none" w:sz="0" w:space="0" w:color="auto"/>
                                  <w:vertAlign w:val="baseline"/>
                                </w:rPr>
                              </w:pPr>
                              <w:r>
                                <w:rPr>
                                  <w:rStyle w:val="documentrightratvcell"/>
                                  <w:rFonts w:ascii="Century Gothic" w:eastAsia="Century Gothic" w:hAnsi="Century Gothic" w:cs="Century Gothic"/>
                                  <w:b w:val="0"/>
                                  <w:bCs w:val="0"/>
                                  <w:strike w:val="0"/>
                                  <w:color w:val="000000"/>
                                  <w:sz w:val="22"/>
                                  <w:szCs w:val="22"/>
                                  <w:u w:val="none"/>
                                  <w:bdr w:val="none" w:sz="0" w:space="0" w:color="auto"/>
                                  <w:vertAlign w:val="baseline"/>
                                </w:rPr>
                                <w:drawing>
                                  <wp:inline>
                                    <wp:extent cx="812419" cy="165615"/>
                                    <wp:docPr id="100040" name=""/>
                                    <wp:cNvGraphicFramePr>
                                      <a:graphicFrameLocks xmlns:a="http://schemas.openxmlformats.org/drawingml/2006/main" noChangeAspect="0"/>
                                    </wp:cNvGraphicFramePr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100040" name=""/>
                                            <pic:cNvPicPr>
                                              <a:picLocks noChangeAspect="0"/>
                                            </pic:cNvPicPr>
                                          </pic:nvPicPr>
                                          <pic:blipFill>
                                            <a:blip xmlns:r="http://schemas.openxmlformats.org/officeDocument/2006/relationships" r:embed="rId13"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>
                                            <a:xfrm>
                                              <a:off x="0" y="0"/>
                                              <a:ext cx="812419" cy="165615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</w:p>
                            <w:p>
                              <w:pPr>
                                <w:pStyle w:val="documentspanpaddedline"/>
                                <w:pBdr>
                                  <w:top w:val="none" w:sz="0" w:space="0" w:color="auto"/>
                                  <w:left w:val="none" w:sz="0" w:space="0" w:color="auto"/>
                                  <w:bottom w:val="none" w:sz="0" w:space="0" w:color="auto"/>
                                  <w:right w:val="none" w:sz="0" w:space="2" w:color="auto"/>
                                </w:pBdr>
                                <w:spacing w:before="0" w:after="0" w:line="220" w:lineRule="atLeast"/>
                                <w:ind w:left="0" w:right="80"/>
                                <w:jc w:val="right"/>
                                <w:rPr>
                                  <w:rStyle w:val="documentrightratvcell"/>
                                  <w:rFonts w:ascii="Century Gothic" w:eastAsia="Century Gothic" w:hAnsi="Century Gothic" w:cs="Century Gothic"/>
                                  <w:b w:val="0"/>
                                  <w:bCs w:val="0"/>
                                  <w:color w:val="000000"/>
                                  <w:sz w:val="22"/>
                                  <w:szCs w:val="22"/>
                                  <w:bdr w:val="none" w:sz="0" w:space="0" w:color="auto"/>
                                  <w:vertAlign w:val="baseline"/>
                                </w:rPr>
                              </w:pPr>
                              <w:r>
                                <w:rPr>
                                  <w:rStyle w:val="documentrightratvcell"/>
                                  <w:rFonts w:ascii="Century Gothic" w:eastAsia="Century Gothic" w:hAnsi="Century Gothic" w:cs="Century Gothic"/>
                                  <w:b w:val="0"/>
                                  <w:bCs w:val="0"/>
                                  <w:color w:val="000000"/>
                                  <w:sz w:val="22"/>
                                  <w:szCs w:val="22"/>
                                  <w:bdr w:val="none" w:sz="0" w:space="0" w:color="auto"/>
                                  <w:vertAlign w:val="baseline"/>
                                </w:rPr>
                                <w:t>Excellent</w:t>
                              </w:r>
                            </w:p>
                          </w:tc>
                        </w:tr>
                      </w:tbl>
                      <w:p>
                        <w:pPr>
                          <w:rPr>
                            <w:rStyle w:val="documentparagraphdateswrapper"/>
                            <w:rFonts w:ascii="Century Gothic" w:eastAsia="Century Gothic" w:hAnsi="Century Gothic" w:cs="Century Gothic"/>
                            <w:sz w:val="22"/>
                            <w:szCs w:val="22"/>
                            <w:bdr w:val="none" w:sz="0" w:space="0" w:color="auto"/>
                            <w:vertAlign w:val="baseline"/>
                          </w:rPr>
                        </w:pPr>
                      </w:p>
                    </w:tc>
                  </w:tr>
                </w:tbl>
                <w:p>
                  <w:pPr>
                    <w:rPr>
                      <w:vanish/>
                    </w:rPr>
                  </w:pPr>
                </w:p>
                <w:tbl>
                  <w:tblPr>
                    <w:tblStyle w:val="documentsectionparagraphwrapperparagraphtwocolpara"/>
                    <w:tblW w:w="0" w:type="auto"/>
                    <w:tblCellSpacing w:w="0" w:type="dxa"/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val="05E0"/>
                  </w:tblPr>
                  <w:tblGrid>
                    <w:gridCol w:w="500"/>
                    <w:gridCol w:w="8340"/>
                  </w:tblGrid>
                  <w:tr>
                    <w:tblPrEx>
                      <w:tblW w:w="0" w:type="auto"/>
                      <w:tblCellSpacing w:w="0" w:type="dxa"/>
                      <w:tblLayout w:type="fixed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  <w:tblLook w:val="05E0"/>
                    </w:tblPrEx>
                    <w:trPr>
                      <w:tblCellSpacing w:w="0" w:type="dxa"/>
                    </w:trPr>
                    <w:tc>
                      <w:tcPr>
                        <w:tcW w:w="500" w:type="dxa"/>
                        <w:noWrap w:val="0"/>
                        <w:tcMar>
                          <w:top w:w="100" w:type="dxa"/>
                          <w:left w:w="0" w:type="dxa"/>
                          <w:bottom w:w="0" w:type="dxa"/>
                          <w:right w:w="0" w:type="dxa"/>
                        </w:tcMar>
                        <w:vAlign w:val="top"/>
                        <w:hideMark/>
                      </w:tcPr>
                      <w:p>
                        <w:pPr>
                          <w:p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pBdr>
                          <w:spacing w:line="340" w:lineRule="atLeast"/>
                          <w:ind w:left="0" w:right="0"/>
                          <w:jc w:val="right"/>
                          <w:rPr>
                            <w:rStyle w:val="documentparagraphdateswrapper"/>
                            <w:rFonts w:ascii="Century Gothic" w:eastAsia="Century Gothic" w:hAnsi="Century Gothic" w:cs="Century Gothic"/>
                            <w:sz w:val="22"/>
                            <w:szCs w:val="22"/>
                            <w:bdr w:val="none" w:sz="0" w:space="0" w:color="auto"/>
                            <w:vertAlign w:val="baseline"/>
                          </w:rPr>
                        </w:pPr>
                        <w:r>
                          <w:rPr>
                            <w:rStyle w:val="documentparagraphdateswrapper"/>
                            <w:rFonts w:ascii="Century Gothic" w:eastAsia="Century Gothic" w:hAnsi="Century Gothic" w:cs="Century Gothic"/>
                            <w:strike w:val="0"/>
                            <w:sz w:val="22"/>
                            <w:szCs w:val="22"/>
                            <w:u w:val="none"/>
                            <w:bdr w:val="none" w:sz="0" w:space="0" w:color="auto"/>
                            <w:vertAlign w:val="baseline"/>
                          </w:rPr>
                          <w:drawing>
                            <wp:anchor simplePos="0" relativeHeight="251667456" behindDoc="0" locked="0" layoutInCell="1" allowOverlap="1">
                              <wp:simplePos x="0" y="0"/>
                              <wp:positionH relativeFrom="column">
                                <wp:posOffset>-63500</wp:posOffset>
                              </wp:positionH>
                              <wp:positionV relativeFrom="paragraph">
                                <wp:posOffset>50800</wp:posOffset>
                              </wp:positionV>
                              <wp:extent cx="102094" cy="102158"/>
                              <wp:wrapNone/>
                              <wp:docPr id="100042" name=""/>
                              <wp:cNvGraphicFramePr>
                                <a:graphicFrameLocks xmlns:a="http://schemas.openxmlformats.org/drawingml/2006/main" noChangeAspect="0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100042" name=""/>
                                      <pic:cNvPicPr>
                                        <a:picLocks noChangeAspect="0"/>
                                      </pic:cNvPicPr>
                                    </pic:nvPicPr>
                                    <pic:blipFill>
                                      <a:blip xmlns:r="http://schemas.openxmlformats.org/officeDocument/2006/relationships" r:embed="rId12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102094" cy="102158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anchor>
                          </w:drawing>
                        </w:r>
                      </w:p>
                    </w:tc>
                    <w:tc>
                      <w:tcPr>
                        <w:tcW w:w="8340" w:type="dxa"/>
                        <w:noWrap w:val="0"/>
                        <w:tcMar>
                          <w:top w:w="100" w:type="dxa"/>
                          <w:left w:w="0" w:type="dxa"/>
                          <w:bottom w:w="0" w:type="dxa"/>
                          <w:right w:w="0" w:type="dxa"/>
                        </w:tcMar>
                        <w:vAlign w:val="top"/>
                        <w:hideMark/>
                      </w:tcPr>
                      <w:tbl>
                        <w:tblPr>
                          <w:tblStyle w:val="documentratvtable"/>
                          <w:tblCellSpacing w:w="0" w:type="dxa"/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val="05E0"/>
                        </w:tblPr>
                        <w:tblGrid>
                          <w:gridCol w:w="5320"/>
                          <w:gridCol w:w="3000"/>
                        </w:tblGrid>
                        <w:tr>
                          <w:tblPrEx>
                            <w:tblCellSpacing w:w="0" w:type="dxa"/>
                            <w:tblLayout w:type="fixed"/>
                            <w:tblCellMar>
                              <w:top w:w="0" w:type="dxa"/>
                              <w:left w:w="0" w:type="dxa"/>
                              <w:bottom w:w="0" w:type="dxa"/>
                              <w:right w:w="0" w:type="dxa"/>
                            </w:tblCellMar>
                            <w:tblLook w:val="05E0"/>
                          </w:tblPrEx>
                          <w:trPr>
                            <w:tblCellSpacing w:w="0" w:type="dxa"/>
                          </w:trPr>
                          <w:tc>
                            <w:tcPr>
                              <w:tcW w:w="5320" w:type="dxa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  <w:vAlign w:val="top"/>
                              <w:hideMark/>
                            </w:tcPr>
                            <w:p>
                              <w:pPr>
                                <w:pStyle w:val="documentleftratvcellfield"/>
                                <w:pBdr>
                                  <w:top w:val="none" w:sz="0" w:space="0" w:color="auto"/>
                                  <w:left w:val="none" w:sz="0" w:space="0" w:color="auto"/>
                                  <w:bottom w:val="none" w:sz="0" w:space="0" w:color="auto"/>
                                  <w:right w:val="none" w:sz="0" w:space="0" w:color="auto"/>
                                </w:pBdr>
                                <w:spacing w:before="0"/>
                                <w:ind w:left="0" w:right="0"/>
                                <w:rPr>
                                  <w:rStyle w:val="documentleftratvcell"/>
                                  <w:rFonts w:ascii="Century Gothic" w:eastAsia="Century Gothic" w:hAnsi="Century Gothic" w:cs="Century Gothic"/>
                                  <w:b w:val="0"/>
                                  <w:bCs w:val="0"/>
                                  <w:color w:val="000000"/>
                                  <w:sz w:val="22"/>
                                  <w:szCs w:val="22"/>
                                  <w:bdr w:val="none" w:sz="0" w:space="0" w:color="auto"/>
                                  <w:vertAlign w:val="baseline"/>
                                </w:rPr>
                              </w:pPr>
                              <w:r>
                                <w:rPr>
                                  <w:rStyle w:val="documentratvtextp"/>
                                  <w:rFonts w:ascii="Century Gothic" w:eastAsia="Century Gothic" w:hAnsi="Century Gothic" w:cs="Century Gothic"/>
                                  <w:b w:val="0"/>
                                  <w:bCs w:val="0"/>
                                  <w:color w:val="000000"/>
                                  <w:sz w:val="22"/>
                                  <w:szCs w:val="22"/>
                                </w:rPr>
                                <w:t>Puppet</w:t>
                              </w:r>
                            </w:p>
                          </w:tc>
                          <w:tc>
                            <w:tcPr>
                              <w:tcW w:w="3000" w:type="dxa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  <w:vAlign w:val="top"/>
                              <w:hideMark/>
                            </w:tcPr>
                            <w:p>
                              <w:pPr>
                                <w:pStyle w:val="documentrating-wrapper"/>
                                <w:pBdr>
                                  <w:top w:val="none" w:sz="0" w:space="0" w:color="auto"/>
                                  <w:left w:val="none" w:sz="0" w:space="0" w:color="auto"/>
                                  <w:bottom w:val="none" w:sz="0" w:space="0" w:color="auto"/>
                                  <w:right w:val="none" w:sz="0" w:space="0" w:color="auto"/>
                                </w:pBdr>
                                <w:spacing w:before="0" w:after="0" w:line="340" w:lineRule="atLeast"/>
                                <w:ind w:left="0" w:right="0"/>
                                <w:rPr>
                                  <w:rStyle w:val="documentrightratvcell"/>
                                  <w:rFonts w:ascii="Century Gothic" w:eastAsia="Century Gothic" w:hAnsi="Century Gothic" w:cs="Century Gothic"/>
                                  <w:b w:val="0"/>
                                  <w:bCs w:val="0"/>
                                  <w:color w:val="000000"/>
                                  <w:sz w:val="22"/>
                                  <w:szCs w:val="22"/>
                                  <w:bdr w:val="none" w:sz="0" w:space="0" w:color="auto"/>
                                  <w:vertAlign w:val="baseline"/>
                                </w:rPr>
                              </w:pPr>
                              <w:r>
                                <w:rPr>
                                  <w:rStyle w:val="documentrightratvcell"/>
                                  <w:rFonts w:ascii="Century Gothic" w:eastAsia="Century Gothic" w:hAnsi="Century Gothic" w:cs="Century Gothic"/>
                                  <w:b w:val="0"/>
                                  <w:bCs w:val="0"/>
                                  <w:strike w:val="0"/>
                                  <w:color w:val="000000"/>
                                  <w:sz w:val="22"/>
                                  <w:szCs w:val="22"/>
                                  <w:u w:val="none"/>
                                  <w:bdr w:val="none" w:sz="0" w:space="0" w:color="auto"/>
                                  <w:vertAlign w:val="baseline"/>
                                </w:rPr>
                                <w:drawing>
                                  <wp:inline>
                                    <wp:extent cx="812419" cy="165615"/>
                                    <wp:docPr id="100044" name=""/>
                                    <wp:cNvGraphicFramePr>
                                      <a:graphicFrameLocks xmlns:a="http://schemas.openxmlformats.org/drawingml/2006/main" noChangeAspect="0"/>
                                    </wp:cNvGraphicFramePr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100044" name=""/>
                                            <pic:cNvPicPr>
                                              <a:picLocks noChangeAspect="0"/>
                                            </pic:cNvPicPr>
                                          </pic:nvPicPr>
                                          <pic:blipFill>
                                            <a:blip xmlns:r="http://schemas.openxmlformats.org/officeDocument/2006/relationships" r:embed="rId14"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>
                                            <a:xfrm>
                                              <a:off x="0" y="0"/>
                                              <a:ext cx="812419" cy="165615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</w:p>
                            <w:p>
                              <w:pPr>
                                <w:pStyle w:val="documentspanpaddedline"/>
                                <w:pBdr>
                                  <w:top w:val="none" w:sz="0" w:space="0" w:color="auto"/>
                                  <w:left w:val="none" w:sz="0" w:space="0" w:color="auto"/>
                                  <w:bottom w:val="none" w:sz="0" w:space="0" w:color="auto"/>
                                  <w:right w:val="none" w:sz="0" w:space="2" w:color="auto"/>
                                </w:pBdr>
                                <w:spacing w:before="0" w:after="0" w:line="220" w:lineRule="atLeast"/>
                                <w:ind w:left="0" w:right="80"/>
                                <w:jc w:val="right"/>
                                <w:rPr>
                                  <w:rStyle w:val="documentrightratvcell"/>
                                  <w:rFonts w:ascii="Century Gothic" w:eastAsia="Century Gothic" w:hAnsi="Century Gothic" w:cs="Century Gothic"/>
                                  <w:b w:val="0"/>
                                  <w:bCs w:val="0"/>
                                  <w:color w:val="000000"/>
                                  <w:sz w:val="22"/>
                                  <w:szCs w:val="22"/>
                                  <w:bdr w:val="none" w:sz="0" w:space="0" w:color="auto"/>
                                  <w:vertAlign w:val="baseline"/>
                                </w:rPr>
                              </w:pPr>
                              <w:r>
                                <w:rPr>
                                  <w:rStyle w:val="documentrightratvcell"/>
                                  <w:rFonts w:ascii="Century Gothic" w:eastAsia="Century Gothic" w:hAnsi="Century Gothic" w:cs="Century Gothic"/>
                                  <w:b w:val="0"/>
                                  <w:bCs w:val="0"/>
                                  <w:color w:val="000000"/>
                                  <w:sz w:val="22"/>
                                  <w:szCs w:val="22"/>
                                  <w:bdr w:val="none" w:sz="0" w:space="0" w:color="auto"/>
                                  <w:vertAlign w:val="baseline"/>
                                </w:rPr>
                                <w:t>Very Good</w:t>
                              </w:r>
                            </w:p>
                          </w:tc>
                        </w:tr>
                      </w:tbl>
                      <w:p>
                        <w:pPr>
                          <w:rPr>
                            <w:rStyle w:val="documentparagraphdateswrapper"/>
                            <w:rFonts w:ascii="Century Gothic" w:eastAsia="Century Gothic" w:hAnsi="Century Gothic" w:cs="Century Gothic"/>
                            <w:sz w:val="22"/>
                            <w:szCs w:val="22"/>
                            <w:bdr w:val="none" w:sz="0" w:space="0" w:color="auto"/>
                            <w:vertAlign w:val="baseline"/>
                          </w:rPr>
                        </w:pPr>
                      </w:p>
                    </w:tc>
                  </w:tr>
                </w:tbl>
                <w:p>
                  <w:pPr>
                    <w:rPr>
                      <w:vanish/>
                    </w:rPr>
                  </w:pPr>
                </w:p>
                <w:tbl>
                  <w:tblPr>
                    <w:tblStyle w:val="documentsectionparagraphwrapperparagraphtwocolpara"/>
                    <w:tblW w:w="0" w:type="auto"/>
                    <w:tblCellSpacing w:w="0" w:type="dxa"/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val="05E0"/>
                  </w:tblPr>
                  <w:tblGrid>
                    <w:gridCol w:w="500"/>
                    <w:gridCol w:w="8340"/>
                  </w:tblGrid>
                  <w:tr>
                    <w:tblPrEx>
                      <w:tblW w:w="0" w:type="auto"/>
                      <w:tblCellSpacing w:w="0" w:type="dxa"/>
                      <w:tblLayout w:type="fixed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  <w:tblLook w:val="05E0"/>
                    </w:tblPrEx>
                    <w:trPr>
                      <w:tblCellSpacing w:w="0" w:type="dxa"/>
                    </w:trPr>
                    <w:tc>
                      <w:tcPr>
                        <w:tcW w:w="500" w:type="dxa"/>
                        <w:noWrap w:val="0"/>
                        <w:tcMar>
                          <w:top w:w="100" w:type="dxa"/>
                          <w:left w:w="0" w:type="dxa"/>
                          <w:bottom w:w="0" w:type="dxa"/>
                          <w:right w:w="0" w:type="dxa"/>
                        </w:tcMar>
                        <w:vAlign w:val="top"/>
                        <w:hideMark/>
                      </w:tcPr>
                      <w:p>
                        <w:pPr>
                          <w:p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pBdr>
                          <w:spacing w:line="340" w:lineRule="atLeast"/>
                          <w:ind w:left="0" w:right="0"/>
                          <w:jc w:val="right"/>
                          <w:rPr>
                            <w:rStyle w:val="documentparagraphdateswrapper"/>
                            <w:rFonts w:ascii="Century Gothic" w:eastAsia="Century Gothic" w:hAnsi="Century Gothic" w:cs="Century Gothic"/>
                            <w:sz w:val="22"/>
                            <w:szCs w:val="22"/>
                            <w:bdr w:val="none" w:sz="0" w:space="0" w:color="auto"/>
                            <w:vertAlign w:val="baseline"/>
                          </w:rPr>
                        </w:pPr>
                        <w:r>
                          <w:rPr>
                            <w:rStyle w:val="documentparagraphdateswrapper"/>
                            <w:rFonts w:ascii="Century Gothic" w:eastAsia="Century Gothic" w:hAnsi="Century Gothic" w:cs="Century Gothic"/>
                            <w:strike w:val="0"/>
                            <w:sz w:val="22"/>
                            <w:szCs w:val="22"/>
                            <w:u w:val="none"/>
                            <w:bdr w:val="none" w:sz="0" w:space="0" w:color="auto"/>
                            <w:vertAlign w:val="baseline"/>
                          </w:rPr>
                          <w:drawing>
                            <wp:anchor simplePos="0" relativeHeight="251668480" behindDoc="0" locked="0" layoutInCell="1" allowOverlap="1">
                              <wp:simplePos x="0" y="0"/>
                              <wp:positionH relativeFrom="column">
                                <wp:posOffset>-63500</wp:posOffset>
                              </wp:positionH>
                              <wp:positionV relativeFrom="paragraph">
                                <wp:posOffset>50800</wp:posOffset>
                              </wp:positionV>
                              <wp:extent cx="102094" cy="102158"/>
                              <wp:wrapNone/>
                              <wp:docPr id="100046" name=""/>
                              <wp:cNvGraphicFramePr>
                                <a:graphicFrameLocks xmlns:a="http://schemas.openxmlformats.org/drawingml/2006/main" noChangeAspect="0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100046" name=""/>
                                      <pic:cNvPicPr>
                                        <a:picLocks noChangeAspect="0"/>
                                      </pic:cNvPicPr>
                                    </pic:nvPicPr>
                                    <pic:blipFill>
                                      <a:blip xmlns:r="http://schemas.openxmlformats.org/officeDocument/2006/relationships" r:embed="rId12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102094" cy="102158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anchor>
                          </w:drawing>
                        </w:r>
                      </w:p>
                    </w:tc>
                    <w:tc>
                      <w:tcPr>
                        <w:tcW w:w="8340" w:type="dxa"/>
                        <w:noWrap w:val="0"/>
                        <w:tcMar>
                          <w:top w:w="100" w:type="dxa"/>
                          <w:left w:w="0" w:type="dxa"/>
                          <w:bottom w:w="0" w:type="dxa"/>
                          <w:right w:w="0" w:type="dxa"/>
                        </w:tcMar>
                        <w:vAlign w:val="top"/>
                        <w:hideMark/>
                      </w:tcPr>
                      <w:tbl>
                        <w:tblPr>
                          <w:tblStyle w:val="documentratvtable"/>
                          <w:tblCellSpacing w:w="0" w:type="dxa"/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val="05E0"/>
                        </w:tblPr>
                        <w:tblGrid>
                          <w:gridCol w:w="5320"/>
                          <w:gridCol w:w="3000"/>
                        </w:tblGrid>
                        <w:tr>
                          <w:tblPrEx>
                            <w:tblCellSpacing w:w="0" w:type="dxa"/>
                            <w:tblLayout w:type="fixed"/>
                            <w:tblCellMar>
                              <w:top w:w="0" w:type="dxa"/>
                              <w:left w:w="0" w:type="dxa"/>
                              <w:bottom w:w="0" w:type="dxa"/>
                              <w:right w:w="0" w:type="dxa"/>
                            </w:tblCellMar>
                            <w:tblLook w:val="05E0"/>
                          </w:tblPrEx>
                          <w:trPr>
                            <w:tblCellSpacing w:w="0" w:type="dxa"/>
                          </w:trPr>
                          <w:tc>
                            <w:tcPr>
                              <w:tcW w:w="5320" w:type="dxa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  <w:vAlign w:val="top"/>
                              <w:hideMark/>
                            </w:tcPr>
                            <w:p>
                              <w:pPr>
                                <w:pStyle w:val="documentleftratvcellfield"/>
                                <w:pBdr>
                                  <w:top w:val="none" w:sz="0" w:space="0" w:color="auto"/>
                                  <w:left w:val="none" w:sz="0" w:space="0" w:color="auto"/>
                                  <w:bottom w:val="none" w:sz="0" w:space="0" w:color="auto"/>
                                  <w:right w:val="none" w:sz="0" w:space="0" w:color="auto"/>
                                </w:pBdr>
                                <w:spacing w:before="0"/>
                                <w:ind w:left="0" w:right="0"/>
                                <w:rPr>
                                  <w:rStyle w:val="documentleftratvcell"/>
                                  <w:rFonts w:ascii="Century Gothic" w:eastAsia="Century Gothic" w:hAnsi="Century Gothic" w:cs="Century Gothic"/>
                                  <w:b w:val="0"/>
                                  <w:bCs w:val="0"/>
                                  <w:color w:val="000000"/>
                                  <w:sz w:val="22"/>
                                  <w:szCs w:val="22"/>
                                  <w:bdr w:val="none" w:sz="0" w:space="0" w:color="auto"/>
                                  <w:vertAlign w:val="baseline"/>
                                </w:rPr>
                              </w:pPr>
                              <w:r>
                                <w:rPr>
                                  <w:rStyle w:val="documentratvtextp"/>
                                  <w:rFonts w:ascii="Century Gothic" w:eastAsia="Century Gothic" w:hAnsi="Century Gothic" w:cs="Century Gothic"/>
                                  <w:b w:val="0"/>
                                  <w:bCs w:val="0"/>
                                  <w:color w:val="000000"/>
                                  <w:sz w:val="22"/>
                                  <w:szCs w:val="22"/>
                                </w:rPr>
                                <w:t>Spacewalk</w:t>
                              </w:r>
                            </w:p>
                          </w:tc>
                          <w:tc>
                            <w:tcPr>
                              <w:tcW w:w="3000" w:type="dxa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  <w:vAlign w:val="top"/>
                              <w:hideMark/>
                            </w:tcPr>
                            <w:p>
                              <w:pPr>
                                <w:pStyle w:val="documentrating-wrapper"/>
                                <w:pBdr>
                                  <w:top w:val="none" w:sz="0" w:space="0" w:color="auto"/>
                                  <w:left w:val="none" w:sz="0" w:space="0" w:color="auto"/>
                                  <w:bottom w:val="none" w:sz="0" w:space="0" w:color="auto"/>
                                  <w:right w:val="none" w:sz="0" w:space="0" w:color="auto"/>
                                </w:pBdr>
                                <w:spacing w:before="0" w:after="0" w:line="340" w:lineRule="atLeast"/>
                                <w:ind w:left="0" w:right="0"/>
                                <w:rPr>
                                  <w:rStyle w:val="documentrightratvcell"/>
                                  <w:rFonts w:ascii="Century Gothic" w:eastAsia="Century Gothic" w:hAnsi="Century Gothic" w:cs="Century Gothic"/>
                                  <w:b w:val="0"/>
                                  <w:bCs w:val="0"/>
                                  <w:color w:val="000000"/>
                                  <w:sz w:val="22"/>
                                  <w:szCs w:val="22"/>
                                  <w:bdr w:val="none" w:sz="0" w:space="0" w:color="auto"/>
                                  <w:vertAlign w:val="baseline"/>
                                </w:rPr>
                              </w:pPr>
                              <w:r>
                                <w:rPr>
                                  <w:rStyle w:val="documentrightratvcell"/>
                                  <w:rFonts w:ascii="Century Gothic" w:eastAsia="Century Gothic" w:hAnsi="Century Gothic" w:cs="Century Gothic"/>
                                  <w:b w:val="0"/>
                                  <w:bCs w:val="0"/>
                                  <w:strike w:val="0"/>
                                  <w:color w:val="000000"/>
                                  <w:sz w:val="22"/>
                                  <w:szCs w:val="22"/>
                                  <w:u w:val="none"/>
                                  <w:bdr w:val="none" w:sz="0" w:space="0" w:color="auto"/>
                                  <w:vertAlign w:val="baseline"/>
                                </w:rPr>
                                <w:drawing>
                                  <wp:inline>
                                    <wp:extent cx="812419" cy="165615"/>
                                    <wp:docPr id="100048" name=""/>
                                    <wp:cNvGraphicFramePr>
                                      <a:graphicFrameLocks xmlns:a="http://schemas.openxmlformats.org/drawingml/2006/main" noChangeAspect="0"/>
                                    </wp:cNvGraphicFramePr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100048" name=""/>
                                            <pic:cNvPicPr>
                                              <a:picLocks noChangeAspect="0"/>
                                            </pic:cNvPicPr>
                                          </pic:nvPicPr>
                                          <pic:blipFill>
                                            <a:blip xmlns:r="http://schemas.openxmlformats.org/officeDocument/2006/relationships" r:embed="rId14"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>
                                            <a:xfrm>
                                              <a:off x="0" y="0"/>
                                              <a:ext cx="812419" cy="165615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</w:p>
                            <w:p>
                              <w:pPr>
                                <w:pStyle w:val="documentspanpaddedline"/>
                                <w:pBdr>
                                  <w:top w:val="none" w:sz="0" w:space="0" w:color="auto"/>
                                  <w:left w:val="none" w:sz="0" w:space="0" w:color="auto"/>
                                  <w:bottom w:val="none" w:sz="0" w:space="0" w:color="auto"/>
                                  <w:right w:val="none" w:sz="0" w:space="2" w:color="auto"/>
                                </w:pBdr>
                                <w:spacing w:before="0" w:after="0" w:line="220" w:lineRule="atLeast"/>
                                <w:ind w:left="0" w:right="80"/>
                                <w:jc w:val="right"/>
                                <w:rPr>
                                  <w:rStyle w:val="documentrightratvcell"/>
                                  <w:rFonts w:ascii="Century Gothic" w:eastAsia="Century Gothic" w:hAnsi="Century Gothic" w:cs="Century Gothic"/>
                                  <w:b w:val="0"/>
                                  <w:bCs w:val="0"/>
                                  <w:color w:val="000000"/>
                                  <w:sz w:val="22"/>
                                  <w:szCs w:val="22"/>
                                  <w:bdr w:val="none" w:sz="0" w:space="0" w:color="auto"/>
                                  <w:vertAlign w:val="baseline"/>
                                </w:rPr>
                              </w:pPr>
                              <w:r>
                                <w:rPr>
                                  <w:rStyle w:val="documentrightratvcell"/>
                                  <w:rFonts w:ascii="Century Gothic" w:eastAsia="Century Gothic" w:hAnsi="Century Gothic" w:cs="Century Gothic"/>
                                  <w:b w:val="0"/>
                                  <w:bCs w:val="0"/>
                                  <w:color w:val="000000"/>
                                  <w:sz w:val="22"/>
                                  <w:szCs w:val="22"/>
                                  <w:bdr w:val="none" w:sz="0" w:space="0" w:color="auto"/>
                                  <w:vertAlign w:val="baseline"/>
                                </w:rPr>
                                <w:t>Very Good</w:t>
                              </w:r>
                            </w:p>
                          </w:tc>
                        </w:tr>
                      </w:tbl>
                      <w:p>
                        <w:pPr>
                          <w:rPr>
                            <w:rStyle w:val="documentparagraphdateswrapper"/>
                            <w:rFonts w:ascii="Century Gothic" w:eastAsia="Century Gothic" w:hAnsi="Century Gothic" w:cs="Century Gothic"/>
                            <w:sz w:val="22"/>
                            <w:szCs w:val="22"/>
                            <w:bdr w:val="none" w:sz="0" w:space="0" w:color="auto"/>
                            <w:vertAlign w:val="baseline"/>
                          </w:rPr>
                        </w:pPr>
                      </w:p>
                    </w:tc>
                  </w:tr>
                </w:tbl>
                <w:p>
                  <w:pPr>
                    <w:rPr>
                      <w:vanish/>
                    </w:rPr>
                  </w:pPr>
                </w:p>
                <w:tbl>
                  <w:tblPr>
                    <w:tblStyle w:val="documentsectionparagraphwrapperparagraphtwocolpara"/>
                    <w:tblW w:w="0" w:type="auto"/>
                    <w:tblCellSpacing w:w="0" w:type="dxa"/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val="05E0"/>
                  </w:tblPr>
                  <w:tblGrid>
                    <w:gridCol w:w="500"/>
                    <w:gridCol w:w="8340"/>
                  </w:tblGrid>
                  <w:tr>
                    <w:tblPrEx>
                      <w:tblW w:w="0" w:type="auto"/>
                      <w:tblCellSpacing w:w="0" w:type="dxa"/>
                      <w:tblLayout w:type="fixed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  <w:tblLook w:val="05E0"/>
                    </w:tblPrEx>
                    <w:trPr>
                      <w:tblCellSpacing w:w="0" w:type="dxa"/>
                    </w:trPr>
                    <w:tc>
                      <w:tcPr>
                        <w:tcW w:w="500" w:type="dxa"/>
                        <w:noWrap w:val="0"/>
                        <w:tcMar>
                          <w:top w:w="100" w:type="dxa"/>
                          <w:left w:w="0" w:type="dxa"/>
                          <w:bottom w:w="0" w:type="dxa"/>
                          <w:right w:w="0" w:type="dxa"/>
                        </w:tcMar>
                        <w:vAlign w:val="top"/>
                        <w:hideMark/>
                      </w:tcPr>
                      <w:p>
                        <w:pPr>
                          <w:p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pBdr>
                          <w:spacing w:line="340" w:lineRule="atLeast"/>
                          <w:ind w:left="0" w:right="0"/>
                          <w:jc w:val="right"/>
                          <w:rPr>
                            <w:rStyle w:val="documentparagraphdateswrapper"/>
                            <w:rFonts w:ascii="Century Gothic" w:eastAsia="Century Gothic" w:hAnsi="Century Gothic" w:cs="Century Gothic"/>
                            <w:sz w:val="22"/>
                            <w:szCs w:val="22"/>
                            <w:bdr w:val="none" w:sz="0" w:space="0" w:color="auto"/>
                            <w:vertAlign w:val="baseline"/>
                          </w:rPr>
                        </w:pPr>
                        <w:r>
                          <w:rPr>
                            <w:rStyle w:val="documentparagraphdateswrapper"/>
                            <w:rFonts w:ascii="Century Gothic" w:eastAsia="Century Gothic" w:hAnsi="Century Gothic" w:cs="Century Gothic"/>
                            <w:strike w:val="0"/>
                            <w:sz w:val="22"/>
                            <w:szCs w:val="22"/>
                            <w:u w:val="none"/>
                            <w:bdr w:val="none" w:sz="0" w:space="0" w:color="auto"/>
                            <w:vertAlign w:val="baseline"/>
                          </w:rPr>
                          <w:drawing>
                            <wp:anchor simplePos="0" relativeHeight="251669504" behindDoc="0" locked="0" layoutInCell="1" allowOverlap="1">
                              <wp:simplePos x="0" y="0"/>
                              <wp:positionH relativeFrom="column">
                                <wp:posOffset>-63500</wp:posOffset>
                              </wp:positionH>
                              <wp:positionV relativeFrom="paragraph">
                                <wp:posOffset>50800</wp:posOffset>
                              </wp:positionV>
                              <wp:extent cx="102094" cy="102158"/>
                              <wp:wrapNone/>
                              <wp:docPr id="100050" name=""/>
                              <wp:cNvGraphicFramePr>
                                <a:graphicFrameLocks xmlns:a="http://schemas.openxmlformats.org/drawingml/2006/main" noChangeAspect="0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100050" name=""/>
                                      <pic:cNvPicPr>
                                        <a:picLocks noChangeAspect="0"/>
                                      </pic:cNvPicPr>
                                    </pic:nvPicPr>
                                    <pic:blipFill>
                                      <a:blip xmlns:r="http://schemas.openxmlformats.org/officeDocument/2006/relationships" r:embed="rId12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102094" cy="102158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anchor>
                          </w:drawing>
                        </w:r>
                      </w:p>
                    </w:tc>
                    <w:tc>
                      <w:tcPr>
                        <w:tcW w:w="8340" w:type="dxa"/>
                        <w:noWrap w:val="0"/>
                        <w:tcMar>
                          <w:top w:w="100" w:type="dxa"/>
                          <w:left w:w="0" w:type="dxa"/>
                          <w:bottom w:w="0" w:type="dxa"/>
                          <w:right w:w="0" w:type="dxa"/>
                        </w:tcMar>
                        <w:vAlign w:val="top"/>
                        <w:hideMark/>
                      </w:tcPr>
                      <w:tbl>
                        <w:tblPr>
                          <w:tblStyle w:val="documentratvtable"/>
                          <w:tblCellSpacing w:w="0" w:type="dxa"/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val="05E0"/>
                        </w:tblPr>
                        <w:tblGrid>
                          <w:gridCol w:w="5320"/>
                          <w:gridCol w:w="3000"/>
                        </w:tblGrid>
                        <w:tr>
                          <w:tblPrEx>
                            <w:tblCellSpacing w:w="0" w:type="dxa"/>
                            <w:tblLayout w:type="fixed"/>
                            <w:tblCellMar>
                              <w:top w:w="0" w:type="dxa"/>
                              <w:left w:w="0" w:type="dxa"/>
                              <w:bottom w:w="0" w:type="dxa"/>
                              <w:right w:w="0" w:type="dxa"/>
                            </w:tblCellMar>
                            <w:tblLook w:val="05E0"/>
                          </w:tblPrEx>
                          <w:trPr>
                            <w:tblCellSpacing w:w="0" w:type="dxa"/>
                          </w:trPr>
                          <w:tc>
                            <w:tcPr>
                              <w:tcW w:w="5320" w:type="dxa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  <w:vAlign w:val="top"/>
                              <w:hideMark/>
                            </w:tcPr>
                            <w:p>
                              <w:pPr>
                                <w:pStyle w:val="documentleftratvcellfield"/>
                                <w:pBdr>
                                  <w:top w:val="none" w:sz="0" w:space="0" w:color="auto"/>
                                  <w:left w:val="none" w:sz="0" w:space="0" w:color="auto"/>
                                  <w:bottom w:val="none" w:sz="0" w:space="0" w:color="auto"/>
                                  <w:right w:val="none" w:sz="0" w:space="0" w:color="auto"/>
                                </w:pBdr>
                                <w:spacing w:before="0"/>
                                <w:ind w:left="0" w:right="0"/>
                                <w:rPr>
                                  <w:rStyle w:val="documentleftratvcell"/>
                                  <w:rFonts w:ascii="Century Gothic" w:eastAsia="Century Gothic" w:hAnsi="Century Gothic" w:cs="Century Gothic"/>
                                  <w:b w:val="0"/>
                                  <w:bCs w:val="0"/>
                                  <w:color w:val="000000"/>
                                  <w:sz w:val="22"/>
                                  <w:szCs w:val="22"/>
                                  <w:bdr w:val="none" w:sz="0" w:space="0" w:color="auto"/>
                                  <w:vertAlign w:val="baseline"/>
                                </w:rPr>
                              </w:pPr>
                              <w:r>
                                <w:rPr>
                                  <w:rStyle w:val="documentratvtextp"/>
                                  <w:rFonts w:ascii="Century Gothic" w:eastAsia="Century Gothic" w:hAnsi="Century Gothic" w:cs="Century Gothic"/>
                                  <w:b w:val="0"/>
                                  <w:bCs w:val="0"/>
                                  <w:color w:val="000000"/>
                                  <w:sz w:val="22"/>
                                  <w:szCs w:val="22"/>
                                </w:rPr>
                                <w:t>Analytical skills</w:t>
                              </w:r>
                            </w:p>
                          </w:tc>
                          <w:tc>
                            <w:tcPr>
                              <w:tcW w:w="3000" w:type="dxa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  <w:vAlign w:val="top"/>
                              <w:hideMark/>
                            </w:tcPr>
                            <w:p>
                              <w:pPr>
                                <w:pStyle w:val="documentrating-wrapper"/>
                                <w:pBdr>
                                  <w:top w:val="none" w:sz="0" w:space="0" w:color="auto"/>
                                  <w:left w:val="none" w:sz="0" w:space="0" w:color="auto"/>
                                  <w:bottom w:val="none" w:sz="0" w:space="0" w:color="auto"/>
                                  <w:right w:val="none" w:sz="0" w:space="0" w:color="auto"/>
                                </w:pBdr>
                                <w:spacing w:before="0" w:after="0" w:line="340" w:lineRule="atLeast"/>
                                <w:ind w:left="0" w:right="0"/>
                                <w:rPr>
                                  <w:rStyle w:val="documentrightratvcell"/>
                                  <w:rFonts w:ascii="Century Gothic" w:eastAsia="Century Gothic" w:hAnsi="Century Gothic" w:cs="Century Gothic"/>
                                  <w:b w:val="0"/>
                                  <w:bCs w:val="0"/>
                                  <w:color w:val="000000"/>
                                  <w:sz w:val="22"/>
                                  <w:szCs w:val="22"/>
                                  <w:bdr w:val="none" w:sz="0" w:space="0" w:color="auto"/>
                                  <w:vertAlign w:val="baseline"/>
                                </w:rPr>
                              </w:pPr>
                              <w:r>
                                <w:rPr>
                                  <w:rStyle w:val="documentrightratvcell"/>
                                  <w:rFonts w:ascii="Century Gothic" w:eastAsia="Century Gothic" w:hAnsi="Century Gothic" w:cs="Century Gothic"/>
                                  <w:b w:val="0"/>
                                  <w:bCs w:val="0"/>
                                  <w:strike w:val="0"/>
                                  <w:color w:val="000000"/>
                                  <w:sz w:val="22"/>
                                  <w:szCs w:val="22"/>
                                  <w:u w:val="none"/>
                                  <w:bdr w:val="none" w:sz="0" w:space="0" w:color="auto"/>
                                  <w:vertAlign w:val="baseline"/>
                                </w:rPr>
                                <w:drawing>
                                  <wp:inline>
                                    <wp:extent cx="812419" cy="165615"/>
                                    <wp:docPr id="100052" name=""/>
                                    <wp:cNvGraphicFramePr>
                                      <a:graphicFrameLocks xmlns:a="http://schemas.openxmlformats.org/drawingml/2006/main" noChangeAspect="0"/>
                                    </wp:cNvGraphicFramePr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100052" name=""/>
                                            <pic:cNvPicPr>
                                              <a:picLocks noChangeAspect="0"/>
                                            </pic:cNvPicPr>
                                          </pic:nvPicPr>
                                          <pic:blipFill>
                                            <a:blip xmlns:r="http://schemas.openxmlformats.org/officeDocument/2006/relationships" r:embed="rId14"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>
                                            <a:xfrm>
                                              <a:off x="0" y="0"/>
                                              <a:ext cx="812419" cy="165615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</w:p>
                            <w:p>
                              <w:pPr>
                                <w:pStyle w:val="documentspanpaddedline"/>
                                <w:pBdr>
                                  <w:top w:val="none" w:sz="0" w:space="0" w:color="auto"/>
                                  <w:left w:val="none" w:sz="0" w:space="0" w:color="auto"/>
                                  <w:bottom w:val="none" w:sz="0" w:space="0" w:color="auto"/>
                                  <w:right w:val="none" w:sz="0" w:space="2" w:color="auto"/>
                                </w:pBdr>
                                <w:spacing w:before="0" w:after="0" w:line="220" w:lineRule="atLeast"/>
                                <w:ind w:left="0" w:right="80"/>
                                <w:jc w:val="right"/>
                                <w:rPr>
                                  <w:rStyle w:val="documentrightratvcell"/>
                                  <w:rFonts w:ascii="Century Gothic" w:eastAsia="Century Gothic" w:hAnsi="Century Gothic" w:cs="Century Gothic"/>
                                  <w:b w:val="0"/>
                                  <w:bCs w:val="0"/>
                                  <w:color w:val="000000"/>
                                  <w:sz w:val="22"/>
                                  <w:szCs w:val="22"/>
                                  <w:bdr w:val="none" w:sz="0" w:space="0" w:color="auto"/>
                                  <w:vertAlign w:val="baseline"/>
                                </w:rPr>
                              </w:pPr>
                              <w:r>
                                <w:rPr>
                                  <w:rStyle w:val="documentrightratvcell"/>
                                  <w:rFonts w:ascii="Century Gothic" w:eastAsia="Century Gothic" w:hAnsi="Century Gothic" w:cs="Century Gothic"/>
                                  <w:b w:val="0"/>
                                  <w:bCs w:val="0"/>
                                  <w:color w:val="000000"/>
                                  <w:sz w:val="22"/>
                                  <w:szCs w:val="22"/>
                                  <w:bdr w:val="none" w:sz="0" w:space="0" w:color="auto"/>
                                  <w:vertAlign w:val="baseline"/>
                                </w:rPr>
                                <w:t>Very Good</w:t>
                              </w:r>
                            </w:p>
                          </w:tc>
                        </w:tr>
                      </w:tbl>
                      <w:p>
                        <w:pPr>
                          <w:rPr>
                            <w:rStyle w:val="documentparagraphdateswrapper"/>
                            <w:rFonts w:ascii="Century Gothic" w:eastAsia="Century Gothic" w:hAnsi="Century Gothic" w:cs="Century Gothic"/>
                            <w:sz w:val="22"/>
                            <w:szCs w:val="22"/>
                            <w:bdr w:val="none" w:sz="0" w:space="0" w:color="auto"/>
                            <w:vertAlign w:val="baseline"/>
                          </w:rPr>
                        </w:pPr>
                      </w:p>
                    </w:tc>
                  </w:tr>
                </w:tbl>
                <w:p>
                  <w:pPr>
                    <w:rPr>
                      <w:vanish/>
                    </w:rPr>
                  </w:pPr>
                </w:p>
                <w:tbl>
                  <w:tblPr>
                    <w:tblStyle w:val="documentsectionparagraphwrapperparagraphtwocolpara"/>
                    <w:tblW w:w="0" w:type="auto"/>
                    <w:tblCellSpacing w:w="0" w:type="dxa"/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val="05E0"/>
                  </w:tblPr>
                  <w:tblGrid>
                    <w:gridCol w:w="500"/>
                    <w:gridCol w:w="8340"/>
                  </w:tblGrid>
                  <w:tr>
                    <w:tblPrEx>
                      <w:tblW w:w="0" w:type="auto"/>
                      <w:tblCellSpacing w:w="0" w:type="dxa"/>
                      <w:tblLayout w:type="fixed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  <w:tblLook w:val="05E0"/>
                    </w:tblPrEx>
                    <w:trPr>
                      <w:tblCellSpacing w:w="0" w:type="dxa"/>
                    </w:trPr>
                    <w:tc>
                      <w:tcPr>
                        <w:tcW w:w="500" w:type="dxa"/>
                        <w:noWrap w:val="0"/>
                        <w:tcMar>
                          <w:top w:w="100" w:type="dxa"/>
                          <w:left w:w="0" w:type="dxa"/>
                          <w:bottom w:w="0" w:type="dxa"/>
                          <w:right w:w="0" w:type="dxa"/>
                        </w:tcMar>
                        <w:vAlign w:val="top"/>
                        <w:hideMark/>
                      </w:tcPr>
                      <w:p>
                        <w:pPr>
                          <w:p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pBdr>
                          <w:spacing w:line="340" w:lineRule="atLeast"/>
                          <w:ind w:left="0" w:right="0"/>
                          <w:jc w:val="right"/>
                          <w:rPr>
                            <w:rStyle w:val="documentparagraphdateswrapper"/>
                            <w:rFonts w:ascii="Century Gothic" w:eastAsia="Century Gothic" w:hAnsi="Century Gothic" w:cs="Century Gothic"/>
                            <w:sz w:val="22"/>
                            <w:szCs w:val="22"/>
                            <w:bdr w:val="none" w:sz="0" w:space="0" w:color="auto"/>
                            <w:vertAlign w:val="baseline"/>
                          </w:rPr>
                        </w:pPr>
                        <w:r>
                          <w:rPr>
                            <w:rStyle w:val="documentparagraphdateswrapper"/>
                            <w:rFonts w:ascii="Century Gothic" w:eastAsia="Century Gothic" w:hAnsi="Century Gothic" w:cs="Century Gothic"/>
                            <w:strike w:val="0"/>
                            <w:sz w:val="22"/>
                            <w:szCs w:val="22"/>
                            <w:u w:val="none"/>
                            <w:bdr w:val="none" w:sz="0" w:space="0" w:color="auto"/>
                            <w:vertAlign w:val="baseline"/>
                          </w:rPr>
                          <w:drawing>
                            <wp:anchor simplePos="0" relativeHeight="251670528" behindDoc="0" locked="0" layoutInCell="1" allowOverlap="1">
                              <wp:simplePos x="0" y="0"/>
                              <wp:positionH relativeFrom="column">
                                <wp:posOffset>-63500</wp:posOffset>
                              </wp:positionH>
                              <wp:positionV relativeFrom="paragraph">
                                <wp:posOffset>50800</wp:posOffset>
                              </wp:positionV>
                              <wp:extent cx="102094" cy="102158"/>
                              <wp:wrapNone/>
                              <wp:docPr id="100054" name=""/>
                              <wp:cNvGraphicFramePr>
                                <a:graphicFrameLocks xmlns:a="http://schemas.openxmlformats.org/drawingml/2006/main" noChangeAspect="0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100054" name=""/>
                                      <pic:cNvPicPr>
                                        <a:picLocks noChangeAspect="0"/>
                                      </pic:cNvPicPr>
                                    </pic:nvPicPr>
                                    <pic:blipFill>
                                      <a:blip xmlns:r="http://schemas.openxmlformats.org/officeDocument/2006/relationships" r:embed="rId12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102094" cy="102158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anchor>
                          </w:drawing>
                        </w:r>
                      </w:p>
                    </w:tc>
                    <w:tc>
                      <w:tcPr>
                        <w:tcW w:w="8340" w:type="dxa"/>
                        <w:noWrap w:val="0"/>
                        <w:tcMar>
                          <w:top w:w="100" w:type="dxa"/>
                          <w:left w:w="0" w:type="dxa"/>
                          <w:bottom w:w="0" w:type="dxa"/>
                          <w:right w:w="0" w:type="dxa"/>
                        </w:tcMar>
                        <w:vAlign w:val="top"/>
                        <w:hideMark/>
                      </w:tcPr>
                      <w:tbl>
                        <w:tblPr>
                          <w:tblStyle w:val="documentratvtable"/>
                          <w:tblCellSpacing w:w="0" w:type="dxa"/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val="05E0"/>
                        </w:tblPr>
                        <w:tblGrid>
                          <w:gridCol w:w="5320"/>
                          <w:gridCol w:w="3000"/>
                        </w:tblGrid>
                        <w:tr>
                          <w:tblPrEx>
                            <w:tblCellSpacing w:w="0" w:type="dxa"/>
                            <w:tblLayout w:type="fixed"/>
                            <w:tblCellMar>
                              <w:top w:w="0" w:type="dxa"/>
                              <w:left w:w="0" w:type="dxa"/>
                              <w:bottom w:w="0" w:type="dxa"/>
                              <w:right w:w="0" w:type="dxa"/>
                            </w:tblCellMar>
                            <w:tblLook w:val="05E0"/>
                          </w:tblPrEx>
                          <w:trPr>
                            <w:tblCellSpacing w:w="0" w:type="dxa"/>
                          </w:trPr>
                          <w:tc>
                            <w:tcPr>
                              <w:tcW w:w="5320" w:type="dxa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  <w:vAlign w:val="top"/>
                              <w:hideMark/>
                            </w:tcPr>
                            <w:p>
                              <w:pPr>
                                <w:pStyle w:val="documentleftratvcellfield"/>
                                <w:pBdr>
                                  <w:top w:val="none" w:sz="0" w:space="0" w:color="auto"/>
                                  <w:left w:val="none" w:sz="0" w:space="0" w:color="auto"/>
                                  <w:bottom w:val="none" w:sz="0" w:space="0" w:color="auto"/>
                                  <w:right w:val="none" w:sz="0" w:space="0" w:color="auto"/>
                                </w:pBdr>
                                <w:spacing w:before="0"/>
                                <w:ind w:left="0" w:right="0"/>
                                <w:rPr>
                                  <w:rStyle w:val="documentleftratvcell"/>
                                  <w:rFonts w:ascii="Century Gothic" w:eastAsia="Century Gothic" w:hAnsi="Century Gothic" w:cs="Century Gothic"/>
                                  <w:b w:val="0"/>
                                  <w:bCs w:val="0"/>
                                  <w:color w:val="000000"/>
                                  <w:sz w:val="22"/>
                                  <w:szCs w:val="22"/>
                                  <w:bdr w:val="none" w:sz="0" w:space="0" w:color="auto"/>
                                  <w:vertAlign w:val="baseline"/>
                                </w:rPr>
                              </w:pPr>
                              <w:r>
                                <w:rPr>
                                  <w:rStyle w:val="documentratvtextp"/>
                                  <w:rFonts w:ascii="Century Gothic" w:eastAsia="Century Gothic" w:hAnsi="Century Gothic" w:cs="Century Gothic"/>
                                  <w:b w:val="0"/>
                                  <w:bCs w:val="0"/>
                                  <w:color w:val="000000"/>
                                  <w:sz w:val="22"/>
                                  <w:szCs w:val="22"/>
                                </w:rPr>
                                <w:t>Jira</w:t>
                              </w:r>
                            </w:p>
                          </w:tc>
                          <w:tc>
                            <w:tcPr>
                              <w:tcW w:w="3000" w:type="dxa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  <w:vAlign w:val="top"/>
                              <w:hideMark/>
                            </w:tcPr>
                            <w:p>
                              <w:pPr>
                                <w:pStyle w:val="documentrating-wrapper"/>
                                <w:pBdr>
                                  <w:top w:val="none" w:sz="0" w:space="0" w:color="auto"/>
                                  <w:left w:val="none" w:sz="0" w:space="0" w:color="auto"/>
                                  <w:bottom w:val="none" w:sz="0" w:space="0" w:color="auto"/>
                                  <w:right w:val="none" w:sz="0" w:space="0" w:color="auto"/>
                                </w:pBdr>
                                <w:spacing w:before="0" w:after="0" w:line="340" w:lineRule="atLeast"/>
                                <w:ind w:left="0" w:right="0"/>
                                <w:rPr>
                                  <w:rStyle w:val="documentrightratvcell"/>
                                  <w:rFonts w:ascii="Century Gothic" w:eastAsia="Century Gothic" w:hAnsi="Century Gothic" w:cs="Century Gothic"/>
                                  <w:b w:val="0"/>
                                  <w:bCs w:val="0"/>
                                  <w:color w:val="000000"/>
                                  <w:sz w:val="22"/>
                                  <w:szCs w:val="22"/>
                                  <w:bdr w:val="none" w:sz="0" w:space="0" w:color="auto"/>
                                  <w:vertAlign w:val="baseline"/>
                                </w:rPr>
                              </w:pPr>
                              <w:r>
                                <w:rPr>
                                  <w:rStyle w:val="documentrightratvcell"/>
                                  <w:rFonts w:ascii="Century Gothic" w:eastAsia="Century Gothic" w:hAnsi="Century Gothic" w:cs="Century Gothic"/>
                                  <w:b w:val="0"/>
                                  <w:bCs w:val="0"/>
                                  <w:strike w:val="0"/>
                                  <w:color w:val="000000"/>
                                  <w:sz w:val="22"/>
                                  <w:szCs w:val="22"/>
                                  <w:u w:val="none"/>
                                  <w:bdr w:val="none" w:sz="0" w:space="0" w:color="auto"/>
                                  <w:vertAlign w:val="baseline"/>
                                </w:rPr>
                                <w:drawing>
                                  <wp:inline>
                                    <wp:extent cx="812419" cy="165615"/>
                                    <wp:docPr id="100056" name=""/>
                                    <wp:cNvGraphicFramePr>
                                      <a:graphicFrameLocks xmlns:a="http://schemas.openxmlformats.org/drawingml/2006/main" noChangeAspect="0"/>
                                    </wp:cNvGraphicFramePr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100056" name=""/>
                                            <pic:cNvPicPr>
                                              <a:picLocks noChangeAspect="0"/>
                                            </pic:cNvPicPr>
                                          </pic:nvPicPr>
                                          <pic:blipFill>
                                            <a:blip xmlns:r="http://schemas.openxmlformats.org/officeDocument/2006/relationships" r:embed="rId14"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>
                                            <a:xfrm>
                                              <a:off x="0" y="0"/>
                                              <a:ext cx="812419" cy="165615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</w:p>
                            <w:p>
                              <w:pPr>
                                <w:pStyle w:val="documentspanpaddedline"/>
                                <w:pBdr>
                                  <w:top w:val="none" w:sz="0" w:space="0" w:color="auto"/>
                                  <w:left w:val="none" w:sz="0" w:space="0" w:color="auto"/>
                                  <w:bottom w:val="none" w:sz="0" w:space="0" w:color="auto"/>
                                  <w:right w:val="none" w:sz="0" w:space="2" w:color="auto"/>
                                </w:pBdr>
                                <w:spacing w:before="0" w:after="0" w:line="220" w:lineRule="atLeast"/>
                                <w:ind w:left="0" w:right="80"/>
                                <w:jc w:val="right"/>
                                <w:rPr>
                                  <w:rStyle w:val="documentrightratvcell"/>
                                  <w:rFonts w:ascii="Century Gothic" w:eastAsia="Century Gothic" w:hAnsi="Century Gothic" w:cs="Century Gothic"/>
                                  <w:b w:val="0"/>
                                  <w:bCs w:val="0"/>
                                  <w:color w:val="000000"/>
                                  <w:sz w:val="22"/>
                                  <w:szCs w:val="22"/>
                                  <w:bdr w:val="none" w:sz="0" w:space="0" w:color="auto"/>
                                  <w:vertAlign w:val="baseline"/>
                                </w:rPr>
                              </w:pPr>
                              <w:r>
                                <w:rPr>
                                  <w:rStyle w:val="documentrightratvcell"/>
                                  <w:rFonts w:ascii="Century Gothic" w:eastAsia="Century Gothic" w:hAnsi="Century Gothic" w:cs="Century Gothic"/>
                                  <w:b w:val="0"/>
                                  <w:bCs w:val="0"/>
                                  <w:color w:val="000000"/>
                                  <w:sz w:val="22"/>
                                  <w:szCs w:val="22"/>
                                  <w:bdr w:val="none" w:sz="0" w:space="0" w:color="auto"/>
                                  <w:vertAlign w:val="baseline"/>
                                </w:rPr>
                                <w:t>Very Good</w:t>
                              </w:r>
                            </w:p>
                          </w:tc>
                        </w:tr>
                      </w:tbl>
                      <w:p>
                        <w:pPr>
                          <w:rPr>
                            <w:rStyle w:val="documentparagraphdateswrapper"/>
                            <w:rFonts w:ascii="Century Gothic" w:eastAsia="Century Gothic" w:hAnsi="Century Gothic" w:cs="Century Gothic"/>
                            <w:sz w:val="22"/>
                            <w:szCs w:val="22"/>
                            <w:bdr w:val="none" w:sz="0" w:space="0" w:color="auto"/>
                            <w:vertAlign w:val="baseline"/>
                          </w:rPr>
                        </w:pPr>
                      </w:p>
                    </w:tc>
                  </w:tr>
                </w:tbl>
                <w:p>
                  <w:pPr>
                    <w:rPr>
                      <w:vanish/>
                    </w:rPr>
                  </w:pPr>
                </w:p>
                <w:tbl>
                  <w:tblPr>
                    <w:tblStyle w:val="documentsectionparagraphwrapperparagraphtwocolpara"/>
                    <w:tblW w:w="0" w:type="auto"/>
                    <w:tblCellSpacing w:w="0" w:type="dxa"/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val="05E0"/>
                  </w:tblPr>
                  <w:tblGrid>
                    <w:gridCol w:w="500"/>
                    <w:gridCol w:w="8340"/>
                  </w:tblGrid>
                  <w:tr>
                    <w:tblPrEx>
                      <w:tblW w:w="0" w:type="auto"/>
                      <w:tblCellSpacing w:w="0" w:type="dxa"/>
                      <w:tblLayout w:type="fixed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  <w:tblLook w:val="05E0"/>
                    </w:tblPrEx>
                    <w:trPr>
                      <w:tblCellSpacing w:w="0" w:type="dxa"/>
                    </w:trPr>
                    <w:tc>
                      <w:tcPr>
                        <w:tcW w:w="500" w:type="dxa"/>
                        <w:noWrap w:val="0"/>
                        <w:tcMar>
                          <w:top w:w="100" w:type="dxa"/>
                          <w:left w:w="0" w:type="dxa"/>
                          <w:bottom w:w="0" w:type="dxa"/>
                          <w:right w:w="0" w:type="dxa"/>
                        </w:tcMar>
                        <w:vAlign w:val="top"/>
                        <w:hideMark/>
                      </w:tcPr>
                      <w:p>
                        <w:pPr>
                          <w:p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pBdr>
                          <w:spacing w:line="340" w:lineRule="atLeast"/>
                          <w:ind w:left="0" w:right="0"/>
                          <w:jc w:val="right"/>
                          <w:rPr>
                            <w:rStyle w:val="documentparagraphdateswrapper"/>
                            <w:rFonts w:ascii="Century Gothic" w:eastAsia="Century Gothic" w:hAnsi="Century Gothic" w:cs="Century Gothic"/>
                            <w:sz w:val="22"/>
                            <w:szCs w:val="22"/>
                            <w:bdr w:val="none" w:sz="0" w:space="0" w:color="auto"/>
                            <w:vertAlign w:val="baseline"/>
                          </w:rPr>
                        </w:pPr>
                        <w:r>
                          <w:rPr>
                            <w:rStyle w:val="documentparagraphdateswrapper"/>
                            <w:rFonts w:ascii="Century Gothic" w:eastAsia="Century Gothic" w:hAnsi="Century Gothic" w:cs="Century Gothic"/>
                            <w:strike w:val="0"/>
                            <w:sz w:val="22"/>
                            <w:szCs w:val="22"/>
                            <w:u w:val="none"/>
                            <w:bdr w:val="none" w:sz="0" w:space="0" w:color="auto"/>
                            <w:vertAlign w:val="baseline"/>
                          </w:rPr>
                          <w:drawing>
                            <wp:anchor simplePos="0" relativeHeight="251671552" behindDoc="0" locked="0" layoutInCell="1" allowOverlap="1">
                              <wp:simplePos x="0" y="0"/>
                              <wp:positionH relativeFrom="column">
                                <wp:posOffset>-63500</wp:posOffset>
                              </wp:positionH>
                              <wp:positionV relativeFrom="paragraph">
                                <wp:posOffset>50800</wp:posOffset>
                              </wp:positionV>
                              <wp:extent cx="102094" cy="102158"/>
                              <wp:wrapNone/>
                              <wp:docPr id="100058" name=""/>
                              <wp:cNvGraphicFramePr>
                                <a:graphicFrameLocks xmlns:a="http://schemas.openxmlformats.org/drawingml/2006/main" noChangeAspect="0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100058" name=""/>
                                      <pic:cNvPicPr>
                                        <a:picLocks noChangeAspect="0"/>
                                      </pic:cNvPicPr>
                                    </pic:nvPicPr>
                                    <pic:blipFill>
                                      <a:blip xmlns:r="http://schemas.openxmlformats.org/officeDocument/2006/relationships" r:embed="rId12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102094" cy="102158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anchor>
                          </w:drawing>
                        </w:r>
                      </w:p>
                    </w:tc>
                    <w:tc>
                      <w:tcPr>
                        <w:tcW w:w="8340" w:type="dxa"/>
                        <w:noWrap w:val="0"/>
                        <w:tcMar>
                          <w:top w:w="100" w:type="dxa"/>
                          <w:left w:w="0" w:type="dxa"/>
                          <w:bottom w:w="0" w:type="dxa"/>
                          <w:right w:w="0" w:type="dxa"/>
                        </w:tcMar>
                        <w:vAlign w:val="top"/>
                        <w:hideMark/>
                      </w:tcPr>
                      <w:tbl>
                        <w:tblPr>
                          <w:tblStyle w:val="documentratvtable"/>
                          <w:tblCellSpacing w:w="0" w:type="dxa"/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val="05E0"/>
                        </w:tblPr>
                        <w:tblGrid>
                          <w:gridCol w:w="5320"/>
                          <w:gridCol w:w="3000"/>
                        </w:tblGrid>
                        <w:tr>
                          <w:tblPrEx>
                            <w:tblCellSpacing w:w="0" w:type="dxa"/>
                            <w:tblLayout w:type="fixed"/>
                            <w:tblCellMar>
                              <w:top w:w="0" w:type="dxa"/>
                              <w:left w:w="0" w:type="dxa"/>
                              <w:bottom w:w="0" w:type="dxa"/>
                              <w:right w:w="0" w:type="dxa"/>
                            </w:tblCellMar>
                            <w:tblLook w:val="05E0"/>
                          </w:tblPrEx>
                          <w:trPr>
                            <w:tblCellSpacing w:w="0" w:type="dxa"/>
                          </w:trPr>
                          <w:tc>
                            <w:tcPr>
                              <w:tcW w:w="5320" w:type="dxa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  <w:vAlign w:val="top"/>
                              <w:hideMark/>
                            </w:tcPr>
                            <w:p>
                              <w:pPr>
                                <w:pStyle w:val="documentleftratvcellfield"/>
                                <w:pBdr>
                                  <w:top w:val="none" w:sz="0" w:space="0" w:color="auto"/>
                                  <w:left w:val="none" w:sz="0" w:space="0" w:color="auto"/>
                                  <w:bottom w:val="none" w:sz="0" w:space="0" w:color="auto"/>
                                  <w:right w:val="none" w:sz="0" w:space="0" w:color="auto"/>
                                </w:pBdr>
                                <w:spacing w:before="0"/>
                                <w:ind w:left="0" w:right="0"/>
                                <w:rPr>
                                  <w:rStyle w:val="documentleftratvcell"/>
                                  <w:rFonts w:ascii="Century Gothic" w:eastAsia="Century Gothic" w:hAnsi="Century Gothic" w:cs="Century Gothic"/>
                                  <w:b w:val="0"/>
                                  <w:bCs w:val="0"/>
                                  <w:color w:val="000000"/>
                                  <w:sz w:val="22"/>
                                  <w:szCs w:val="22"/>
                                  <w:bdr w:val="none" w:sz="0" w:space="0" w:color="auto"/>
                                  <w:vertAlign w:val="baseline"/>
                                </w:rPr>
                              </w:pPr>
                              <w:r>
                                <w:rPr>
                                  <w:rStyle w:val="documentratvtextp"/>
                                  <w:rFonts w:ascii="Century Gothic" w:eastAsia="Century Gothic" w:hAnsi="Century Gothic" w:cs="Century Gothic"/>
                                  <w:b w:val="0"/>
                                  <w:bCs w:val="0"/>
                                  <w:color w:val="000000"/>
                                  <w:sz w:val="22"/>
                                  <w:szCs w:val="22"/>
                                </w:rPr>
                                <w:t>Git</w:t>
                              </w:r>
                            </w:p>
                          </w:tc>
                          <w:tc>
                            <w:tcPr>
                              <w:tcW w:w="3000" w:type="dxa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  <w:vAlign w:val="top"/>
                              <w:hideMark/>
                            </w:tcPr>
                            <w:p>
                              <w:pPr>
                                <w:pStyle w:val="documentrating-wrapper"/>
                                <w:pBdr>
                                  <w:top w:val="none" w:sz="0" w:space="0" w:color="auto"/>
                                  <w:left w:val="none" w:sz="0" w:space="0" w:color="auto"/>
                                  <w:bottom w:val="none" w:sz="0" w:space="0" w:color="auto"/>
                                  <w:right w:val="none" w:sz="0" w:space="0" w:color="auto"/>
                                </w:pBdr>
                                <w:spacing w:before="0" w:after="0" w:line="340" w:lineRule="atLeast"/>
                                <w:ind w:left="0" w:right="0"/>
                                <w:rPr>
                                  <w:rStyle w:val="documentrightratvcell"/>
                                  <w:rFonts w:ascii="Century Gothic" w:eastAsia="Century Gothic" w:hAnsi="Century Gothic" w:cs="Century Gothic"/>
                                  <w:b w:val="0"/>
                                  <w:bCs w:val="0"/>
                                  <w:color w:val="000000"/>
                                  <w:sz w:val="22"/>
                                  <w:szCs w:val="22"/>
                                  <w:bdr w:val="none" w:sz="0" w:space="0" w:color="auto"/>
                                  <w:vertAlign w:val="baseline"/>
                                </w:rPr>
                              </w:pPr>
                              <w:r>
                                <w:rPr>
                                  <w:rStyle w:val="documentrightratvcell"/>
                                  <w:rFonts w:ascii="Century Gothic" w:eastAsia="Century Gothic" w:hAnsi="Century Gothic" w:cs="Century Gothic"/>
                                  <w:b w:val="0"/>
                                  <w:bCs w:val="0"/>
                                  <w:strike w:val="0"/>
                                  <w:color w:val="000000"/>
                                  <w:sz w:val="22"/>
                                  <w:szCs w:val="22"/>
                                  <w:u w:val="none"/>
                                  <w:bdr w:val="none" w:sz="0" w:space="0" w:color="auto"/>
                                  <w:vertAlign w:val="baseline"/>
                                </w:rPr>
                                <w:drawing>
                                  <wp:inline>
                                    <wp:extent cx="812419" cy="165615"/>
                                    <wp:docPr id="100060" name=""/>
                                    <wp:cNvGraphicFramePr>
                                      <a:graphicFrameLocks xmlns:a="http://schemas.openxmlformats.org/drawingml/2006/main" noChangeAspect="0"/>
                                    </wp:cNvGraphicFramePr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100060" name=""/>
                                            <pic:cNvPicPr>
                                              <a:picLocks noChangeAspect="0"/>
                                            </pic:cNvPicPr>
                                          </pic:nvPicPr>
                                          <pic:blipFill>
                                            <a:blip xmlns:r="http://schemas.openxmlformats.org/officeDocument/2006/relationships" r:embed="rId14"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>
                                            <a:xfrm>
                                              <a:off x="0" y="0"/>
                                              <a:ext cx="812419" cy="165615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</w:p>
                            <w:p>
                              <w:pPr>
                                <w:pStyle w:val="documentspanpaddedline"/>
                                <w:pBdr>
                                  <w:top w:val="none" w:sz="0" w:space="0" w:color="auto"/>
                                  <w:left w:val="none" w:sz="0" w:space="0" w:color="auto"/>
                                  <w:bottom w:val="none" w:sz="0" w:space="0" w:color="auto"/>
                                  <w:right w:val="none" w:sz="0" w:space="2" w:color="auto"/>
                                </w:pBdr>
                                <w:spacing w:before="0" w:after="0" w:line="220" w:lineRule="atLeast"/>
                                <w:ind w:left="0" w:right="80"/>
                                <w:jc w:val="right"/>
                                <w:rPr>
                                  <w:rStyle w:val="documentrightratvcell"/>
                                  <w:rFonts w:ascii="Century Gothic" w:eastAsia="Century Gothic" w:hAnsi="Century Gothic" w:cs="Century Gothic"/>
                                  <w:b w:val="0"/>
                                  <w:bCs w:val="0"/>
                                  <w:color w:val="000000"/>
                                  <w:sz w:val="22"/>
                                  <w:szCs w:val="22"/>
                                  <w:bdr w:val="none" w:sz="0" w:space="0" w:color="auto"/>
                                  <w:vertAlign w:val="baseline"/>
                                </w:rPr>
                              </w:pPr>
                              <w:r>
                                <w:rPr>
                                  <w:rStyle w:val="documentrightratvcell"/>
                                  <w:rFonts w:ascii="Century Gothic" w:eastAsia="Century Gothic" w:hAnsi="Century Gothic" w:cs="Century Gothic"/>
                                  <w:b w:val="0"/>
                                  <w:bCs w:val="0"/>
                                  <w:color w:val="000000"/>
                                  <w:sz w:val="22"/>
                                  <w:szCs w:val="22"/>
                                  <w:bdr w:val="none" w:sz="0" w:space="0" w:color="auto"/>
                                  <w:vertAlign w:val="baseline"/>
                                </w:rPr>
                                <w:t>Very Good</w:t>
                              </w:r>
                            </w:p>
                          </w:tc>
                        </w:tr>
                      </w:tbl>
                      <w:p>
                        <w:pPr>
                          <w:rPr>
                            <w:rStyle w:val="documentparagraphdateswrapper"/>
                            <w:rFonts w:ascii="Century Gothic" w:eastAsia="Century Gothic" w:hAnsi="Century Gothic" w:cs="Century Gothic"/>
                            <w:sz w:val="22"/>
                            <w:szCs w:val="22"/>
                            <w:bdr w:val="none" w:sz="0" w:space="0" w:color="auto"/>
                            <w:vertAlign w:val="baseline"/>
                          </w:rPr>
                        </w:pPr>
                      </w:p>
                    </w:tc>
                  </w:tr>
                </w:tbl>
                <w:p>
                  <w:pPr>
                    <w:rPr>
                      <w:vanish/>
                    </w:rPr>
                  </w:pPr>
                </w:p>
                <w:tbl>
                  <w:tblPr>
                    <w:tblStyle w:val="documentsectionparagraphwrapperparagraphtwocolpara"/>
                    <w:tblW w:w="0" w:type="auto"/>
                    <w:tblCellSpacing w:w="0" w:type="dxa"/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val="05E0"/>
                  </w:tblPr>
                  <w:tblGrid>
                    <w:gridCol w:w="500"/>
                    <w:gridCol w:w="8340"/>
                  </w:tblGrid>
                  <w:tr>
                    <w:tblPrEx>
                      <w:tblW w:w="0" w:type="auto"/>
                      <w:tblCellSpacing w:w="0" w:type="dxa"/>
                      <w:tblLayout w:type="fixed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  <w:tblLook w:val="05E0"/>
                    </w:tblPrEx>
                    <w:trPr>
                      <w:tblCellSpacing w:w="0" w:type="dxa"/>
                    </w:trPr>
                    <w:tc>
                      <w:tcPr>
                        <w:tcW w:w="500" w:type="dxa"/>
                        <w:noWrap w:val="0"/>
                        <w:tcMar>
                          <w:top w:w="100" w:type="dxa"/>
                          <w:left w:w="0" w:type="dxa"/>
                          <w:bottom w:w="0" w:type="dxa"/>
                          <w:right w:w="0" w:type="dxa"/>
                        </w:tcMar>
                        <w:vAlign w:val="top"/>
                        <w:hideMark/>
                      </w:tcPr>
                      <w:p>
                        <w:pPr>
                          <w:p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pBdr>
                          <w:spacing w:line="340" w:lineRule="atLeast"/>
                          <w:ind w:left="0" w:right="0"/>
                          <w:jc w:val="right"/>
                          <w:rPr>
                            <w:rStyle w:val="documentparagraphdateswrapper"/>
                            <w:rFonts w:ascii="Century Gothic" w:eastAsia="Century Gothic" w:hAnsi="Century Gothic" w:cs="Century Gothic"/>
                            <w:sz w:val="22"/>
                            <w:szCs w:val="22"/>
                            <w:bdr w:val="none" w:sz="0" w:space="0" w:color="auto"/>
                            <w:vertAlign w:val="baseline"/>
                          </w:rPr>
                        </w:pPr>
                        <w:r>
                          <w:rPr>
                            <w:rStyle w:val="documentparagraphdateswrapper"/>
                            <w:rFonts w:ascii="Century Gothic" w:eastAsia="Century Gothic" w:hAnsi="Century Gothic" w:cs="Century Gothic"/>
                            <w:strike w:val="0"/>
                            <w:sz w:val="22"/>
                            <w:szCs w:val="22"/>
                            <w:u w:val="none"/>
                            <w:bdr w:val="none" w:sz="0" w:space="0" w:color="auto"/>
                            <w:vertAlign w:val="baseline"/>
                          </w:rPr>
                          <w:drawing>
                            <wp:anchor simplePos="0" relativeHeight="251672576" behindDoc="0" locked="0" layoutInCell="1" allowOverlap="1">
                              <wp:simplePos x="0" y="0"/>
                              <wp:positionH relativeFrom="column">
                                <wp:posOffset>-63500</wp:posOffset>
                              </wp:positionH>
                              <wp:positionV relativeFrom="paragraph">
                                <wp:posOffset>50800</wp:posOffset>
                              </wp:positionV>
                              <wp:extent cx="102094" cy="102158"/>
                              <wp:wrapNone/>
                              <wp:docPr id="100062" name=""/>
                              <wp:cNvGraphicFramePr>
                                <a:graphicFrameLocks xmlns:a="http://schemas.openxmlformats.org/drawingml/2006/main" noChangeAspect="0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100062" name=""/>
                                      <pic:cNvPicPr>
                                        <a:picLocks noChangeAspect="0"/>
                                      </pic:cNvPicPr>
                                    </pic:nvPicPr>
                                    <pic:blipFill>
                                      <a:blip xmlns:r="http://schemas.openxmlformats.org/officeDocument/2006/relationships" r:embed="rId12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102094" cy="102158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anchor>
                          </w:drawing>
                        </w:r>
                      </w:p>
                    </w:tc>
                    <w:tc>
                      <w:tcPr>
                        <w:tcW w:w="8340" w:type="dxa"/>
                        <w:noWrap w:val="0"/>
                        <w:tcMar>
                          <w:top w:w="100" w:type="dxa"/>
                          <w:left w:w="0" w:type="dxa"/>
                          <w:bottom w:w="0" w:type="dxa"/>
                          <w:right w:w="0" w:type="dxa"/>
                        </w:tcMar>
                        <w:vAlign w:val="top"/>
                        <w:hideMark/>
                      </w:tcPr>
                      <w:tbl>
                        <w:tblPr>
                          <w:tblStyle w:val="documentratvtable"/>
                          <w:tblCellSpacing w:w="0" w:type="dxa"/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val="05E0"/>
                        </w:tblPr>
                        <w:tblGrid>
                          <w:gridCol w:w="5320"/>
                          <w:gridCol w:w="3000"/>
                        </w:tblGrid>
                        <w:tr>
                          <w:tblPrEx>
                            <w:tblCellSpacing w:w="0" w:type="dxa"/>
                            <w:tblLayout w:type="fixed"/>
                            <w:tblCellMar>
                              <w:top w:w="0" w:type="dxa"/>
                              <w:left w:w="0" w:type="dxa"/>
                              <w:bottom w:w="0" w:type="dxa"/>
                              <w:right w:w="0" w:type="dxa"/>
                            </w:tblCellMar>
                            <w:tblLook w:val="05E0"/>
                          </w:tblPrEx>
                          <w:trPr>
                            <w:tblCellSpacing w:w="0" w:type="dxa"/>
                          </w:trPr>
                          <w:tc>
                            <w:tcPr>
                              <w:tcW w:w="5320" w:type="dxa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  <w:vAlign w:val="top"/>
                              <w:hideMark/>
                            </w:tcPr>
                            <w:p>
                              <w:pPr>
                                <w:pStyle w:val="documentleftratvcellfield"/>
                                <w:pBdr>
                                  <w:top w:val="none" w:sz="0" w:space="0" w:color="auto"/>
                                  <w:left w:val="none" w:sz="0" w:space="0" w:color="auto"/>
                                  <w:bottom w:val="none" w:sz="0" w:space="0" w:color="auto"/>
                                  <w:right w:val="none" w:sz="0" w:space="0" w:color="auto"/>
                                </w:pBdr>
                                <w:spacing w:before="0"/>
                                <w:ind w:left="0" w:right="0"/>
                                <w:rPr>
                                  <w:rStyle w:val="documentleftratvcell"/>
                                  <w:rFonts w:ascii="Century Gothic" w:eastAsia="Century Gothic" w:hAnsi="Century Gothic" w:cs="Century Gothic"/>
                                  <w:b w:val="0"/>
                                  <w:bCs w:val="0"/>
                                  <w:color w:val="000000"/>
                                  <w:sz w:val="22"/>
                                  <w:szCs w:val="22"/>
                                  <w:bdr w:val="none" w:sz="0" w:space="0" w:color="auto"/>
                                  <w:vertAlign w:val="baseline"/>
                                </w:rPr>
                              </w:pPr>
                              <w:r>
                                <w:rPr>
                                  <w:rStyle w:val="documentratvtextp"/>
                                  <w:rFonts w:ascii="Century Gothic" w:eastAsia="Century Gothic" w:hAnsi="Century Gothic" w:cs="Century Gothic"/>
                                  <w:b w:val="0"/>
                                  <w:bCs w:val="0"/>
                                  <w:color w:val="000000"/>
                                  <w:sz w:val="22"/>
                                  <w:szCs w:val="22"/>
                                </w:rPr>
                                <w:t>ELK Stack</w:t>
                              </w:r>
                            </w:p>
                          </w:tc>
                          <w:tc>
                            <w:tcPr>
                              <w:tcW w:w="3000" w:type="dxa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  <w:vAlign w:val="top"/>
                              <w:hideMark/>
                            </w:tcPr>
                            <w:p>
                              <w:pPr>
                                <w:pStyle w:val="documentrating-wrapper"/>
                                <w:pBdr>
                                  <w:top w:val="none" w:sz="0" w:space="0" w:color="auto"/>
                                  <w:left w:val="none" w:sz="0" w:space="0" w:color="auto"/>
                                  <w:bottom w:val="none" w:sz="0" w:space="0" w:color="auto"/>
                                  <w:right w:val="none" w:sz="0" w:space="0" w:color="auto"/>
                                </w:pBdr>
                                <w:spacing w:before="0" w:after="0" w:line="340" w:lineRule="atLeast"/>
                                <w:ind w:left="0" w:right="0"/>
                                <w:rPr>
                                  <w:rStyle w:val="documentrightratvcell"/>
                                  <w:rFonts w:ascii="Century Gothic" w:eastAsia="Century Gothic" w:hAnsi="Century Gothic" w:cs="Century Gothic"/>
                                  <w:b w:val="0"/>
                                  <w:bCs w:val="0"/>
                                  <w:color w:val="000000"/>
                                  <w:sz w:val="22"/>
                                  <w:szCs w:val="22"/>
                                  <w:bdr w:val="none" w:sz="0" w:space="0" w:color="auto"/>
                                  <w:vertAlign w:val="baseline"/>
                                </w:rPr>
                              </w:pPr>
                              <w:r>
                                <w:rPr>
                                  <w:rStyle w:val="documentrightratvcell"/>
                                  <w:rFonts w:ascii="Century Gothic" w:eastAsia="Century Gothic" w:hAnsi="Century Gothic" w:cs="Century Gothic"/>
                                  <w:b w:val="0"/>
                                  <w:bCs w:val="0"/>
                                  <w:strike w:val="0"/>
                                  <w:color w:val="000000"/>
                                  <w:sz w:val="22"/>
                                  <w:szCs w:val="22"/>
                                  <w:u w:val="none"/>
                                  <w:bdr w:val="none" w:sz="0" w:space="0" w:color="auto"/>
                                  <w:vertAlign w:val="baseline"/>
                                </w:rPr>
                                <w:drawing>
                                  <wp:inline>
                                    <wp:extent cx="812419" cy="165615"/>
                                    <wp:docPr id="100064" name=""/>
                                    <wp:cNvGraphicFramePr>
                                      <a:graphicFrameLocks xmlns:a="http://schemas.openxmlformats.org/drawingml/2006/main" noChangeAspect="0"/>
                                    </wp:cNvGraphicFramePr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100064" name=""/>
                                            <pic:cNvPicPr>
                                              <a:picLocks noChangeAspect="0"/>
                                            </pic:cNvPicPr>
                                          </pic:nvPicPr>
                                          <pic:blipFill>
                                            <a:blip xmlns:r="http://schemas.openxmlformats.org/officeDocument/2006/relationships" r:embed="rId15"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>
                                            <a:xfrm>
                                              <a:off x="0" y="0"/>
                                              <a:ext cx="812419" cy="165615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</w:p>
                            <w:p>
                              <w:pPr>
                                <w:pStyle w:val="documentspanpaddedline"/>
                                <w:pBdr>
                                  <w:top w:val="none" w:sz="0" w:space="0" w:color="auto"/>
                                  <w:left w:val="none" w:sz="0" w:space="0" w:color="auto"/>
                                  <w:bottom w:val="none" w:sz="0" w:space="0" w:color="auto"/>
                                  <w:right w:val="none" w:sz="0" w:space="2" w:color="auto"/>
                                </w:pBdr>
                                <w:spacing w:before="0" w:after="0" w:line="220" w:lineRule="atLeast"/>
                                <w:ind w:left="0" w:right="80"/>
                                <w:jc w:val="right"/>
                                <w:rPr>
                                  <w:rStyle w:val="documentrightratvcell"/>
                                  <w:rFonts w:ascii="Century Gothic" w:eastAsia="Century Gothic" w:hAnsi="Century Gothic" w:cs="Century Gothic"/>
                                  <w:b w:val="0"/>
                                  <w:bCs w:val="0"/>
                                  <w:color w:val="000000"/>
                                  <w:sz w:val="22"/>
                                  <w:szCs w:val="22"/>
                                  <w:bdr w:val="none" w:sz="0" w:space="0" w:color="auto"/>
                                  <w:vertAlign w:val="baseline"/>
                                </w:rPr>
                              </w:pPr>
                              <w:r>
                                <w:rPr>
                                  <w:rStyle w:val="documentrightratvcell"/>
                                  <w:rFonts w:ascii="Century Gothic" w:eastAsia="Century Gothic" w:hAnsi="Century Gothic" w:cs="Century Gothic"/>
                                  <w:b w:val="0"/>
                                  <w:bCs w:val="0"/>
                                  <w:color w:val="000000"/>
                                  <w:sz w:val="22"/>
                                  <w:szCs w:val="22"/>
                                  <w:bdr w:val="none" w:sz="0" w:space="0" w:color="auto"/>
                                  <w:vertAlign w:val="baseline"/>
                                </w:rPr>
                                <w:t>Good</w:t>
                              </w:r>
                            </w:p>
                          </w:tc>
                        </w:tr>
                      </w:tbl>
                      <w:p>
                        <w:pPr>
                          <w:rPr>
                            <w:rStyle w:val="documentparagraphdateswrapper"/>
                            <w:rFonts w:ascii="Century Gothic" w:eastAsia="Century Gothic" w:hAnsi="Century Gothic" w:cs="Century Gothic"/>
                            <w:sz w:val="22"/>
                            <w:szCs w:val="22"/>
                            <w:bdr w:val="none" w:sz="0" w:space="0" w:color="auto"/>
                            <w:vertAlign w:val="baseline"/>
                          </w:rPr>
                        </w:pPr>
                      </w:p>
                    </w:tc>
                  </w:tr>
                </w:tbl>
                <w:p>
                  <w:pPr>
                    <w:rPr>
                      <w:vanish/>
                    </w:rPr>
                  </w:pPr>
                </w:p>
                <w:tbl>
                  <w:tblPr>
                    <w:tblStyle w:val="documentsectionparagraphwrapperparagraphtwocolpara"/>
                    <w:tblW w:w="0" w:type="auto"/>
                    <w:tblCellSpacing w:w="0" w:type="dxa"/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val="05E0"/>
                  </w:tblPr>
                  <w:tblGrid>
                    <w:gridCol w:w="500"/>
                    <w:gridCol w:w="8340"/>
                  </w:tblGrid>
                  <w:tr>
                    <w:tblPrEx>
                      <w:tblW w:w="0" w:type="auto"/>
                      <w:tblCellSpacing w:w="0" w:type="dxa"/>
                      <w:tblLayout w:type="fixed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  <w:tblLook w:val="05E0"/>
                    </w:tblPrEx>
                    <w:trPr>
                      <w:tblCellSpacing w:w="0" w:type="dxa"/>
                    </w:trPr>
                    <w:tc>
                      <w:tcPr>
                        <w:tcW w:w="500" w:type="dxa"/>
                        <w:noWrap w:val="0"/>
                        <w:tcMar>
                          <w:top w:w="100" w:type="dxa"/>
                          <w:left w:w="0" w:type="dxa"/>
                          <w:bottom w:w="0" w:type="dxa"/>
                          <w:right w:w="0" w:type="dxa"/>
                        </w:tcMar>
                        <w:vAlign w:val="top"/>
                        <w:hideMark/>
                      </w:tcPr>
                      <w:p>
                        <w:pPr>
                          <w:p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pBdr>
                          <w:spacing w:line="340" w:lineRule="atLeast"/>
                          <w:ind w:left="0" w:right="0"/>
                          <w:jc w:val="right"/>
                          <w:rPr>
                            <w:rStyle w:val="documentparagraphdateswrapper"/>
                            <w:rFonts w:ascii="Century Gothic" w:eastAsia="Century Gothic" w:hAnsi="Century Gothic" w:cs="Century Gothic"/>
                            <w:sz w:val="22"/>
                            <w:szCs w:val="22"/>
                            <w:bdr w:val="none" w:sz="0" w:space="0" w:color="auto"/>
                            <w:vertAlign w:val="baseline"/>
                          </w:rPr>
                        </w:pPr>
                        <w:r>
                          <w:rPr>
                            <w:rStyle w:val="documentparagraphdateswrapper"/>
                            <w:rFonts w:ascii="Century Gothic" w:eastAsia="Century Gothic" w:hAnsi="Century Gothic" w:cs="Century Gothic"/>
                            <w:strike w:val="0"/>
                            <w:sz w:val="22"/>
                            <w:szCs w:val="22"/>
                            <w:u w:val="none"/>
                            <w:bdr w:val="none" w:sz="0" w:space="0" w:color="auto"/>
                            <w:vertAlign w:val="baseline"/>
                          </w:rPr>
                          <w:drawing>
                            <wp:anchor simplePos="0" relativeHeight="251673600" behindDoc="0" locked="0" layoutInCell="1" allowOverlap="1">
                              <wp:simplePos x="0" y="0"/>
                              <wp:positionH relativeFrom="column">
                                <wp:posOffset>-63500</wp:posOffset>
                              </wp:positionH>
                              <wp:positionV relativeFrom="paragraph">
                                <wp:posOffset>50800</wp:posOffset>
                              </wp:positionV>
                              <wp:extent cx="102094" cy="102158"/>
                              <wp:wrapNone/>
                              <wp:docPr id="100066" name=""/>
                              <wp:cNvGraphicFramePr>
                                <a:graphicFrameLocks xmlns:a="http://schemas.openxmlformats.org/drawingml/2006/main" noChangeAspect="0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100066" name=""/>
                                      <pic:cNvPicPr>
                                        <a:picLocks noChangeAspect="0"/>
                                      </pic:cNvPicPr>
                                    </pic:nvPicPr>
                                    <pic:blipFill>
                                      <a:blip xmlns:r="http://schemas.openxmlformats.org/officeDocument/2006/relationships" r:embed="rId12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102094" cy="102158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anchor>
                          </w:drawing>
                        </w:r>
                      </w:p>
                    </w:tc>
                    <w:tc>
                      <w:tcPr>
                        <w:tcW w:w="8340" w:type="dxa"/>
                        <w:noWrap w:val="0"/>
                        <w:tcMar>
                          <w:top w:w="100" w:type="dxa"/>
                          <w:left w:w="0" w:type="dxa"/>
                          <w:bottom w:w="0" w:type="dxa"/>
                          <w:right w:w="0" w:type="dxa"/>
                        </w:tcMar>
                        <w:vAlign w:val="top"/>
                        <w:hideMark/>
                      </w:tcPr>
                      <w:tbl>
                        <w:tblPr>
                          <w:tblStyle w:val="documentratvtable"/>
                          <w:tblCellSpacing w:w="0" w:type="dxa"/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val="05E0"/>
                        </w:tblPr>
                        <w:tblGrid>
                          <w:gridCol w:w="5320"/>
                          <w:gridCol w:w="3000"/>
                        </w:tblGrid>
                        <w:tr>
                          <w:tblPrEx>
                            <w:tblCellSpacing w:w="0" w:type="dxa"/>
                            <w:tblLayout w:type="fixed"/>
                            <w:tblCellMar>
                              <w:top w:w="0" w:type="dxa"/>
                              <w:left w:w="0" w:type="dxa"/>
                              <w:bottom w:w="0" w:type="dxa"/>
                              <w:right w:w="0" w:type="dxa"/>
                            </w:tblCellMar>
                            <w:tblLook w:val="05E0"/>
                          </w:tblPrEx>
                          <w:trPr>
                            <w:tblCellSpacing w:w="0" w:type="dxa"/>
                          </w:trPr>
                          <w:tc>
                            <w:tcPr>
                              <w:tcW w:w="5320" w:type="dxa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  <w:vAlign w:val="top"/>
                              <w:hideMark/>
                            </w:tcPr>
                            <w:p>
                              <w:pPr>
                                <w:pStyle w:val="documentleftratvcellfield"/>
                                <w:pBdr>
                                  <w:top w:val="none" w:sz="0" w:space="0" w:color="auto"/>
                                  <w:left w:val="none" w:sz="0" w:space="0" w:color="auto"/>
                                  <w:bottom w:val="none" w:sz="0" w:space="0" w:color="auto"/>
                                  <w:right w:val="none" w:sz="0" w:space="0" w:color="auto"/>
                                </w:pBdr>
                                <w:spacing w:before="0"/>
                                <w:ind w:left="0" w:right="0"/>
                                <w:rPr>
                                  <w:rStyle w:val="documentleftratvcell"/>
                                  <w:rFonts w:ascii="Century Gothic" w:eastAsia="Century Gothic" w:hAnsi="Century Gothic" w:cs="Century Gothic"/>
                                  <w:b w:val="0"/>
                                  <w:bCs w:val="0"/>
                                  <w:color w:val="000000"/>
                                  <w:sz w:val="22"/>
                                  <w:szCs w:val="22"/>
                                  <w:bdr w:val="none" w:sz="0" w:space="0" w:color="auto"/>
                                  <w:vertAlign w:val="baseline"/>
                                </w:rPr>
                              </w:pPr>
                              <w:r>
                                <w:rPr>
                                  <w:rStyle w:val="documentratvtextp"/>
                                  <w:rFonts w:ascii="Century Gothic" w:eastAsia="Century Gothic" w:hAnsi="Century Gothic" w:cs="Century Gothic"/>
                                  <w:b w:val="0"/>
                                  <w:bCs w:val="0"/>
                                  <w:color w:val="000000"/>
                                  <w:sz w:val="22"/>
                                  <w:szCs w:val="22"/>
                                </w:rPr>
                                <w:t>Bash</w:t>
                              </w:r>
                            </w:p>
                          </w:tc>
                          <w:tc>
                            <w:tcPr>
                              <w:tcW w:w="3000" w:type="dxa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  <w:vAlign w:val="top"/>
                              <w:hideMark/>
                            </w:tcPr>
                            <w:p>
                              <w:pPr>
                                <w:pStyle w:val="documentrating-wrapper"/>
                                <w:pBdr>
                                  <w:top w:val="none" w:sz="0" w:space="0" w:color="auto"/>
                                  <w:left w:val="none" w:sz="0" w:space="0" w:color="auto"/>
                                  <w:bottom w:val="none" w:sz="0" w:space="0" w:color="auto"/>
                                  <w:right w:val="none" w:sz="0" w:space="0" w:color="auto"/>
                                </w:pBdr>
                                <w:spacing w:before="0" w:after="0" w:line="340" w:lineRule="atLeast"/>
                                <w:ind w:left="0" w:right="0"/>
                                <w:rPr>
                                  <w:rStyle w:val="documentrightratvcell"/>
                                  <w:rFonts w:ascii="Century Gothic" w:eastAsia="Century Gothic" w:hAnsi="Century Gothic" w:cs="Century Gothic"/>
                                  <w:b w:val="0"/>
                                  <w:bCs w:val="0"/>
                                  <w:color w:val="000000"/>
                                  <w:sz w:val="22"/>
                                  <w:szCs w:val="22"/>
                                  <w:bdr w:val="none" w:sz="0" w:space="0" w:color="auto"/>
                                  <w:vertAlign w:val="baseline"/>
                                </w:rPr>
                              </w:pPr>
                              <w:r>
                                <w:rPr>
                                  <w:rStyle w:val="documentrightratvcell"/>
                                  <w:rFonts w:ascii="Century Gothic" w:eastAsia="Century Gothic" w:hAnsi="Century Gothic" w:cs="Century Gothic"/>
                                  <w:b w:val="0"/>
                                  <w:bCs w:val="0"/>
                                  <w:strike w:val="0"/>
                                  <w:color w:val="000000"/>
                                  <w:sz w:val="22"/>
                                  <w:szCs w:val="22"/>
                                  <w:u w:val="none"/>
                                  <w:bdr w:val="none" w:sz="0" w:space="0" w:color="auto"/>
                                  <w:vertAlign w:val="baseline"/>
                                </w:rPr>
                                <w:drawing>
                                  <wp:inline>
                                    <wp:extent cx="812419" cy="165615"/>
                                    <wp:docPr id="100068" name=""/>
                                    <wp:cNvGraphicFramePr>
                                      <a:graphicFrameLocks xmlns:a="http://schemas.openxmlformats.org/drawingml/2006/main" noChangeAspect="0"/>
                                    </wp:cNvGraphicFramePr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100068" name=""/>
                                            <pic:cNvPicPr>
                                              <a:picLocks noChangeAspect="0"/>
                                            </pic:cNvPicPr>
                                          </pic:nvPicPr>
                                          <pic:blipFill>
                                            <a:blip xmlns:r="http://schemas.openxmlformats.org/officeDocument/2006/relationships" r:embed="rId13"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>
                                            <a:xfrm>
                                              <a:off x="0" y="0"/>
                                              <a:ext cx="812419" cy="165615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</w:p>
                            <w:p>
                              <w:pPr>
                                <w:pStyle w:val="documentspanpaddedline"/>
                                <w:pBdr>
                                  <w:top w:val="none" w:sz="0" w:space="0" w:color="auto"/>
                                  <w:left w:val="none" w:sz="0" w:space="0" w:color="auto"/>
                                  <w:bottom w:val="none" w:sz="0" w:space="0" w:color="auto"/>
                                  <w:right w:val="none" w:sz="0" w:space="2" w:color="auto"/>
                                </w:pBdr>
                                <w:spacing w:before="0" w:after="0" w:line="220" w:lineRule="atLeast"/>
                                <w:ind w:left="0" w:right="80"/>
                                <w:jc w:val="right"/>
                                <w:rPr>
                                  <w:rStyle w:val="documentrightratvcell"/>
                                  <w:rFonts w:ascii="Century Gothic" w:eastAsia="Century Gothic" w:hAnsi="Century Gothic" w:cs="Century Gothic"/>
                                  <w:b w:val="0"/>
                                  <w:bCs w:val="0"/>
                                  <w:color w:val="000000"/>
                                  <w:sz w:val="22"/>
                                  <w:szCs w:val="22"/>
                                  <w:bdr w:val="none" w:sz="0" w:space="0" w:color="auto"/>
                                  <w:vertAlign w:val="baseline"/>
                                </w:rPr>
                              </w:pPr>
                              <w:r>
                                <w:rPr>
                                  <w:rStyle w:val="documentrightratvcell"/>
                                  <w:rFonts w:ascii="Century Gothic" w:eastAsia="Century Gothic" w:hAnsi="Century Gothic" w:cs="Century Gothic"/>
                                  <w:b w:val="0"/>
                                  <w:bCs w:val="0"/>
                                  <w:color w:val="000000"/>
                                  <w:sz w:val="22"/>
                                  <w:szCs w:val="22"/>
                                  <w:bdr w:val="none" w:sz="0" w:space="0" w:color="auto"/>
                                  <w:vertAlign w:val="baseline"/>
                                </w:rPr>
                                <w:t>Excellent</w:t>
                              </w:r>
                            </w:p>
                          </w:tc>
                        </w:tr>
                      </w:tbl>
                      <w:p>
                        <w:pPr>
                          <w:rPr>
                            <w:rStyle w:val="documentparagraphdateswrapper"/>
                            <w:rFonts w:ascii="Century Gothic" w:eastAsia="Century Gothic" w:hAnsi="Century Gothic" w:cs="Century Gothic"/>
                            <w:sz w:val="22"/>
                            <w:szCs w:val="22"/>
                            <w:bdr w:val="none" w:sz="0" w:space="0" w:color="auto"/>
                            <w:vertAlign w:val="baseline"/>
                          </w:rPr>
                        </w:pPr>
                      </w:p>
                    </w:tc>
                  </w:tr>
                </w:tbl>
                <w:p>
                  <w:pPr>
                    <w:rPr>
                      <w:vanish/>
                    </w:rPr>
                  </w:pPr>
                </w:p>
                <w:tbl>
                  <w:tblPr>
                    <w:tblStyle w:val="documentsectionparagraphwrapperparagraphtwocolpara"/>
                    <w:tblW w:w="0" w:type="auto"/>
                    <w:tblCellSpacing w:w="0" w:type="dxa"/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val="05E0"/>
                  </w:tblPr>
                  <w:tblGrid>
                    <w:gridCol w:w="500"/>
                    <w:gridCol w:w="8340"/>
                  </w:tblGrid>
                  <w:tr>
                    <w:tblPrEx>
                      <w:tblW w:w="0" w:type="auto"/>
                      <w:tblCellSpacing w:w="0" w:type="dxa"/>
                      <w:tblLayout w:type="fixed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  <w:tblLook w:val="05E0"/>
                    </w:tblPrEx>
                    <w:trPr>
                      <w:tblCellSpacing w:w="0" w:type="dxa"/>
                    </w:trPr>
                    <w:tc>
                      <w:tcPr>
                        <w:tcW w:w="500" w:type="dxa"/>
                        <w:noWrap w:val="0"/>
                        <w:tcMar>
                          <w:top w:w="100" w:type="dxa"/>
                          <w:left w:w="0" w:type="dxa"/>
                          <w:bottom w:w="0" w:type="dxa"/>
                          <w:right w:w="0" w:type="dxa"/>
                        </w:tcMar>
                        <w:vAlign w:val="top"/>
                        <w:hideMark/>
                      </w:tcPr>
                      <w:p>
                        <w:pPr>
                          <w:p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pBdr>
                          <w:spacing w:line="340" w:lineRule="atLeast"/>
                          <w:ind w:left="0" w:right="0"/>
                          <w:jc w:val="right"/>
                          <w:rPr>
                            <w:rStyle w:val="documentparagraphdateswrapper"/>
                            <w:rFonts w:ascii="Century Gothic" w:eastAsia="Century Gothic" w:hAnsi="Century Gothic" w:cs="Century Gothic"/>
                            <w:sz w:val="22"/>
                            <w:szCs w:val="22"/>
                            <w:bdr w:val="none" w:sz="0" w:space="0" w:color="auto"/>
                            <w:vertAlign w:val="baseline"/>
                          </w:rPr>
                        </w:pPr>
                        <w:r>
                          <w:rPr>
                            <w:rStyle w:val="documentparagraphdateswrapper"/>
                            <w:rFonts w:ascii="Century Gothic" w:eastAsia="Century Gothic" w:hAnsi="Century Gothic" w:cs="Century Gothic"/>
                            <w:strike w:val="0"/>
                            <w:sz w:val="22"/>
                            <w:szCs w:val="22"/>
                            <w:u w:val="none"/>
                            <w:bdr w:val="none" w:sz="0" w:space="0" w:color="auto"/>
                            <w:vertAlign w:val="baseline"/>
                          </w:rPr>
                          <w:drawing>
                            <wp:anchor simplePos="0" relativeHeight="251674624" behindDoc="0" locked="0" layoutInCell="1" allowOverlap="1">
                              <wp:simplePos x="0" y="0"/>
                              <wp:positionH relativeFrom="column">
                                <wp:posOffset>-63500</wp:posOffset>
                              </wp:positionH>
                              <wp:positionV relativeFrom="paragraph">
                                <wp:posOffset>50800</wp:posOffset>
                              </wp:positionV>
                              <wp:extent cx="102094" cy="102158"/>
                              <wp:wrapNone/>
                              <wp:docPr id="100070" name=""/>
                              <wp:cNvGraphicFramePr>
                                <a:graphicFrameLocks xmlns:a="http://schemas.openxmlformats.org/drawingml/2006/main" noChangeAspect="0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100070" name=""/>
                                      <pic:cNvPicPr>
                                        <a:picLocks noChangeAspect="0"/>
                                      </pic:cNvPicPr>
                                    </pic:nvPicPr>
                                    <pic:blipFill>
                                      <a:blip xmlns:r="http://schemas.openxmlformats.org/officeDocument/2006/relationships" r:embed="rId12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102094" cy="102158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anchor>
                          </w:drawing>
                        </w:r>
                      </w:p>
                    </w:tc>
                    <w:tc>
                      <w:tcPr>
                        <w:tcW w:w="8340" w:type="dxa"/>
                        <w:noWrap w:val="0"/>
                        <w:tcMar>
                          <w:top w:w="100" w:type="dxa"/>
                          <w:left w:w="0" w:type="dxa"/>
                          <w:bottom w:w="0" w:type="dxa"/>
                          <w:right w:w="0" w:type="dxa"/>
                        </w:tcMar>
                        <w:vAlign w:val="top"/>
                        <w:hideMark/>
                      </w:tcPr>
                      <w:tbl>
                        <w:tblPr>
                          <w:tblStyle w:val="documentratvtable"/>
                          <w:tblCellSpacing w:w="0" w:type="dxa"/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val="05E0"/>
                        </w:tblPr>
                        <w:tblGrid>
                          <w:gridCol w:w="5320"/>
                          <w:gridCol w:w="3000"/>
                        </w:tblGrid>
                        <w:tr>
                          <w:tblPrEx>
                            <w:tblCellSpacing w:w="0" w:type="dxa"/>
                            <w:tblLayout w:type="fixed"/>
                            <w:tblCellMar>
                              <w:top w:w="0" w:type="dxa"/>
                              <w:left w:w="0" w:type="dxa"/>
                              <w:bottom w:w="0" w:type="dxa"/>
                              <w:right w:w="0" w:type="dxa"/>
                            </w:tblCellMar>
                            <w:tblLook w:val="05E0"/>
                          </w:tblPrEx>
                          <w:trPr>
                            <w:tblCellSpacing w:w="0" w:type="dxa"/>
                          </w:trPr>
                          <w:tc>
                            <w:tcPr>
                              <w:tcW w:w="5320" w:type="dxa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  <w:vAlign w:val="top"/>
                              <w:hideMark/>
                            </w:tcPr>
                            <w:p>
                              <w:pPr>
                                <w:pStyle w:val="documentleftratvcellfield"/>
                                <w:pBdr>
                                  <w:top w:val="none" w:sz="0" w:space="0" w:color="auto"/>
                                  <w:left w:val="none" w:sz="0" w:space="0" w:color="auto"/>
                                  <w:bottom w:val="none" w:sz="0" w:space="0" w:color="auto"/>
                                  <w:right w:val="none" w:sz="0" w:space="0" w:color="auto"/>
                                </w:pBdr>
                                <w:spacing w:before="0"/>
                                <w:ind w:left="0" w:right="0"/>
                                <w:rPr>
                                  <w:rStyle w:val="documentleftratvcell"/>
                                  <w:rFonts w:ascii="Century Gothic" w:eastAsia="Century Gothic" w:hAnsi="Century Gothic" w:cs="Century Gothic"/>
                                  <w:b w:val="0"/>
                                  <w:bCs w:val="0"/>
                                  <w:color w:val="000000"/>
                                  <w:sz w:val="22"/>
                                  <w:szCs w:val="22"/>
                                  <w:bdr w:val="none" w:sz="0" w:space="0" w:color="auto"/>
                                  <w:vertAlign w:val="baseline"/>
                                </w:rPr>
                              </w:pPr>
                              <w:r>
                                <w:rPr>
                                  <w:rStyle w:val="documentratvtextp"/>
                                  <w:rFonts w:ascii="Century Gothic" w:eastAsia="Century Gothic" w:hAnsi="Century Gothic" w:cs="Century Gothic"/>
                                  <w:b w:val="0"/>
                                  <w:bCs w:val="0"/>
                                  <w:color w:val="000000"/>
                                  <w:sz w:val="22"/>
                                  <w:szCs w:val="22"/>
                                </w:rPr>
                                <w:t>Python</w:t>
                              </w:r>
                            </w:p>
                          </w:tc>
                          <w:tc>
                            <w:tcPr>
                              <w:tcW w:w="3000" w:type="dxa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  <w:vAlign w:val="top"/>
                              <w:hideMark/>
                            </w:tcPr>
                            <w:p>
                              <w:pPr>
                                <w:pStyle w:val="documentrating-wrapper"/>
                                <w:pBdr>
                                  <w:top w:val="none" w:sz="0" w:space="0" w:color="auto"/>
                                  <w:left w:val="none" w:sz="0" w:space="0" w:color="auto"/>
                                  <w:bottom w:val="none" w:sz="0" w:space="0" w:color="auto"/>
                                  <w:right w:val="none" w:sz="0" w:space="0" w:color="auto"/>
                                </w:pBdr>
                                <w:spacing w:before="0" w:after="0" w:line="340" w:lineRule="atLeast"/>
                                <w:ind w:left="0" w:right="0"/>
                                <w:rPr>
                                  <w:rStyle w:val="documentrightratvcell"/>
                                  <w:rFonts w:ascii="Century Gothic" w:eastAsia="Century Gothic" w:hAnsi="Century Gothic" w:cs="Century Gothic"/>
                                  <w:b w:val="0"/>
                                  <w:bCs w:val="0"/>
                                  <w:color w:val="000000"/>
                                  <w:sz w:val="22"/>
                                  <w:szCs w:val="22"/>
                                  <w:bdr w:val="none" w:sz="0" w:space="0" w:color="auto"/>
                                  <w:vertAlign w:val="baseline"/>
                                </w:rPr>
                              </w:pPr>
                              <w:r>
                                <w:rPr>
                                  <w:rStyle w:val="documentrightratvcell"/>
                                  <w:rFonts w:ascii="Century Gothic" w:eastAsia="Century Gothic" w:hAnsi="Century Gothic" w:cs="Century Gothic"/>
                                  <w:b w:val="0"/>
                                  <w:bCs w:val="0"/>
                                  <w:strike w:val="0"/>
                                  <w:color w:val="000000"/>
                                  <w:sz w:val="22"/>
                                  <w:szCs w:val="22"/>
                                  <w:u w:val="none"/>
                                  <w:bdr w:val="none" w:sz="0" w:space="0" w:color="auto"/>
                                  <w:vertAlign w:val="baseline"/>
                                </w:rPr>
                                <w:drawing>
                                  <wp:inline>
                                    <wp:extent cx="812419" cy="165615"/>
                                    <wp:docPr id="100072" name=""/>
                                    <wp:cNvGraphicFramePr>
                                      <a:graphicFrameLocks xmlns:a="http://schemas.openxmlformats.org/drawingml/2006/main" noChangeAspect="0"/>
                                    </wp:cNvGraphicFramePr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100072" name=""/>
                                            <pic:cNvPicPr>
                                              <a:picLocks noChangeAspect="0"/>
                                            </pic:cNvPicPr>
                                          </pic:nvPicPr>
                                          <pic:blipFill>
                                            <a:blip xmlns:r="http://schemas.openxmlformats.org/officeDocument/2006/relationships" r:embed="rId15"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>
                                            <a:xfrm>
                                              <a:off x="0" y="0"/>
                                              <a:ext cx="812419" cy="165615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</w:p>
                            <w:p>
                              <w:pPr>
                                <w:pStyle w:val="documentspanpaddedline"/>
                                <w:pBdr>
                                  <w:top w:val="none" w:sz="0" w:space="0" w:color="auto"/>
                                  <w:left w:val="none" w:sz="0" w:space="0" w:color="auto"/>
                                  <w:bottom w:val="none" w:sz="0" w:space="0" w:color="auto"/>
                                  <w:right w:val="none" w:sz="0" w:space="2" w:color="auto"/>
                                </w:pBdr>
                                <w:spacing w:before="0" w:after="0" w:line="220" w:lineRule="atLeast"/>
                                <w:ind w:left="0" w:right="80"/>
                                <w:jc w:val="right"/>
                                <w:rPr>
                                  <w:rStyle w:val="documentrightratvcell"/>
                                  <w:rFonts w:ascii="Century Gothic" w:eastAsia="Century Gothic" w:hAnsi="Century Gothic" w:cs="Century Gothic"/>
                                  <w:b w:val="0"/>
                                  <w:bCs w:val="0"/>
                                  <w:color w:val="000000"/>
                                  <w:sz w:val="22"/>
                                  <w:szCs w:val="22"/>
                                  <w:bdr w:val="none" w:sz="0" w:space="0" w:color="auto"/>
                                  <w:vertAlign w:val="baseline"/>
                                </w:rPr>
                              </w:pPr>
                              <w:r>
                                <w:rPr>
                                  <w:rStyle w:val="documentrightratvcell"/>
                                  <w:rFonts w:ascii="Century Gothic" w:eastAsia="Century Gothic" w:hAnsi="Century Gothic" w:cs="Century Gothic"/>
                                  <w:b w:val="0"/>
                                  <w:bCs w:val="0"/>
                                  <w:color w:val="000000"/>
                                  <w:sz w:val="22"/>
                                  <w:szCs w:val="22"/>
                                  <w:bdr w:val="none" w:sz="0" w:space="0" w:color="auto"/>
                                  <w:vertAlign w:val="baseline"/>
                                </w:rPr>
                                <w:t>Good</w:t>
                              </w:r>
                            </w:p>
                          </w:tc>
                        </w:tr>
                      </w:tbl>
                      <w:p>
                        <w:pPr>
                          <w:rPr>
                            <w:rStyle w:val="documentparagraphdateswrapper"/>
                            <w:rFonts w:ascii="Century Gothic" w:eastAsia="Century Gothic" w:hAnsi="Century Gothic" w:cs="Century Gothic"/>
                            <w:sz w:val="22"/>
                            <w:szCs w:val="22"/>
                            <w:bdr w:val="none" w:sz="0" w:space="0" w:color="auto"/>
                            <w:vertAlign w:val="baseline"/>
                          </w:rPr>
                        </w:pPr>
                      </w:p>
                    </w:tc>
                  </w:tr>
                </w:tbl>
                <w:p>
                  <w:pPr>
                    <w:rPr>
                      <w:vanish/>
                    </w:rPr>
                  </w:pPr>
                </w:p>
                <w:tbl>
                  <w:tblPr>
                    <w:tblStyle w:val="documentsectionparagraphwrapperparagraphtwocolpara"/>
                    <w:tblW w:w="0" w:type="auto"/>
                    <w:tblCellSpacing w:w="0" w:type="dxa"/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val="05E0"/>
                  </w:tblPr>
                  <w:tblGrid>
                    <w:gridCol w:w="500"/>
                    <w:gridCol w:w="8340"/>
                  </w:tblGrid>
                  <w:tr>
                    <w:tblPrEx>
                      <w:tblW w:w="0" w:type="auto"/>
                      <w:tblCellSpacing w:w="0" w:type="dxa"/>
                      <w:tblLayout w:type="fixed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  <w:tblLook w:val="05E0"/>
                    </w:tblPrEx>
                    <w:trPr>
                      <w:tblCellSpacing w:w="0" w:type="dxa"/>
                    </w:trPr>
                    <w:tc>
                      <w:tcPr>
                        <w:tcW w:w="500" w:type="dxa"/>
                        <w:noWrap w:val="0"/>
                        <w:tcMar>
                          <w:top w:w="100" w:type="dxa"/>
                          <w:left w:w="0" w:type="dxa"/>
                          <w:bottom w:w="0" w:type="dxa"/>
                          <w:right w:w="0" w:type="dxa"/>
                        </w:tcMar>
                        <w:vAlign w:val="top"/>
                        <w:hideMark/>
                      </w:tcPr>
                      <w:p>
                        <w:pPr>
                          <w:p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pBdr>
                          <w:spacing w:line="340" w:lineRule="atLeast"/>
                          <w:ind w:left="0" w:right="0"/>
                          <w:jc w:val="right"/>
                          <w:rPr>
                            <w:rStyle w:val="documentparagraphdateswrapper"/>
                            <w:rFonts w:ascii="Century Gothic" w:eastAsia="Century Gothic" w:hAnsi="Century Gothic" w:cs="Century Gothic"/>
                            <w:sz w:val="22"/>
                            <w:szCs w:val="22"/>
                            <w:bdr w:val="none" w:sz="0" w:space="0" w:color="auto"/>
                            <w:vertAlign w:val="baseline"/>
                          </w:rPr>
                        </w:pPr>
                        <w:r>
                          <w:rPr>
                            <w:rStyle w:val="documentparagraphdateswrapper"/>
                            <w:rFonts w:ascii="Century Gothic" w:eastAsia="Century Gothic" w:hAnsi="Century Gothic" w:cs="Century Gothic"/>
                            <w:strike w:val="0"/>
                            <w:sz w:val="22"/>
                            <w:szCs w:val="22"/>
                            <w:u w:val="none"/>
                            <w:bdr w:val="none" w:sz="0" w:space="0" w:color="auto"/>
                            <w:vertAlign w:val="baseline"/>
                          </w:rPr>
                          <w:drawing>
                            <wp:anchor simplePos="0" relativeHeight="251675648" behindDoc="0" locked="0" layoutInCell="1" allowOverlap="1">
                              <wp:simplePos x="0" y="0"/>
                              <wp:positionH relativeFrom="column">
                                <wp:posOffset>-63500</wp:posOffset>
                              </wp:positionH>
                              <wp:positionV relativeFrom="paragraph">
                                <wp:posOffset>50800</wp:posOffset>
                              </wp:positionV>
                              <wp:extent cx="102094" cy="102158"/>
                              <wp:wrapNone/>
                              <wp:docPr id="100074" name=""/>
                              <wp:cNvGraphicFramePr>
                                <a:graphicFrameLocks xmlns:a="http://schemas.openxmlformats.org/drawingml/2006/main" noChangeAspect="0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100074" name=""/>
                                      <pic:cNvPicPr>
                                        <a:picLocks noChangeAspect="0"/>
                                      </pic:cNvPicPr>
                                    </pic:nvPicPr>
                                    <pic:blipFill>
                                      <a:blip xmlns:r="http://schemas.openxmlformats.org/officeDocument/2006/relationships" r:embed="rId12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102094" cy="102158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anchor>
                          </w:drawing>
                        </w:r>
                      </w:p>
                    </w:tc>
                    <w:tc>
                      <w:tcPr>
                        <w:tcW w:w="8340" w:type="dxa"/>
                        <w:noWrap w:val="0"/>
                        <w:tcMar>
                          <w:top w:w="100" w:type="dxa"/>
                          <w:left w:w="0" w:type="dxa"/>
                          <w:bottom w:w="0" w:type="dxa"/>
                          <w:right w:w="0" w:type="dxa"/>
                        </w:tcMar>
                        <w:vAlign w:val="top"/>
                        <w:hideMark/>
                      </w:tcPr>
                      <w:tbl>
                        <w:tblPr>
                          <w:tblStyle w:val="documentratvtable"/>
                          <w:tblCellSpacing w:w="0" w:type="dxa"/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val="05E0"/>
                        </w:tblPr>
                        <w:tblGrid>
                          <w:gridCol w:w="5320"/>
                          <w:gridCol w:w="3000"/>
                        </w:tblGrid>
                        <w:tr>
                          <w:tblPrEx>
                            <w:tblCellSpacing w:w="0" w:type="dxa"/>
                            <w:tblLayout w:type="fixed"/>
                            <w:tblCellMar>
                              <w:top w:w="0" w:type="dxa"/>
                              <w:left w:w="0" w:type="dxa"/>
                              <w:bottom w:w="0" w:type="dxa"/>
                              <w:right w:w="0" w:type="dxa"/>
                            </w:tblCellMar>
                            <w:tblLook w:val="05E0"/>
                          </w:tblPrEx>
                          <w:trPr>
                            <w:tblCellSpacing w:w="0" w:type="dxa"/>
                          </w:trPr>
                          <w:tc>
                            <w:tcPr>
                              <w:tcW w:w="5320" w:type="dxa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  <w:vAlign w:val="top"/>
                              <w:hideMark/>
                            </w:tcPr>
                            <w:p>
                              <w:pPr>
                                <w:pStyle w:val="documentleftratvcellfield"/>
                                <w:pBdr>
                                  <w:top w:val="none" w:sz="0" w:space="0" w:color="auto"/>
                                  <w:left w:val="none" w:sz="0" w:space="0" w:color="auto"/>
                                  <w:bottom w:val="none" w:sz="0" w:space="0" w:color="auto"/>
                                  <w:right w:val="none" w:sz="0" w:space="0" w:color="auto"/>
                                </w:pBdr>
                                <w:spacing w:before="0"/>
                                <w:ind w:left="0" w:right="0"/>
                                <w:rPr>
                                  <w:rStyle w:val="documentleftratvcell"/>
                                  <w:rFonts w:ascii="Century Gothic" w:eastAsia="Century Gothic" w:hAnsi="Century Gothic" w:cs="Century Gothic"/>
                                  <w:b w:val="0"/>
                                  <w:bCs w:val="0"/>
                                  <w:color w:val="000000"/>
                                  <w:sz w:val="22"/>
                                  <w:szCs w:val="22"/>
                                  <w:bdr w:val="none" w:sz="0" w:space="0" w:color="auto"/>
                                  <w:vertAlign w:val="baseline"/>
                                </w:rPr>
                              </w:pPr>
                              <w:r>
                                <w:rPr>
                                  <w:rStyle w:val="documentratvtextp"/>
                                  <w:rFonts w:ascii="Century Gothic" w:eastAsia="Century Gothic" w:hAnsi="Century Gothic" w:cs="Century Gothic"/>
                                  <w:b w:val="0"/>
                                  <w:bCs w:val="0"/>
                                  <w:color w:val="000000"/>
                                  <w:sz w:val="22"/>
                                  <w:szCs w:val="22"/>
                                </w:rPr>
                                <w:t>C++, Java, Groovy</w:t>
                              </w:r>
                            </w:p>
                          </w:tc>
                          <w:tc>
                            <w:tcPr>
                              <w:tcW w:w="3000" w:type="dxa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  <w:vAlign w:val="top"/>
                              <w:hideMark/>
                            </w:tcPr>
                            <w:p>
                              <w:pPr>
                                <w:pStyle w:val="documentrating-wrapper"/>
                                <w:pBdr>
                                  <w:top w:val="none" w:sz="0" w:space="0" w:color="auto"/>
                                  <w:left w:val="none" w:sz="0" w:space="0" w:color="auto"/>
                                  <w:bottom w:val="none" w:sz="0" w:space="0" w:color="auto"/>
                                  <w:right w:val="none" w:sz="0" w:space="0" w:color="auto"/>
                                </w:pBdr>
                                <w:spacing w:before="0" w:after="0" w:line="340" w:lineRule="atLeast"/>
                                <w:ind w:left="0" w:right="0"/>
                                <w:rPr>
                                  <w:rStyle w:val="documentrightratvcell"/>
                                  <w:rFonts w:ascii="Century Gothic" w:eastAsia="Century Gothic" w:hAnsi="Century Gothic" w:cs="Century Gothic"/>
                                  <w:b w:val="0"/>
                                  <w:bCs w:val="0"/>
                                  <w:color w:val="000000"/>
                                  <w:sz w:val="22"/>
                                  <w:szCs w:val="22"/>
                                  <w:bdr w:val="none" w:sz="0" w:space="0" w:color="auto"/>
                                  <w:vertAlign w:val="baseline"/>
                                </w:rPr>
                              </w:pPr>
                              <w:r>
                                <w:rPr>
                                  <w:rStyle w:val="documentrightratvcell"/>
                                  <w:rFonts w:ascii="Century Gothic" w:eastAsia="Century Gothic" w:hAnsi="Century Gothic" w:cs="Century Gothic"/>
                                  <w:b w:val="0"/>
                                  <w:bCs w:val="0"/>
                                  <w:strike w:val="0"/>
                                  <w:color w:val="000000"/>
                                  <w:sz w:val="22"/>
                                  <w:szCs w:val="22"/>
                                  <w:u w:val="none"/>
                                  <w:bdr w:val="none" w:sz="0" w:space="0" w:color="auto"/>
                                  <w:vertAlign w:val="baseline"/>
                                </w:rPr>
                                <w:drawing>
                                  <wp:inline>
                                    <wp:extent cx="812419" cy="165615"/>
                                    <wp:docPr id="100076" name=""/>
                                    <wp:cNvGraphicFramePr>
                                      <a:graphicFrameLocks xmlns:a="http://schemas.openxmlformats.org/drawingml/2006/main" noChangeAspect="0"/>
                                    </wp:cNvGraphicFramePr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100076" name=""/>
                                            <pic:cNvPicPr>
                                              <a:picLocks noChangeAspect="0"/>
                                            </pic:cNvPicPr>
                                          </pic:nvPicPr>
                                          <pic:blipFill>
                                            <a:blip xmlns:r="http://schemas.openxmlformats.org/officeDocument/2006/relationships" r:embed="rId15"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>
                                            <a:xfrm>
                                              <a:off x="0" y="0"/>
                                              <a:ext cx="812419" cy="165615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</w:p>
                            <w:p>
                              <w:pPr>
                                <w:pStyle w:val="documentspanpaddedline"/>
                                <w:pBdr>
                                  <w:top w:val="none" w:sz="0" w:space="0" w:color="auto"/>
                                  <w:left w:val="none" w:sz="0" w:space="0" w:color="auto"/>
                                  <w:bottom w:val="none" w:sz="0" w:space="0" w:color="auto"/>
                                  <w:right w:val="none" w:sz="0" w:space="2" w:color="auto"/>
                                </w:pBdr>
                                <w:spacing w:before="0" w:after="0" w:line="220" w:lineRule="atLeast"/>
                                <w:ind w:left="0" w:right="80"/>
                                <w:jc w:val="right"/>
                                <w:rPr>
                                  <w:rStyle w:val="documentrightratvcell"/>
                                  <w:rFonts w:ascii="Century Gothic" w:eastAsia="Century Gothic" w:hAnsi="Century Gothic" w:cs="Century Gothic"/>
                                  <w:b w:val="0"/>
                                  <w:bCs w:val="0"/>
                                  <w:color w:val="000000"/>
                                  <w:sz w:val="22"/>
                                  <w:szCs w:val="22"/>
                                  <w:bdr w:val="none" w:sz="0" w:space="0" w:color="auto"/>
                                  <w:vertAlign w:val="baseline"/>
                                </w:rPr>
                              </w:pPr>
                              <w:r>
                                <w:rPr>
                                  <w:rStyle w:val="documentrightratvcell"/>
                                  <w:rFonts w:ascii="Century Gothic" w:eastAsia="Century Gothic" w:hAnsi="Century Gothic" w:cs="Century Gothic"/>
                                  <w:b w:val="0"/>
                                  <w:bCs w:val="0"/>
                                  <w:color w:val="000000"/>
                                  <w:sz w:val="22"/>
                                  <w:szCs w:val="22"/>
                                  <w:bdr w:val="none" w:sz="0" w:space="0" w:color="auto"/>
                                  <w:vertAlign w:val="baseline"/>
                                </w:rPr>
                                <w:t>Good</w:t>
                              </w:r>
                            </w:p>
                          </w:tc>
                        </w:tr>
                      </w:tbl>
                      <w:p>
                        <w:pPr>
                          <w:rPr>
                            <w:rStyle w:val="documentparagraphdateswrapper"/>
                            <w:rFonts w:ascii="Century Gothic" w:eastAsia="Century Gothic" w:hAnsi="Century Gothic" w:cs="Century Gothic"/>
                            <w:sz w:val="22"/>
                            <w:szCs w:val="22"/>
                            <w:bdr w:val="none" w:sz="0" w:space="0" w:color="auto"/>
                            <w:vertAlign w:val="baseline"/>
                          </w:rPr>
                        </w:pPr>
                      </w:p>
                    </w:tc>
                  </w:tr>
                </w:tbl>
                <w:p>
                  <w:pPr>
                    <w:rPr>
                      <w:vanish/>
                    </w:rPr>
                  </w:pPr>
                </w:p>
                <w:tbl>
                  <w:tblPr>
                    <w:tblStyle w:val="documentsectionparagraphwrapperparagraphtwocolpara"/>
                    <w:tblW w:w="0" w:type="auto"/>
                    <w:tblCellSpacing w:w="0" w:type="dxa"/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val="05E0"/>
                  </w:tblPr>
                  <w:tblGrid>
                    <w:gridCol w:w="500"/>
                    <w:gridCol w:w="8340"/>
                  </w:tblGrid>
                  <w:tr>
                    <w:tblPrEx>
                      <w:tblW w:w="0" w:type="auto"/>
                      <w:tblCellSpacing w:w="0" w:type="dxa"/>
                      <w:tblLayout w:type="fixed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  <w:tblLook w:val="05E0"/>
                    </w:tblPrEx>
                    <w:trPr>
                      <w:tblCellSpacing w:w="0" w:type="dxa"/>
                    </w:trPr>
                    <w:tc>
                      <w:tcPr>
                        <w:tcW w:w="500" w:type="dxa"/>
                        <w:noWrap w:val="0"/>
                        <w:tcMar>
                          <w:top w:w="100" w:type="dxa"/>
                          <w:left w:w="0" w:type="dxa"/>
                          <w:bottom w:w="0" w:type="dxa"/>
                          <w:right w:w="0" w:type="dxa"/>
                        </w:tcMar>
                        <w:vAlign w:val="top"/>
                        <w:hideMark/>
                      </w:tcPr>
                      <w:p>
                        <w:pPr>
                          <w:p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pBdr>
                          <w:spacing w:line="340" w:lineRule="atLeast"/>
                          <w:ind w:left="0" w:right="0"/>
                          <w:jc w:val="right"/>
                          <w:rPr>
                            <w:rStyle w:val="documentparagraphdateswrapper"/>
                            <w:rFonts w:ascii="Century Gothic" w:eastAsia="Century Gothic" w:hAnsi="Century Gothic" w:cs="Century Gothic"/>
                            <w:sz w:val="22"/>
                            <w:szCs w:val="22"/>
                            <w:bdr w:val="none" w:sz="0" w:space="0" w:color="auto"/>
                            <w:vertAlign w:val="baseline"/>
                          </w:rPr>
                        </w:pPr>
                        <w:r>
                          <w:rPr>
                            <w:rStyle w:val="documentparagraphdateswrapper"/>
                            <w:rFonts w:ascii="Century Gothic" w:eastAsia="Century Gothic" w:hAnsi="Century Gothic" w:cs="Century Gothic"/>
                            <w:strike w:val="0"/>
                            <w:sz w:val="22"/>
                            <w:szCs w:val="22"/>
                            <w:u w:val="none"/>
                            <w:bdr w:val="none" w:sz="0" w:space="0" w:color="auto"/>
                            <w:vertAlign w:val="baseline"/>
                          </w:rPr>
                          <w:drawing>
                            <wp:anchor simplePos="0" relativeHeight="251676672" behindDoc="0" locked="0" layoutInCell="1" allowOverlap="1">
                              <wp:simplePos x="0" y="0"/>
                              <wp:positionH relativeFrom="column">
                                <wp:posOffset>-63500</wp:posOffset>
                              </wp:positionH>
                              <wp:positionV relativeFrom="paragraph">
                                <wp:posOffset>50800</wp:posOffset>
                              </wp:positionV>
                              <wp:extent cx="102094" cy="102158"/>
                              <wp:wrapNone/>
                              <wp:docPr id="100078" name=""/>
                              <wp:cNvGraphicFramePr>
                                <a:graphicFrameLocks xmlns:a="http://schemas.openxmlformats.org/drawingml/2006/main" noChangeAspect="0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100078" name=""/>
                                      <pic:cNvPicPr>
                                        <a:picLocks noChangeAspect="0"/>
                                      </pic:cNvPicPr>
                                    </pic:nvPicPr>
                                    <pic:blipFill>
                                      <a:blip xmlns:r="http://schemas.openxmlformats.org/officeDocument/2006/relationships" r:embed="rId12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102094" cy="102158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anchor>
                          </w:drawing>
                        </w:r>
                      </w:p>
                    </w:tc>
                    <w:tc>
                      <w:tcPr>
                        <w:tcW w:w="8340" w:type="dxa"/>
                        <w:noWrap w:val="0"/>
                        <w:tcMar>
                          <w:top w:w="100" w:type="dxa"/>
                          <w:left w:w="0" w:type="dxa"/>
                          <w:bottom w:w="0" w:type="dxa"/>
                          <w:right w:w="0" w:type="dxa"/>
                        </w:tcMar>
                        <w:vAlign w:val="top"/>
                        <w:hideMark/>
                      </w:tcPr>
                      <w:tbl>
                        <w:tblPr>
                          <w:tblStyle w:val="documentratvtable"/>
                          <w:tblCellSpacing w:w="0" w:type="dxa"/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val="05E0"/>
                        </w:tblPr>
                        <w:tblGrid>
                          <w:gridCol w:w="5320"/>
                          <w:gridCol w:w="3000"/>
                        </w:tblGrid>
                        <w:tr>
                          <w:tblPrEx>
                            <w:tblCellSpacing w:w="0" w:type="dxa"/>
                            <w:tblLayout w:type="fixed"/>
                            <w:tblCellMar>
                              <w:top w:w="0" w:type="dxa"/>
                              <w:left w:w="0" w:type="dxa"/>
                              <w:bottom w:w="0" w:type="dxa"/>
                              <w:right w:w="0" w:type="dxa"/>
                            </w:tblCellMar>
                            <w:tblLook w:val="05E0"/>
                          </w:tblPrEx>
                          <w:trPr>
                            <w:tblCellSpacing w:w="0" w:type="dxa"/>
                          </w:trPr>
                          <w:tc>
                            <w:tcPr>
                              <w:tcW w:w="5320" w:type="dxa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  <w:vAlign w:val="top"/>
                              <w:hideMark/>
                            </w:tcPr>
                            <w:p>
                              <w:pPr>
                                <w:pStyle w:val="documentleftratvcellfield"/>
                                <w:pBdr>
                                  <w:top w:val="none" w:sz="0" w:space="0" w:color="auto"/>
                                  <w:left w:val="none" w:sz="0" w:space="0" w:color="auto"/>
                                  <w:bottom w:val="none" w:sz="0" w:space="0" w:color="auto"/>
                                  <w:right w:val="none" w:sz="0" w:space="0" w:color="auto"/>
                                </w:pBdr>
                                <w:spacing w:before="0"/>
                                <w:ind w:left="0" w:right="0"/>
                                <w:rPr>
                                  <w:rStyle w:val="documentleftratvcell"/>
                                  <w:rFonts w:ascii="Century Gothic" w:eastAsia="Century Gothic" w:hAnsi="Century Gothic" w:cs="Century Gothic"/>
                                  <w:b w:val="0"/>
                                  <w:bCs w:val="0"/>
                                  <w:color w:val="000000"/>
                                  <w:sz w:val="22"/>
                                  <w:szCs w:val="22"/>
                                  <w:bdr w:val="none" w:sz="0" w:space="0" w:color="auto"/>
                                  <w:vertAlign w:val="baseline"/>
                                </w:rPr>
                              </w:pPr>
                              <w:r>
                                <w:rPr>
                                  <w:rStyle w:val="documentratvtextp"/>
                                  <w:rFonts w:ascii="Century Gothic" w:eastAsia="Century Gothic" w:hAnsi="Century Gothic" w:cs="Century Gothic"/>
                                  <w:b w:val="0"/>
                                  <w:bCs w:val="0"/>
                                  <w:color w:val="000000"/>
                                  <w:sz w:val="22"/>
                                  <w:szCs w:val="22"/>
                                </w:rPr>
                                <w:t>SQL and No-SQL DB</w:t>
                              </w:r>
                            </w:p>
                          </w:tc>
                          <w:tc>
                            <w:tcPr>
                              <w:tcW w:w="3000" w:type="dxa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  <w:vAlign w:val="top"/>
                              <w:hideMark/>
                            </w:tcPr>
                            <w:p>
                              <w:pPr>
                                <w:pStyle w:val="documentrating-wrapper"/>
                                <w:pBdr>
                                  <w:top w:val="none" w:sz="0" w:space="0" w:color="auto"/>
                                  <w:left w:val="none" w:sz="0" w:space="0" w:color="auto"/>
                                  <w:bottom w:val="none" w:sz="0" w:space="0" w:color="auto"/>
                                  <w:right w:val="none" w:sz="0" w:space="0" w:color="auto"/>
                                </w:pBdr>
                                <w:spacing w:before="0" w:after="0" w:line="340" w:lineRule="atLeast"/>
                                <w:ind w:left="0" w:right="0"/>
                                <w:rPr>
                                  <w:rStyle w:val="documentrightratvcell"/>
                                  <w:rFonts w:ascii="Century Gothic" w:eastAsia="Century Gothic" w:hAnsi="Century Gothic" w:cs="Century Gothic"/>
                                  <w:b w:val="0"/>
                                  <w:bCs w:val="0"/>
                                  <w:color w:val="000000"/>
                                  <w:sz w:val="22"/>
                                  <w:szCs w:val="22"/>
                                  <w:bdr w:val="none" w:sz="0" w:space="0" w:color="auto"/>
                                  <w:vertAlign w:val="baseline"/>
                                </w:rPr>
                              </w:pPr>
                              <w:r>
                                <w:rPr>
                                  <w:rStyle w:val="documentrightratvcell"/>
                                  <w:rFonts w:ascii="Century Gothic" w:eastAsia="Century Gothic" w:hAnsi="Century Gothic" w:cs="Century Gothic"/>
                                  <w:b w:val="0"/>
                                  <w:bCs w:val="0"/>
                                  <w:strike w:val="0"/>
                                  <w:color w:val="000000"/>
                                  <w:sz w:val="22"/>
                                  <w:szCs w:val="22"/>
                                  <w:u w:val="none"/>
                                  <w:bdr w:val="none" w:sz="0" w:space="0" w:color="auto"/>
                                  <w:vertAlign w:val="baseline"/>
                                </w:rPr>
                                <w:drawing>
                                  <wp:inline>
                                    <wp:extent cx="812419" cy="165615"/>
                                    <wp:docPr id="100080" name=""/>
                                    <wp:cNvGraphicFramePr>
                                      <a:graphicFrameLocks xmlns:a="http://schemas.openxmlformats.org/drawingml/2006/main" noChangeAspect="0"/>
                                    </wp:cNvGraphicFramePr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100080" name=""/>
                                            <pic:cNvPicPr>
                                              <a:picLocks noChangeAspect="0"/>
                                            </pic:cNvPicPr>
                                          </pic:nvPicPr>
                                          <pic:blipFill>
                                            <a:blip xmlns:r="http://schemas.openxmlformats.org/officeDocument/2006/relationships" r:embed="rId14"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>
                                            <a:xfrm>
                                              <a:off x="0" y="0"/>
                                              <a:ext cx="812419" cy="165615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</w:p>
                            <w:p>
                              <w:pPr>
                                <w:pStyle w:val="documentspanpaddedline"/>
                                <w:pBdr>
                                  <w:top w:val="none" w:sz="0" w:space="0" w:color="auto"/>
                                  <w:left w:val="none" w:sz="0" w:space="0" w:color="auto"/>
                                  <w:bottom w:val="none" w:sz="0" w:space="0" w:color="auto"/>
                                  <w:right w:val="none" w:sz="0" w:space="2" w:color="auto"/>
                                </w:pBdr>
                                <w:spacing w:before="0" w:after="0" w:line="220" w:lineRule="atLeast"/>
                                <w:ind w:left="0" w:right="80"/>
                                <w:jc w:val="right"/>
                                <w:rPr>
                                  <w:rStyle w:val="documentrightratvcell"/>
                                  <w:rFonts w:ascii="Century Gothic" w:eastAsia="Century Gothic" w:hAnsi="Century Gothic" w:cs="Century Gothic"/>
                                  <w:b w:val="0"/>
                                  <w:bCs w:val="0"/>
                                  <w:color w:val="000000"/>
                                  <w:sz w:val="22"/>
                                  <w:szCs w:val="22"/>
                                  <w:bdr w:val="none" w:sz="0" w:space="0" w:color="auto"/>
                                  <w:vertAlign w:val="baseline"/>
                                </w:rPr>
                              </w:pPr>
                              <w:r>
                                <w:rPr>
                                  <w:rStyle w:val="documentrightratvcell"/>
                                  <w:rFonts w:ascii="Century Gothic" w:eastAsia="Century Gothic" w:hAnsi="Century Gothic" w:cs="Century Gothic"/>
                                  <w:b w:val="0"/>
                                  <w:bCs w:val="0"/>
                                  <w:color w:val="000000"/>
                                  <w:sz w:val="22"/>
                                  <w:szCs w:val="22"/>
                                  <w:bdr w:val="none" w:sz="0" w:space="0" w:color="auto"/>
                                  <w:vertAlign w:val="baseline"/>
                                </w:rPr>
                                <w:t>Very Good</w:t>
                              </w:r>
                            </w:p>
                          </w:tc>
                        </w:tr>
                      </w:tbl>
                      <w:p>
                        <w:pPr>
                          <w:rPr>
                            <w:rStyle w:val="documentparagraphdateswrapper"/>
                            <w:rFonts w:ascii="Century Gothic" w:eastAsia="Century Gothic" w:hAnsi="Century Gothic" w:cs="Century Gothic"/>
                            <w:sz w:val="22"/>
                            <w:szCs w:val="22"/>
                            <w:bdr w:val="none" w:sz="0" w:space="0" w:color="auto"/>
                            <w:vertAlign w:val="baseline"/>
                          </w:rPr>
                        </w:pPr>
                      </w:p>
                    </w:tc>
                  </w:tr>
                </w:tbl>
                <w:p>
                  <w:pPr>
                    <w:rPr>
                      <w:rStyle w:val="documentsectiontitle"/>
                      <w:rFonts w:ascii="Century Gothic" w:eastAsia="Century Gothic" w:hAnsi="Century Gothic" w:cs="Century Gothic"/>
                      <w:b/>
                      <w:bCs/>
                    </w:rPr>
                  </w:pPr>
                </w:p>
              </w:tc>
            </w:tr>
          </w:tbl>
          <w:p>
            <w:pPr>
              <w:rPr>
                <w:vanish/>
              </w:rPr>
            </w:pPr>
          </w:p>
          <w:tbl>
            <w:tblPr>
              <w:tblStyle w:val="documentsectionTable"/>
              <w:tblW w:w="0" w:type="auto"/>
              <w:tblCellSpacing w:w="0" w:type="dxa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val="05E0"/>
            </w:tblPr>
            <w:tblGrid>
              <w:gridCol w:w="240"/>
              <w:gridCol w:w="8860"/>
            </w:tblGrid>
            <w:tr>
              <w:tblPrEx>
                <w:tblW w:w="0" w:type="auto"/>
                <w:tblCellSpacing w:w="0" w:type="dxa"/>
                <w:tblLayout w:type="fixed"/>
                <w:tblCellMar>
                  <w:top w:w="0" w:type="dxa"/>
                  <w:left w:w="0" w:type="dxa"/>
                  <w:bottom w:w="0" w:type="dxa"/>
                  <w:right w:w="0" w:type="dxa"/>
                </w:tblCellMar>
                <w:tblLook w:val="05E0"/>
              </w:tblPrEx>
              <w:trPr>
                <w:tblCellSpacing w:w="0" w:type="dxa"/>
              </w:trPr>
              <w:tc>
                <w:tcPr>
                  <w:tcW w:w="24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top"/>
                  <w:hideMark/>
                </w:tcPr>
                <w:p>
                  <w:pPr>
                    <w:pStyle w:val="documentsectionleftmargincellParagraph"/>
                    <w:pBdr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</w:pBdr>
                    <w:spacing w:line="320" w:lineRule="atLeast"/>
                    <w:ind w:left="0" w:right="0"/>
                    <w:rPr>
                      <w:rStyle w:val="documentsectionleftmargincell"/>
                      <w:rFonts w:ascii="Century Gothic" w:eastAsia="Century Gothic" w:hAnsi="Century Gothic" w:cs="Century Gothic"/>
                      <w:sz w:val="22"/>
                      <w:szCs w:val="22"/>
                      <w:bdr w:val="none" w:sz="0" w:space="0" w:color="auto"/>
                      <w:vertAlign w:val="baseline"/>
                    </w:rPr>
                  </w:pPr>
                </w:p>
              </w:tc>
              <w:tc>
                <w:tcPr>
                  <w:tcW w:w="8860" w:type="dxa"/>
                  <w:tcBorders>
                    <w:left w:val="single" w:sz="8" w:space="0" w:color="CCCCCC"/>
                  </w:tcBorders>
                  <w:noWrap w:val="0"/>
                  <w:tcMar>
                    <w:top w:w="0" w:type="dxa"/>
                    <w:left w:w="10" w:type="dxa"/>
                    <w:bottom w:w="0" w:type="dxa"/>
                    <w:right w:w="0" w:type="dxa"/>
                  </w:tcMar>
                  <w:vAlign w:val="top"/>
                  <w:hideMark/>
                </w:tcPr>
                <w:p>
                  <w:pPr>
                    <w:pStyle w:val="documentsectionparagraphwrapperheading"/>
                    <w:pBdr>
                      <w:top w:val="none" w:sz="0" w:space="15" w:color="auto"/>
                      <w:left w:val="none" w:sz="0" w:space="25" w:color="auto"/>
                      <w:bottom w:val="none" w:sz="0" w:space="10" w:color="auto"/>
                      <w:right w:val="none" w:sz="0" w:space="0" w:color="auto"/>
                    </w:pBdr>
                    <w:spacing w:before="0" w:line="320" w:lineRule="atLeast"/>
                    <w:ind w:left="500" w:right="0"/>
                    <w:rPr>
                      <w:rStyle w:val="documentsectionparagraphwrapper"/>
                      <w:rFonts w:ascii="Century Gothic" w:eastAsia="Century Gothic" w:hAnsi="Century Gothic" w:cs="Century Gothic"/>
                      <w:b/>
                      <w:bCs/>
                      <w:color w:val="002E58"/>
                      <w:sz w:val="22"/>
                      <w:szCs w:val="22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documentheadingIcon"/>
                      <w:rFonts w:ascii="Century Gothic" w:eastAsia="Century Gothic" w:hAnsi="Century Gothic" w:cs="Century Gothic"/>
                      <w:b/>
                      <w:bCs/>
                      <w:strike w:val="0"/>
                      <w:color w:val="002E58"/>
                      <w:sz w:val="22"/>
                      <w:szCs w:val="22"/>
                      <w:u w:val="none"/>
                    </w:rPr>
                    <w:drawing>
                      <wp:anchor simplePos="0" relativeHeight="251677696" behindDoc="0" locked="0" layoutInCell="1" allowOverlap="1">
                        <wp:simplePos x="0" y="0"/>
                        <wp:positionH relativeFrom="column">
                          <wp:posOffset>-190500</wp:posOffset>
                        </wp:positionH>
                        <wp:positionV relativeFrom="paragraph">
                          <wp:posOffset>127000</wp:posOffset>
                        </wp:positionV>
                        <wp:extent cx="368466" cy="368677"/>
                        <wp:wrapNone/>
                        <wp:docPr id="100082" name=""/>
                        <wp:cNvGraphicFramePr>
                          <a:graphicFrameLocks xmlns:a="http://schemas.openxmlformats.org/drawingml/2006/main" noChangeAspect="0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00082" name=""/>
                                <pic:cNvPicPr>
                                  <a:picLocks noChangeAspect="0"/>
                                </pic:cNvPicPr>
                              </pic:nvPicPr>
                              <pic:blipFill>
                                <a:blip xmlns:r="http://schemas.openxmlformats.org/officeDocument/2006/relationships" r:embed="rId16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68466" cy="368677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anchor>
                    </w:drawing>
                  </w:r>
                  <w:r>
                    <w:rPr>
                      <w:rStyle w:val="documentsectiontitle"/>
                      <w:rFonts w:ascii="Century Gothic" w:eastAsia="Century Gothic" w:hAnsi="Century Gothic" w:cs="Century Gothic"/>
                      <w:b/>
                      <w:bCs/>
                    </w:rPr>
                    <w:t>Work History</w:t>
                  </w:r>
                </w:p>
                <w:tbl>
                  <w:tblPr>
                    <w:tblStyle w:val="documentsectionparagraphwrapperparagraphtwocolpara"/>
                    <w:tblW w:w="0" w:type="auto"/>
                    <w:tblCellSpacing w:w="0" w:type="dxa"/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val="05E0"/>
                  </w:tblPr>
                  <w:tblGrid>
                    <w:gridCol w:w="500"/>
                    <w:gridCol w:w="8340"/>
                  </w:tblGrid>
                  <w:tr>
                    <w:tblPrEx>
                      <w:tblW w:w="0" w:type="auto"/>
                      <w:tblCellSpacing w:w="0" w:type="dxa"/>
                      <w:tblLayout w:type="fixed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  <w:tblLook w:val="05E0"/>
                    </w:tblPrEx>
                    <w:trPr>
                      <w:tblCellSpacing w:w="0" w:type="dxa"/>
                    </w:trPr>
                    <w:tc>
                      <w:tcPr>
                        <w:tcW w:w="500" w:type="dxa"/>
                        <w:noWrap w:val="0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top"/>
                        <w:hideMark/>
                      </w:tcPr>
                      <w:p>
                        <w:pPr>
                          <w:p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pBdr>
                          <w:spacing w:line="340" w:lineRule="atLeast"/>
                          <w:ind w:left="0" w:right="0"/>
                          <w:jc w:val="right"/>
                          <w:rPr>
                            <w:rStyle w:val="documentparagraphdateswrapper"/>
                            <w:rFonts w:ascii="Century Gothic" w:eastAsia="Century Gothic" w:hAnsi="Century Gothic" w:cs="Century Gothic"/>
                            <w:sz w:val="22"/>
                            <w:szCs w:val="22"/>
                            <w:bdr w:val="none" w:sz="0" w:space="0" w:color="auto"/>
                            <w:vertAlign w:val="baseline"/>
                          </w:rPr>
                        </w:pPr>
                        <w:r>
                          <w:rPr>
                            <w:rStyle w:val="documentparagraphdateswrapper"/>
                            <w:rFonts w:ascii="Century Gothic" w:eastAsia="Century Gothic" w:hAnsi="Century Gothic" w:cs="Century Gothic"/>
                            <w:strike w:val="0"/>
                            <w:sz w:val="22"/>
                            <w:szCs w:val="22"/>
                            <w:u w:val="none"/>
                            <w:bdr w:val="none" w:sz="0" w:space="0" w:color="auto"/>
                            <w:vertAlign w:val="baseline"/>
                          </w:rPr>
                          <w:drawing>
                            <wp:anchor simplePos="0" relativeHeight="251678720" behindDoc="0" locked="0" layoutInCell="1" allowOverlap="1">
                              <wp:simplePos x="0" y="0"/>
                              <wp:positionH relativeFrom="column">
                                <wp:posOffset>-63500</wp:posOffset>
                              </wp:positionH>
                              <wp:positionV relativeFrom="paragraph">
                                <wp:posOffset>50800</wp:posOffset>
                              </wp:positionV>
                              <wp:extent cx="102094" cy="102158"/>
                              <wp:wrapNone/>
                              <wp:docPr id="100084" name=""/>
                              <wp:cNvGraphicFramePr>
                                <a:graphicFrameLocks xmlns:a="http://schemas.openxmlformats.org/drawingml/2006/main" noChangeAspect="0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100084" name=""/>
                                      <pic:cNvPicPr>
                                        <a:picLocks noChangeAspect="0"/>
                                      </pic:cNvPicPr>
                                    </pic:nvPicPr>
                                    <pic:blipFill>
                                      <a:blip xmlns:r="http://schemas.openxmlformats.org/officeDocument/2006/relationships" r:embed="rId12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102094" cy="102158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anchor>
                          </w:drawing>
                        </w:r>
                        <w:r>
                          <w:pict>
                            <v:rect id="_x0000_s1026" style="width:100pt;height:0;margin-top:-2pt;margin-left:-135pt;position:absolute;z-index:251679744" fillcolor="this" stroked="f">
                              <v:fill opacity="0"/>
                              <v:path strokeok="f"/>
                              <v:textbox style="mso-fit-shape-to-text:t" inset="0,0,0,0">
                                <w:txbxContent>
                                  <w:p>
                                    <w:pPr>
                                      <w:p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pBdr>
                                      <w:spacing w:line="340" w:lineRule="atLeast"/>
                                      <w:ind w:left="0" w:right="0"/>
                                      <w:jc w:val="right"/>
                                      <w:rPr>
                                        <w:rStyle w:val="documentparagraphdateswrapper"/>
                                        <w:rFonts w:ascii="Century Gothic" w:eastAsia="Century Gothic" w:hAnsi="Century Gothic" w:cs="Century Gothic"/>
                                        <w:sz w:val="22"/>
                                        <w:szCs w:val="22"/>
                                        <w:bdr w:val="none" w:sz="0" w:space="0" w:color="auto"/>
                                        <w:vertAlign w:val="baseline"/>
                                      </w:rPr>
                                    </w:pPr>
                                    <w:r>
                                      <w:rPr>
                                        <w:rStyle w:val="span"/>
                                        <w:rFonts w:ascii="Century Gothic" w:eastAsia="Century Gothic" w:hAnsi="Century Gothic" w:cs="Century Gothic"/>
                                        <w:b/>
                                        <w:bCs/>
                                        <w:color w:val="FFFFFF"/>
                                        <w:sz w:val="22"/>
                                        <w:szCs w:val="22"/>
                                      </w:rPr>
                                      <w:t>2018-01</w:t>
                                    </w:r>
                                    <w:r>
                                      <w:rPr>
                                        <w:rStyle w:val="span"/>
                                        <w:rFonts w:ascii="Century Gothic" w:eastAsia="Century Gothic" w:hAnsi="Century Gothic" w:cs="Century Gothic"/>
                                        <w:b/>
                                        <w:bCs/>
                                        <w:color w:val="FFFFFF"/>
                                        <w:sz w:val="22"/>
                                        <w:szCs w:val="22"/>
                                      </w:rPr>
                                      <w:t xml:space="preserve"> - </w:t>
                                    </w:r>
                                    <w:r>
                                      <w:rPr>
                                        <w:rStyle w:val="span"/>
                                        <w:rFonts w:ascii="Century Gothic" w:eastAsia="Century Gothic" w:hAnsi="Century Gothic" w:cs="Century Gothic"/>
                                        <w:b/>
                                        <w:bCs/>
                                        <w:color w:val="FFFFFF"/>
                                        <w:sz w:val="22"/>
                                        <w:szCs w:val="22"/>
                                      </w:rPr>
                                      <w:t>Current</w:t>
                                    </w:r>
                                  </w:p>
                                </w:txbxContent>
                              </v:textbox>
                            </v:rect>
                          </w:pict>
                        </w:r>
                      </w:p>
                    </w:tc>
                    <w:tc>
                      <w:tcPr>
                        <w:tcW w:w="8340" w:type="dxa"/>
                        <w:noWrap w:val="0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top"/>
                        <w:hideMark/>
                      </w:tcPr>
                      <w:p>
                        <w:pPr>
                          <w:pStyle w:val="documentspanpaddedline"/>
                          <w:spacing w:before="0" w:after="0" w:line="340" w:lineRule="atLeast"/>
                          <w:ind w:left="0" w:right="0"/>
                          <w:rPr>
                            <w:rStyle w:val="documentsinglecolumnCharacter"/>
                            <w:rFonts w:ascii="Century Gothic" w:eastAsia="Century Gothic" w:hAnsi="Century Gothic" w:cs="Century Gothic"/>
                            <w:b w:val="0"/>
                            <w:bCs w:val="0"/>
                            <w:color w:val="000000"/>
                            <w:sz w:val="22"/>
                            <w:szCs w:val="22"/>
                            <w:bdr w:val="none" w:sz="0" w:space="0" w:color="auto"/>
                            <w:vertAlign w:val="baseline"/>
                          </w:rPr>
                        </w:pPr>
                        <w:r>
                          <w:rPr>
                            <w:rStyle w:val="documentspanjobtitle"/>
                            <w:rFonts w:ascii="Century Gothic" w:eastAsia="Century Gothic" w:hAnsi="Century Gothic" w:cs="Century Gothic"/>
                            <w:color w:val="000000"/>
                            <w:sz w:val="28"/>
                            <w:szCs w:val="28"/>
                          </w:rPr>
                          <w:t>DevOps Engineer</w:t>
                        </w:r>
                      </w:p>
                      <w:p>
                        <w:pPr>
                          <w:pStyle w:val="documentspanpaddedline"/>
                          <w:spacing w:before="0" w:after="0" w:line="340" w:lineRule="atLeast"/>
                          <w:ind w:left="0" w:right="0"/>
                          <w:rPr>
                            <w:rStyle w:val="documentsinglecolumnCharacter"/>
                            <w:rFonts w:ascii="Century Gothic" w:eastAsia="Century Gothic" w:hAnsi="Century Gothic" w:cs="Century Gothic"/>
                            <w:b w:val="0"/>
                            <w:bCs w:val="0"/>
                            <w:i/>
                            <w:iCs/>
                            <w:color w:val="000000"/>
                            <w:sz w:val="22"/>
                            <w:szCs w:val="22"/>
                            <w:bdr w:val="none" w:sz="0" w:space="0" w:color="auto"/>
                            <w:vertAlign w:val="baseline"/>
                          </w:rPr>
                        </w:pPr>
                        <w:r>
                          <w:rPr>
                            <w:rStyle w:val="span"/>
                            <w:rFonts w:ascii="Century Gothic" w:eastAsia="Century Gothic" w:hAnsi="Century Gothic" w:cs="Century Gothic"/>
                            <w:b w:val="0"/>
                            <w:bCs w:val="0"/>
                            <w:i/>
                            <w:iCs/>
                            <w:color w:val="000000"/>
                            <w:sz w:val="22"/>
                            <w:szCs w:val="22"/>
                          </w:rPr>
                          <w:t>Tink</w:t>
                        </w:r>
                        <w:r>
                          <w:rPr>
                            <w:rStyle w:val="span"/>
                            <w:rFonts w:ascii="Century Gothic" w:eastAsia="Century Gothic" w:hAnsi="Century Gothic" w:cs="Century Gothic"/>
                            <w:b w:val="0"/>
                            <w:bCs w:val="0"/>
                            <w:i/>
                            <w:iCs/>
                            <w:color w:val="000000"/>
                            <w:sz w:val="22"/>
                            <w:szCs w:val="22"/>
                          </w:rPr>
                          <w:t xml:space="preserve">, </w:t>
                        </w:r>
                        <w:r>
                          <w:rPr>
                            <w:rStyle w:val="span"/>
                            <w:rFonts w:ascii="Century Gothic" w:eastAsia="Century Gothic" w:hAnsi="Century Gothic" w:cs="Century Gothic"/>
                            <w:b w:val="0"/>
                            <w:bCs w:val="0"/>
                            <w:i/>
                            <w:iCs/>
                            <w:color w:val="000000"/>
                            <w:sz w:val="22"/>
                            <w:szCs w:val="22"/>
                          </w:rPr>
                          <w:t>Montreal</w:t>
                        </w:r>
                        <w:r>
                          <w:rPr>
                            <w:rStyle w:val="span"/>
                            <w:rFonts w:ascii="Century Gothic" w:eastAsia="Century Gothic" w:hAnsi="Century Gothic" w:cs="Century Gothic"/>
                            <w:b w:val="0"/>
                            <w:bCs w:val="0"/>
                            <w:i/>
                            <w:iCs/>
                            <w:color w:val="000000"/>
                            <w:sz w:val="22"/>
                            <w:szCs w:val="22"/>
                          </w:rPr>
                          <w:t xml:space="preserve">, </w:t>
                        </w:r>
                        <w:r>
                          <w:rPr>
                            <w:rStyle w:val="span"/>
                            <w:rFonts w:ascii="Century Gothic" w:eastAsia="Century Gothic" w:hAnsi="Century Gothic" w:cs="Century Gothic"/>
                            <w:b w:val="0"/>
                            <w:bCs w:val="0"/>
                            <w:i/>
                            <w:iCs/>
                            <w:color w:val="000000"/>
                            <w:sz w:val="22"/>
                            <w:szCs w:val="22"/>
                          </w:rPr>
                          <w:t>Québec</w:t>
                        </w:r>
                      </w:p>
                      <w:p>
                        <w:pPr>
                          <w:pStyle w:val="documentulli"/>
                          <w:numPr>
                            <w:ilvl w:val="0"/>
                            <w:numId w:val="1"/>
                          </w:numPr>
                          <w:spacing w:before="0" w:after="0" w:line="340" w:lineRule="atLeast"/>
                          <w:ind w:left="320" w:right="0" w:hanging="201"/>
                          <w:rPr>
                            <w:rStyle w:val="span"/>
                            <w:rFonts w:ascii="Century Gothic" w:eastAsia="Century Gothic" w:hAnsi="Century Gothic" w:cs="Century Gothic"/>
                            <w:b w:val="0"/>
                            <w:bCs w:val="0"/>
                            <w:color w:val="000000"/>
                            <w:sz w:val="22"/>
                            <w:szCs w:val="22"/>
                            <w:bdr w:val="none" w:sz="0" w:space="0" w:color="auto"/>
                            <w:vertAlign w:val="baseline"/>
                          </w:rPr>
                        </w:pPr>
                        <w:r>
                          <w:rPr>
                            <w:rStyle w:val="span"/>
                            <w:rFonts w:ascii="Century Gothic" w:eastAsia="Century Gothic" w:hAnsi="Century Gothic" w:cs="Century Gothic"/>
                            <w:b w:val="0"/>
                            <w:bCs w:val="0"/>
                            <w:color w:val="000000"/>
                            <w:sz w:val="22"/>
                            <w:szCs w:val="22"/>
                            <w:bdr w:val="none" w:sz="0" w:space="0" w:color="auto"/>
                            <w:vertAlign w:val="baseline"/>
                          </w:rPr>
                          <w:t>Apply DevOps principals to improve productivity of my team.</w:t>
                        </w:r>
                      </w:p>
                      <w:p>
                        <w:pPr>
                          <w:pStyle w:val="documentulli"/>
                          <w:numPr>
                            <w:ilvl w:val="0"/>
                            <w:numId w:val="1"/>
                          </w:numPr>
                          <w:spacing w:before="0" w:after="0" w:line="340" w:lineRule="atLeast"/>
                          <w:ind w:left="320" w:right="0" w:hanging="201"/>
                          <w:rPr>
                            <w:rStyle w:val="span"/>
                            <w:rFonts w:ascii="Century Gothic" w:eastAsia="Century Gothic" w:hAnsi="Century Gothic" w:cs="Century Gothic"/>
                            <w:b w:val="0"/>
                            <w:bCs w:val="0"/>
                            <w:color w:val="000000"/>
                            <w:sz w:val="22"/>
                            <w:szCs w:val="22"/>
                            <w:bdr w:val="none" w:sz="0" w:space="0" w:color="auto"/>
                            <w:vertAlign w:val="baseline"/>
                          </w:rPr>
                        </w:pPr>
                        <w:r>
                          <w:rPr>
                            <w:rStyle w:val="span"/>
                            <w:rFonts w:ascii="Century Gothic" w:eastAsia="Century Gothic" w:hAnsi="Century Gothic" w:cs="Century Gothic"/>
                            <w:b w:val="0"/>
                            <w:bCs w:val="0"/>
                            <w:color w:val="000000"/>
                            <w:sz w:val="22"/>
                            <w:szCs w:val="22"/>
                            <w:bdr w:val="none" w:sz="0" w:space="0" w:color="auto"/>
                            <w:vertAlign w:val="baseline"/>
                          </w:rPr>
                          <w:t>Designed and implemented "Jenkins Pipeline as Code" to make daily work more efficient.</w:t>
                        </w:r>
                      </w:p>
                      <w:p>
                        <w:pPr>
                          <w:pStyle w:val="documentulli"/>
                          <w:numPr>
                            <w:ilvl w:val="0"/>
                            <w:numId w:val="1"/>
                          </w:numPr>
                          <w:spacing w:before="0" w:after="0" w:line="340" w:lineRule="atLeast"/>
                          <w:ind w:left="320" w:right="0" w:hanging="201"/>
                          <w:rPr>
                            <w:rStyle w:val="span"/>
                            <w:rFonts w:ascii="Century Gothic" w:eastAsia="Century Gothic" w:hAnsi="Century Gothic" w:cs="Century Gothic"/>
                            <w:b w:val="0"/>
                            <w:bCs w:val="0"/>
                            <w:color w:val="000000"/>
                            <w:sz w:val="22"/>
                            <w:szCs w:val="22"/>
                            <w:bdr w:val="none" w:sz="0" w:space="0" w:color="auto"/>
                            <w:vertAlign w:val="baseline"/>
                          </w:rPr>
                        </w:pPr>
                        <w:r>
                          <w:rPr>
                            <w:rStyle w:val="span"/>
                            <w:rFonts w:ascii="Century Gothic" w:eastAsia="Century Gothic" w:hAnsi="Century Gothic" w:cs="Century Gothic"/>
                            <w:b w:val="0"/>
                            <w:bCs w:val="0"/>
                            <w:color w:val="000000"/>
                            <w:sz w:val="22"/>
                            <w:szCs w:val="22"/>
                            <w:bdr w:val="none" w:sz="0" w:space="0" w:color="auto"/>
                            <w:vertAlign w:val="baseline"/>
                          </w:rPr>
                          <w:t>Designed and implemented a series of tools to automate OS level updates and patches.</w:t>
                        </w:r>
                      </w:p>
                      <w:p>
                        <w:pPr>
                          <w:pStyle w:val="documentulli"/>
                          <w:numPr>
                            <w:ilvl w:val="0"/>
                            <w:numId w:val="1"/>
                          </w:numPr>
                          <w:spacing w:before="0" w:after="0" w:line="340" w:lineRule="atLeast"/>
                          <w:ind w:left="320" w:right="0" w:hanging="201"/>
                          <w:rPr>
                            <w:rStyle w:val="span"/>
                            <w:rFonts w:ascii="Century Gothic" w:eastAsia="Century Gothic" w:hAnsi="Century Gothic" w:cs="Century Gothic"/>
                            <w:b w:val="0"/>
                            <w:bCs w:val="0"/>
                            <w:color w:val="000000"/>
                            <w:sz w:val="22"/>
                            <w:szCs w:val="22"/>
                            <w:bdr w:val="none" w:sz="0" w:space="0" w:color="auto"/>
                            <w:vertAlign w:val="baseline"/>
                          </w:rPr>
                        </w:pPr>
                        <w:r>
                          <w:rPr>
                            <w:rStyle w:val="span"/>
                            <w:rFonts w:ascii="Century Gothic" w:eastAsia="Century Gothic" w:hAnsi="Century Gothic" w:cs="Century Gothic"/>
                            <w:b w:val="0"/>
                            <w:bCs w:val="0"/>
                            <w:color w:val="000000"/>
                            <w:sz w:val="22"/>
                            <w:szCs w:val="22"/>
                            <w:bdr w:val="none" w:sz="0" w:space="0" w:color="auto"/>
                            <w:vertAlign w:val="baseline"/>
                          </w:rPr>
                          <w:t>Automated various repetitive tasks.</w:t>
                        </w:r>
                      </w:p>
                      <w:p>
                        <w:pPr>
                          <w:pStyle w:val="documentulli"/>
                          <w:numPr>
                            <w:ilvl w:val="0"/>
                            <w:numId w:val="1"/>
                          </w:numPr>
                          <w:spacing w:before="0" w:after="0" w:line="340" w:lineRule="atLeast"/>
                          <w:ind w:left="320" w:right="0" w:hanging="201"/>
                          <w:rPr>
                            <w:rStyle w:val="span"/>
                            <w:rFonts w:ascii="Century Gothic" w:eastAsia="Century Gothic" w:hAnsi="Century Gothic" w:cs="Century Gothic"/>
                            <w:b w:val="0"/>
                            <w:bCs w:val="0"/>
                            <w:color w:val="000000"/>
                            <w:sz w:val="22"/>
                            <w:szCs w:val="22"/>
                            <w:bdr w:val="none" w:sz="0" w:space="0" w:color="auto"/>
                            <w:vertAlign w:val="baseline"/>
                          </w:rPr>
                        </w:pPr>
                        <w:r>
                          <w:rPr>
                            <w:rStyle w:val="span"/>
                            <w:rFonts w:ascii="Century Gothic" w:eastAsia="Century Gothic" w:hAnsi="Century Gothic" w:cs="Century Gothic"/>
                            <w:b w:val="0"/>
                            <w:bCs w:val="0"/>
                            <w:color w:val="000000"/>
                            <w:sz w:val="22"/>
                            <w:szCs w:val="22"/>
                            <w:bdr w:val="none" w:sz="0" w:space="0" w:color="auto"/>
                            <w:vertAlign w:val="baseline"/>
                          </w:rPr>
                          <w:t>Worked with both software development and testing team members to design and develop robust solutions to meet client requirements for functionality, scalability and performance.</w:t>
                        </w:r>
                      </w:p>
                      <w:p>
                        <w:pPr>
                          <w:pStyle w:val="documentulli"/>
                          <w:numPr>
                            <w:ilvl w:val="0"/>
                            <w:numId w:val="1"/>
                          </w:numPr>
                          <w:spacing w:before="0" w:after="0" w:line="340" w:lineRule="atLeast"/>
                          <w:ind w:left="320" w:right="0" w:hanging="201"/>
                          <w:rPr>
                            <w:rStyle w:val="span"/>
                            <w:rFonts w:ascii="Century Gothic" w:eastAsia="Century Gothic" w:hAnsi="Century Gothic" w:cs="Century Gothic"/>
                            <w:b w:val="0"/>
                            <w:bCs w:val="0"/>
                            <w:color w:val="000000"/>
                            <w:sz w:val="22"/>
                            <w:szCs w:val="22"/>
                            <w:bdr w:val="none" w:sz="0" w:space="0" w:color="auto"/>
                            <w:vertAlign w:val="baseline"/>
                          </w:rPr>
                        </w:pPr>
                        <w:r>
                          <w:rPr>
                            <w:rStyle w:val="span"/>
                            <w:rFonts w:ascii="Century Gothic" w:eastAsia="Century Gothic" w:hAnsi="Century Gothic" w:cs="Century Gothic"/>
                            <w:b w:val="0"/>
                            <w:bCs w:val="0"/>
                            <w:color w:val="000000"/>
                            <w:sz w:val="22"/>
                            <w:szCs w:val="22"/>
                            <w:bdr w:val="none" w:sz="0" w:space="0" w:color="auto"/>
                            <w:vertAlign w:val="baseline"/>
                          </w:rPr>
                          <w:t>Monitored automated build and continuous software integration process to drive build/release failure resolution.</w:t>
                        </w:r>
                      </w:p>
                      <w:p>
                        <w:pPr>
                          <w:pStyle w:val="documentulli"/>
                          <w:numPr>
                            <w:ilvl w:val="0"/>
                            <w:numId w:val="1"/>
                          </w:numPr>
                          <w:spacing w:before="0" w:after="0" w:line="340" w:lineRule="atLeast"/>
                          <w:ind w:left="320" w:right="0" w:hanging="201"/>
                          <w:rPr>
                            <w:rStyle w:val="span"/>
                            <w:rFonts w:ascii="Century Gothic" w:eastAsia="Century Gothic" w:hAnsi="Century Gothic" w:cs="Century Gothic"/>
                            <w:b w:val="0"/>
                            <w:bCs w:val="0"/>
                            <w:color w:val="000000"/>
                            <w:sz w:val="22"/>
                            <w:szCs w:val="22"/>
                            <w:bdr w:val="none" w:sz="0" w:space="0" w:color="auto"/>
                            <w:vertAlign w:val="baseline"/>
                          </w:rPr>
                        </w:pPr>
                        <w:r>
                          <w:rPr>
                            <w:rStyle w:val="span"/>
                            <w:rFonts w:ascii="Century Gothic" w:eastAsia="Century Gothic" w:hAnsi="Century Gothic" w:cs="Century Gothic"/>
                            <w:b w:val="0"/>
                            <w:bCs w:val="0"/>
                            <w:color w:val="000000"/>
                            <w:sz w:val="22"/>
                            <w:szCs w:val="22"/>
                            <w:bdr w:val="none" w:sz="0" w:space="0" w:color="auto"/>
                            <w:vertAlign w:val="baseline"/>
                          </w:rPr>
                          <w:t>Part of a 24/7 On Call Rotation supporting all production systems and applications</w:t>
                        </w:r>
                      </w:p>
                    </w:tc>
                  </w:tr>
                </w:tbl>
                <w:p>
                  <w:pPr>
                    <w:rPr>
                      <w:vanish/>
                    </w:rPr>
                  </w:pPr>
                </w:p>
                <w:tbl>
                  <w:tblPr>
                    <w:tblStyle w:val="documentsectionparagraphwrapperparagraphtwocolpara"/>
                    <w:tblW w:w="0" w:type="auto"/>
                    <w:tblCellSpacing w:w="0" w:type="dxa"/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val="05E0"/>
                  </w:tblPr>
                  <w:tblGrid>
                    <w:gridCol w:w="500"/>
                    <w:gridCol w:w="8340"/>
                  </w:tblGrid>
                  <w:tr>
                    <w:tblPrEx>
                      <w:tblW w:w="0" w:type="auto"/>
                      <w:tblCellSpacing w:w="0" w:type="dxa"/>
                      <w:tblLayout w:type="fixed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  <w:tblLook w:val="05E0"/>
                    </w:tblPrEx>
                    <w:trPr>
                      <w:tblCellSpacing w:w="0" w:type="dxa"/>
                    </w:trPr>
                    <w:tc>
                      <w:tcPr>
                        <w:tcW w:w="500" w:type="dxa"/>
                        <w:noWrap w:val="0"/>
                        <w:tcMar>
                          <w:top w:w="100" w:type="dxa"/>
                          <w:left w:w="0" w:type="dxa"/>
                          <w:bottom w:w="0" w:type="dxa"/>
                          <w:right w:w="0" w:type="dxa"/>
                        </w:tcMar>
                        <w:vAlign w:val="top"/>
                        <w:hideMark/>
                      </w:tcPr>
                      <w:p>
                        <w:pPr>
                          <w:p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pBdr>
                          <w:spacing w:line="340" w:lineRule="atLeast"/>
                          <w:ind w:left="0" w:right="0"/>
                          <w:jc w:val="right"/>
                          <w:rPr>
                            <w:rStyle w:val="documentparagraphdateswrapper"/>
                            <w:rFonts w:ascii="Century Gothic" w:eastAsia="Century Gothic" w:hAnsi="Century Gothic" w:cs="Century Gothic"/>
                            <w:sz w:val="22"/>
                            <w:szCs w:val="22"/>
                            <w:bdr w:val="none" w:sz="0" w:space="0" w:color="auto"/>
                            <w:vertAlign w:val="baseline"/>
                          </w:rPr>
                        </w:pPr>
                        <w:r>
                          <w:rPr>
                            <w:rStyle w:val="documentparagraphdateswrapper"/>
                            <w:rFonts w:ascii="Century Gothic" w:eastAsia="Century Gothic" w:hAnsi="Century Gothic" w:cs="Century Gothic"/>
                            <w:strike w:val="0"/>
                            <w:sz w:val="22"/>
                            <w:szCs w:val="22"/>
                            <w:u w:val="none"/>
                            <w:bdr w:val="none" w:sz="0" w:space="0" w:color="auto"/>
                            <w:vertAlign w:val="baseline"/>
                          </w:rPr>
                          <w:drawing>
                            <wp:anchor simplePos="0" relativeHeight="251680768" behindDoc="0" locked="0" layoutInCell="1" allowOverlap="1">
                              <wp:simplePos x="0" y="0"/>
                              <wp:positionH relativeFrom="column">
                                <wp:posOffset>-63500</wp:posOffset>
                              </wp:positionH>
                              <wp:positionV relativeFrom="paragraph">
                                <wp:posOffset>50800</wp:posOffset>
                              </wp:positionV>
                              <wp:extent cx="102094" cy="102158"/>
                              <wp:wrapNone/>
                              <wp:docPr id="100086" name=""/>
                              <wp:cNvGraphicFramePr>
                                <a:graphicFrameLocks xmlns:a="http://schemas.openxmlformats.org/drawingml/2006/main" noChangeAspect="0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100086" name=""/>
                                      <pic:cNvPicPr>
                                        <a:picLocks noChangeAspect="0"/>
                                      </pic:cNvPicPr>
                                    </pic:nvPicPr>
                                    <pic:blipFill>
                                      <a:blip xmlns:r="http://schemas.openxmlformats.org/officeDocument/2006/relationships" r:embed="rId12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102094" cy="102158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anchor>
                          </w:drawing>
                        </w:r>
                        <w:r>
                          <w:pict>
                            <v:rect id="_x0000_s1027" style="width:100pt;height:0;margin-top:-2pt;margin-left:-135pt;position:absolute;z-index:251681792" fillcolor="this" stroked="f">
                              <v:fill opacity="0"/>
                              <v:path strokeok="f"/>
                              <v:textbox style="mso-fit-shape-to-text:t" inset="0,0,0,0">
                                <w:txbxContent>
                                  <w:p>
                                    <w:pPr>
                                      <w:p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pBdr>
                                      <w:spacing w:line="340" w:lineRule="atLeast"/>
                                      <w:ind w:left="0" w:right="0"/>
                                      <w:jc w:val="right"/>
                                      <w:rPr>
                                        <w:rStyle w:val="documentparagraphdateswrapper"/>
                                        <w:rFonts w:ascii="Century Gothic" w:eastAsia="Century Gothic" w:hAnsi="Century Gothic" w:cs="Century Gothic"/>
                                        <w:sz w:val="22"/>
                                        <w:szCs w:val="22"/>
                                        <w:bdr w:val="none" w:sz="0" w:space="0" w:color="auto"/>
                                        <w:vertAlign w:val="baseline"/>
                                      </w:rPr>
                                    </w:pPr>
                                    <w:r>
                                      <w:rPr>
                                        <w:rStyle w:val="span"/>
                                        <w:rFonts w:ascii="Century Gothic" w:eastAsia="Century Gothic" w:hAnsi="Century Gothic" w:cs="Century Gothic"/>
                                        <w:b/>
                                        <w:bCs/>
                                        <w:color w:val="FFFFFF"/>
                                        <w:sz w:val="22"/>
                                        <w:szCs w:val="22"/>
                                      </w:rPr>
                                      <w:t>2017-05</w:t>
                                    </w:r>
                                    <w:r>
                                      <w:rPr>
                                        <w:rStyle w:val="span"/>
                                        <w:rFonts w:ascii="Century Gothic" w:eastAsia="Century Gothic" w:hAnsi="Century Gothic" w:cs="Century Gothic"/>
                                        <w:b/>
                                        <w:bCs/>
                                        <w:color w:val="FFFFFF"/>
                                        <w:sz w:val="22"/>
                                        <w:szCs w:val="22"/>
                                      </w:rPr>
                                      <w:t xml:space="preserve"> - </w:t>
                                    </w:r>
                                    <w:r>
                                      <w:rPr>
                                        <w:rStyle w:val="span"/>
                                        <w:rFonts w:ascii="Century Gothic" w:eastAsia="Century Gothic" w:hAnsi="Century Gothic" w:cs="Century Gothic"/>
                                        <w:b/>
                                        <w:bCs/>
                                        <w:color w:val="FFFFFF"/>
                                        <w:sz w:val="22"/>
                                        <w:szCs w:val="22"/>
                                      </w:rPr>
                                      <w:t>2017-12</w:t>
                                    </w:r>
                                  </w:p>
                                </w:txbxContent>
                              </v:textbox>
                            </v:rect>
                          </w:pict>
                        </w:r>
                      </w:p>
                    </w:tc>
                    <w:tc>
                      <w:tcPr>
                        <w:tcW w:w="8340" w:type="dxa"/>
                        <w:noWrap w:val="0"/>
                        <w:tcMar>
                          <w:top w:w="100" w:type="dxa"/>
                          <w:left w:w="0" w:type="dxa"/>
                          <w:bottom w:w="0" w:type="dxa"/>
                          <w:right w:w="0" w:type="dxa"/>
                        </w:tcMar>
                        <w:vAlign w:val="top"/>
                        <w:hideMark/>
                      </w:tcPr>
                      <w:p>
                        <w:pPr>
                          <w:pStyle w:val="documentspanpaddedline"/>
                          <w:spacing w:before="0" w:after="0" w:line="340" w:lineRule="atLeast"/>
                          <w:ind w:left="0" w:right="0"/>
                          <w:rPr>
                            <w:rStyle w:val="documentsinglecolumnCharacter"/>
                            <w:rFonts w:ascii="Century Gothic" w:eastAsia="Century Gothic" w:hAnsi="Century Gothic" w:cs="Century Gothic"/>
                            <w:b w:val="0"/>
                            <w:bCs w:val="0"/>
                            <w:color w:val="000000"/>
                            <w:sz w:val="22"/>
                            <w:szCs w:val="22"/>
                            <w:bdr w:val="none" w:sz="0" w:space="0" w:color="auto"/>
                            <w:vertAlign w:val="baseline"/>
                          </w:rPr>
                        </w:pPr>
                        <w:r>
                          <w:rPr>
                            <w:rStyle w:val="documentspanjobtitle"/>
                            <w:rFonts w:ascii="Century Gothic" w:eastAsia="Century Gothic" w:hAnsi="Century Gothic" w:cs="Century Gothic"/>
                            <w:color w:val="000000"/>
                            <w:sz w:val="28"/>
                            <w:szCs w:val="28"/>
                          </w:rPr>
                          <w:t>Software Engineer</w:t>
                        </w:r>
                      </w:p>
                      <w:p>
                        <w:pPr>
                          <w:pStyle w:val="documentspanpaddedline"/>
                          <w:spacing w:before="0" w:after="0" w:line="340" w:lineRule="atLeast"/>
                          <w:ind w:left="0" w:right="0"/>
                          <w:rPr>
                            <w:rStyle w:val="documentsinglecolumnCharacter"/>
                            <w:rFonts w:ascii="Century Gothic" w:eastAsia="Century Gothic" w:hAnsi="Century Gothic" w:cs="Century Gothic"/>
                            <w:b w:val="0"/>
                            <w:bCs w:val="0"/>
                            <w:i/>
                            <w:iCs/>
                            <w:color w:val="000000"/>
                            <w:sz w:val="22"/>
                            <w:szCs w:val="22"/>
                            <w:bdr w:val="none" w:sz="0" w:space="0" w:color="auto"/>
                            <w:vertAlign w:val="baseline"/>
                          </w:rPr>
                        </w:pPr>
                        <w:r>
                          <w:rPr>
                            <w:rStyle w:val="span"/>
                            <w:rFonts w:ascii="Century Gothic" w:eastAsia="Century Gothic" w:hAnsi="Century Gothic" w:cs="Century Gothic"/>
                            <w:b w:val="0"/>
                            <w:bCs w:val="0"/>
                            <w:i/>
                            <w:iCs/>
                            <w:color w:val="000000"/>
                            <w:sz w:val="22"/>
                            <w:szCs w:val="22"/>
                          </w:rPr>
                          <w:t>SOVO Technologies</w:t>
                        </w:r>
                        <w:r>
                          <w:rPr>
                            <w:rStyle w:val="span"/>
                            <w:rFonts w:ascii="Century Gothic" w:eastAsia="Century Gothic" w:hAnsi="Century Gothic" w:cs="Century Gothic"/>
                            <w:b w:val="0"/>
                            <w:bCs w:val="0"/>
                            <w:i/>
                            <w:iCs/>
                            <w:color w:val="000000"/>
                            <w:sz w:val="22"/>
                            <w:szCs w:val="22"/>
                          </w:rPr>
                          <w:t xml:space="preserve">, </w:t>
                        </w:r>
                        <w:r>
                          <w:rPr>
                            <w:rStyle w:val="span"/>
                            <w:rFonts w:ascii="Century Gothic" w:eastAsia="Century Gothic" w:hAnsi="Century Gothic" w:cs="Century Gothic"/>
                            <w:b w:val="0"/>
                            <w:bCs w:val="0"/>
                            <w:i/>
                            <w:iCs/>
                            <w:color w:val="000000"/>
                            <w:sz w:val="22"/>
                            <w:szCs w:val="22"/>
                          </w:rPr>
                          <w:t>Montreal</w:t>
                        </w:r>
                        <w:r>
                          <w:rPr>
                            <w:rStyle w:val="span"/>
                            <w:rFonts w:ascii="Century Gothic" w:eastAsia="Century Gothic" w:hAnsi="Century Gothic" w:cs="Century Gothic"/>
                            <w:b w:val="0"/>
                            <w:bCs w:val="0"/>
                            <w:i/>
                            <w:iCs/>
                            <w:color w:val="000000"/>
                            <w:sz w:val="22"/>
                            <w:szCs w:val="22"/>
                          </w:rPr>
                          <w:t xml:space="preserve">, </w:t>
                        </w:r>
                        <w:r>
                          <w:rPr>
                            <w:rStyle w:val="span"/>
                            <w:rFonts w:ascii="Century Gothic" w:eastAsia="Century Gothic" w:hAnsi="Century Gothic" w:cs="Century Gothic"/>
                            <w:b w:val="0"/>
                            <w:bCs w:val="0"/>
                            <w:i/>
                            <w:iCs/>
                            <w:color w:val="000000"/>
                            <w:sz w:val="22"/>
                            <w:szCs w:val="22"/>
                          </w:rPr>
                          <w:t>QC</w:t>
                        </w:r>
                      </w:p>
                      <w:p>
                        <w:pPr>
                          <w:pStyle w:val="documentulli"/>
                          <w:numPr>
                            <w:ilvl w:val="0"/>
                            <w:numId w:val="2"/>
                          </w:numPr>
                          <w:spacing w:before="0" w:after="0" w:line="340" w:lineRule="atLeast"/>
                          <w:ind w:left="320" w:right="0" w:hanging="201"/>
                          <w:rPr>
                            <w:rStyle w:val="span"/>
                            <w:rFonts w:ascii="Century Gothic" w:eastAsia="Century Gothic" w:hAnsi="Century Gothic" w:cs="Century Gothic"/>
                            <w:b w:val="0"/>
                            <w:bCs w:val="0"/>
                            <w:color w:val="000000"/>
                            <w:sz w:val="22"/>
                            <w:szCs w:val="22"/>
                            <w:bdr w:val="none" w:sz="0" w:space="0" w:color="auto"/>
                            <w:vertAlign w:val="baseline"/>
                          </w:rPr>
                        </w:pPr>
                        <w:r>
                          <w:rPr>
                            <w:rStyle w:val="span"/>
                            <w:rFonts w:ascii="Century Gothic" w:eastAsia="Century Gothic" w:hAnsi="Century Gothic" w:cs="Century Gothic"/>
                            <w:b w:val="0"/>
                            <w:bCs w:val="0"/>
                            <w:color w:val="000000"/>
                            <w:sz w:val="22"/>
                            <w:szCs w:val="22"/>
                            <w:bdr w:val="none" w:sz="0" w:space="0" w:color="auto"/>
                            <w:vertAlign w:val="baseline"/>
                          </w:rPr>
                          <w:t>Designed and developed software to meet the daily needs of the company.</w:t>
                        </w:r>
                      </w:p>
                      <w:p>
                        <w:pPr>
                          <w:pStyle w:val="documentulli"/>
                          <w:numPr>
                            <w:ilvl w:val="0"/>
                            <w:numId w:val="2"/>
                          </w:numPr>
                          <w:spacing w:before="0" w:after="0" w:line="340" w:lineRule="atLeast"/>
                          <w:ind w:left="320" w:right="0" w:hanging="201"/>
                          <w:rPr>
                            <w:rStyle w:val="span"/>
                            <w:rFonts w:ascii="Century Gothic" w:eastAsia="Century Gothic" w:hAnsi="Century Gothic" w:cs="Century Gothic"/>
                            <w:b w:val="0"/>
                            <w:bCs w:val="0"/>
                            <w:color w:val="000000"/>
                            <w:sz w:val="22"/>
                            <w:szCs w:val="22"/>
                            <w:bdr w:val="none" w:sz="0" w:space="0" w:color="auto"/>
                            <w:vertAlign w:val="baseline"/>
                          </w:rPr>
                        </w:pPr>
                        <w:r>
                          <w:rPr>
                            <w:rStyle w:val="span"/>
                            <w:rFonts w:ascii="Century Gothic" w:eastAsia="Century Gothic" w:hAnsi="Century Gothic" w:cs="Century Gothic"/>
                            <w:b w:val="0"/>
                            <w:bCs w:val="0"/>
                            <w:color w:val="000000"/>
                            <w:sz w:val="22"/>
                            <w:szCs w:val="22"/>
                            <w:bdr w:val="none" w:sz="0" w:space="0" w:color="auto"/>
                            <w:vertAlign w:val="baseline"/>
                          </w:rPr>
                          <w:t>Met with the production team to help improve the productivity by adding new features.</w:t>
                        </w:r>
                      </w:p>
                      <w:p>
                        <w:pPr>
                          <w:pStyle w:val="documentulli"/>
                          <w:numPr>
                            <w:ilvl w:val="0"/>
                            <w:numId w:val="2"/>
                          </w:numPr>
                          <w:spacing w:before="0" w:after="0" w:line="340" w:lineRule="atLeast"/>
                          <w:ind w:left="320" w:right="0" w:hanging="201"/>
                          <w:rPr>
                            <w:rStyle w:val="span"/>
                            <w:rFonts w:ascii="Century Gothic" w:eastAsia="Century Gothic" w:hAnsi="Century Gothic" w:cs="Century Gothic"/>
                            <w:b w:val="0"/>
                            <w:bCs w:val="0"/>
                            <w:color w:val="000000"/>
                            <w:sz w:val="22"/>
                            <w:szCs w:val="22"/>
                            <w:bdr w:val="none" w:sz="0" w:space="0" w:color="auto"/>
                            <w:vertAlign w:val="baseline"/>
                          </w:rPr>
                        </w:pPr>
                        <w:r>
                          <w:rPr>
                            <w:rStyle w:val="span"/>
                            <w:rFonts w:ascii="Century Gothic" w:eastAsia="Century Gothic" w:hAnsi="Century Gothic" w:cs="Century Gothic"/>
                            <w:b w:val="0"/>
                            <w:bCs w:val="0"/>
                            <w:color w:val="000000"/>
                            <w:sz w:val="22"/>
                            <w:szCs w:val="22"/>
                            <w:bdr w:val="none" w:sz="0" w:space="0" w:color="auto"/>
                            <w:vertAlign w:val="baseline"/>
                          </w:rPr>
                          <w:t>Grew within the company from a part-time technician to a software engineer helping with design decisions and software development.</w:t>
                        </w:r>
                      </w:p>
                      <w:p>
                        <w:pPr>
                          <w:pStyle w:val="documentulli"/>
                          <w:numPr>
                            <w:ilvl w:val="0"/>
                            <w:numId w:val="2"/>
                          </w:numPr>
                          <w:spacing w:before="0" w:after="0" w:line="340" w:lineRule="atLeast"/>
                          <w:ind w:left="320" w:right="0" w:hanging="201"/>
                          <w:rPr>
                            <w:rStyle w:val="span"/>
                            <w:rFonts w:ascii="Century Gothic" w:eastAsia="Century Gothic" w:hAnsi="Century Gothic" w:cs="Century Gothic"/>
                            <w:b w:val="0"/>
                            <w:bCs w:val="0"/>
                            <w:color w:val="000000"/>
                            <w:sz w:val="22"/>
                            <w:szCs w:val="22"/>
                            <w:bdr w:val="none" w:sz="0" w:space="0" w:color="auto"/>
                            <w:vertAlign w:val="baseline"/>
                          </w:rPr>
                        </w:pPr>
                        <w:r>
                          <w:rPr>
                            <w:rStyle w:val="span"/>
                            <w:rFonts w:ascii="Century Gothic" w:eastAsia="Century Gothic" w:hAnsi="Century Gothic" w:cs="Century Gothic"/>
                            <w:b w:val="0"/>
                            <w:bCs w:val="0"/>
                            <w:color w:val="000000"/>
                            <w:sz w:val="22"/>
                            <w:szCs w:val="22"/>
                            <w:bdr w:val="none" w:sz="0" w:space="0" w:color="auto"/>
                            <w:vertAlign w:val="baseline"/>
                          </w:rPr>
                          <w:t>Extremely versatile within the company.</w:t>
                        </w:r>
                      </w:p>
                      <w:p>
                        <w:pPr>
                          <w:pStyle w:val="documentulli"/>
                          <w:numPr>
                            <w:ilvl w:val="0"/>
                            <w:numId w:val="2"/>
                          </w:numPr>
                          <w:spacing w:before="0" w:after="0" w:line="340" w:lineRule="atLeast"/>
                          <w:ind w:left="320" w:right="0" w:hanging="201"/>
                          <w:rPr>
                            <w:rStyle w:val="span"/>
                            <w:rFonts w:ascii="Century Gothic" w:eastAsia="Century Gothic" w:hAnsi="Century Gothic" w:cs="Century Gothic"/>
                            <w:b w:val="0"/>
                            <w:bCs w:val="0"/>
                            <w:color w:val="000000"/>
                            <w:sz w:val="22"/>
                            <w:szCs w:val="22"/>
                            <w:bdr w:val="none" w:sz="0" w:space="0" w:color="auto"/>
                            <w:vertAlign w:val="baseline"/>
                          </w:rPr>
                        </w:pPr>
                        <w:r>
                          <w:rPr>
                            <w:rStyle w:val="span"/>
                            <w:rFonts w:ascii="Century Gothic" w:eastAsia="Century Gothic" w:hAnsi="Century Gothic" w:cs="Century Gothic"/>
                            <w:b w:val="0"/>
                            <w:bCs w:val="0"/>
                            <w:color w:val="000000"/>
                            <w:sz w:val="22"/>
                            <w:szCs w:val="22"/>
                            <w:bdr w:val="none" w:sz="0" w:space="0" w:color="auto"/>
                            <w:vertAlign w:val="baseline"/>
                          </w:rPr>
                          <w:t>Designed and developed a system used to evaluate and improve the voice recognition software.</w:t>
                        </w:r>
                      </w:p>
                      <w:p>
                        <w:pPr>
                          <w:pStyle w:val="documentulli"/>
                          <w:numPr>
                            <w:ilvl w:val="0"/>
                            <w:numId w:val="2"/>
                          </w:numPr>
                          <w:spacing w:before="0" w:after="0" w:line="340" w:lineRule="atLeast"/>
                          <w:ind w:left="320" w:right="0" w:hanging="201"/>
                          <w:rPr>
                            <w:rStyle w:val="span"/>
                            <w:rFonts w:ascii="Century Gothic" w:eastAsia="Century Gothic" w:hAnsi="Century Gothic" w:cs="Century Gothic"/>
                            <w:b w:val="0"/>
                            <w:bCs w:val="0"/>
                            <w:color w:val="000000"/>
                            <w:sz w:val="22"/>
                            <w:szCs w:val="22"/>
                            <w:bdr w:val="none" w:sz="0" w:space="0" w:color="auto"/>
                            <w:vertAlign w:val="baseline"/>
                          </w:rPr>
                        </w:pPr>
                        <w:r>
                          <w:rPr>
                            <w:rStyle w:val="span"/>
                            <w:rFonts w:ascii="Century Gothic" w:eastAsia="Century Gothic" w:hAnsi="Century Gothic" w:cs="Century Gothic"/>
                            <w:b w:val="0"/>
                            <w:bCs w:val="0"/>
                            <w:color w:val="000000"/>
                            <w:sz w:val="22"/>
                            <w:szCs w:val="22"/>
                            <w:bdr w:val="none" w:sz="0" w:space="0" w:color="auto"/>
                            <w:vertAlign w:val="baseline"/>
                          </w:rPr>
                          <w:t>Designed and developed the dictionary used for the multi-language environment.</w:t>
                        </w:r>
                      </w:p>
                    </w:tc>
                  </w:tr>
                </w:tbl>
                <w:p>
                  <w:pPr>
                    <w:rPr>
                      <w:vanish/>
                    </w:rPr>
                  </w:pPr>
                </w:p>
                <w:tbl>
                  <w:tblPr>
                    <w:tblStyle w:val="documentsectionparagraphwrapperparagraphtwocolpara"/>
                    <w:tblW w:w="0" w:type="auto"/>
                    <w:tblCellSpacing w:w="0" w:type="dxa"/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val="05E0"/>
                  </w:tblPr>
                  <w:tblGrid>
                    <w:gridCol w:w="500"/>
                    <w:gridCol w:w="8340"/>
                  </w:tblGrid>
                  <w:tr>
                    <w:tblPrEx>
                      <w:tblW w:w="0" w:type="auto"/>
                      <w:tblCellSpacing w:w="0" w:type="dxa"/>
                      <w:tblLayout w:type="fixed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  <w:tblLook w:val="05E0"/>
                    </w:tblPrEx>
                    <w:trPr>
                      <w:tblCellSpacing w:w="0" w:type="dxa"/>
                    </w:trPr>
                    <w:tc>
                      <w:tcPr>
                        <w:tcW w:w="500" w:type="dxa"/>
                        <w:noWrap w:val="0"/>
                        <w:tcMar>
                          <w:top w:w="100" w:type="dxa"/>
                          <w:left w:w="0" w:type="dxa"/>
                          <w:bottom w:w="0" w:type="dxa"/>
                          <w:right w:w="0" w:type="dxa"/>
                        </w:tcMar>
                        <w:vAlign w:val="top"/>
                        <w:hideMark/>
                      </w:tcPr>
                      <w:p>
                        <w:pPr>
                          <w:p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pBdr>
                          <w:spacing w:line="340" w:lineRule="atLeast"/>
                          <w:ind w:left="0" w:right="0"/>
                          <w:jc w:val="right"/>
                          <w:rPr>
                            <w:rStyle w:val="documentparagraphdateswrapper"/>
                            <w:rFonts w:ascii="Century Gothic" w:eastAsia="Century Gothic" w:hAnsi="Century Gothic" w:cs="Century Gothic"/>
                            <w:sz w:val="22"/>
                            <w:szCs w:val="22"/>
                            <w:bdr w:val="none" w:sz="0" w:space="0" w:color="auto"/>
                            <w:vertAlign w:val="baseline"/>
                          </w:rPr>
                        </w:pPr>
                        <w:r>
                          <w:rPr>
                            <w:rStyle w:val="documentparagraphdateswrapper"/>
                            <w:rFonts w:ascii="Century Gothic" w:eastAsia="Century Gothic" w:hAnsi="Century Gothic" w:cs="Century Gothic"/>
                            <w:strike w:val="0"/>
                            <w:sz w:val="22"/>
                            <w:szCs w:val="22"/>
                            <w:u w:val="none"/>
                            <w:bdr w:val="none" w:sz="0" w:space="0" w:color="auto"/>
                            <w:vertAlign w:val="baseline"/>
                          </w:rPr>
                          <w:drawing>
                            <wp:anchor simplePos="0" relativeHeight="251682816" behindDoc="0" locked="0" layoutInCell="1" allowOverlap="1">
                              <wp:simplePos x="0" y="0"/>
                              <wp:positionH relativeFrom="column">
                                <wp:posOffset>-63500</wp:posOffset>
                              </wp:positionH>
                              <wp:positionV relativeFrom="paragraph">
                                <wp:posOffset>50800</wp:posOffset>
                              </wp:positionV>
                              <wp:extent cx="102094" cy="102158"/>
                              <wp:wrapNone/>
                              <wp:docPr id="100088" name=""/>
                              <wp:cNvGraphicFramePr>
                                <a:graphicFrameLocks xmlns:a="http://schemas.openxmlformats.org/drawingml/2006/main" noChangeAspect="0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100088" name=""/>
                                      <pic:cNvPicPr>
                                        <a:picLocks noChangeAspect="0"/>
                                      </pic:cNvPicPr>
                                    </pic:nvPicPr>
                                    <pic:blipFill>
                                      <a:blip xmlns:r="http://schemas.openxmlformats.org/officeDocument/2006/relationships" r:embed="rId12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102094" cy="102158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anchor>
                          </w:drawing>
                        </w:r>
                        <w:r>
                          <w:pict>
                            <v:rect id="_x0000_s1028" style="width:100pt;height:0;margin-top:-2pt;margin-left:-135pt;position:absolute;z-index:251683840" fillcolor="this" stroked="f">
                              <v:fill opacity="0"/>
                              <v:path strokeok="f"/>
                              <v:textbox style="mso-fit-shape-to-text:t" inset="0,0,0,0">
                                <w:txbxContent>
                                  <w:p>
                                    <w:pPr>
                                      <w:p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pBdr>
                                      <w:spacing w:line="340" w:lineRule="atLeast"/>
                                      <w:ind w:left="0" w:right="0"/>
                                      <w:jc w:val="right"/>
                                      <w:rPr>
                                        <w:rStyle w:val="documentparagraphdateswrapper"/>
                                        <w:rFonts w:ascii="Century Gothic" w:eastAsia="Century Gothic" w:hAnsi="Century Gothic" w:cs="Century Gothic"/>
                                        <w:sz w:val="22"/>
                                        <w:szCs w:val="22"/>
                                        <w:bdr w:val="none" w:sz="0" w:space="0" w:color="auto"/>
                                        <w:vertAlign w:val="baseline"/>
                                      </w:rPr>
                                    </w:pPr>
                                    <w:r>
                                      <w:rPr>
                                        <w:rStyle w:val="span"/>
                                        <w:rFonts w:ascii="Century Gothic" w:eastAsia="Century Gothic" w:hAnsi="Century Gothic" w:cs="Century Gothic"/>
                                        <w:b/>
                                        <w:bCs/>
                                        <w:color w:val="FFFFFF"/>
                                        <w:sz w:val="22"/>
                                        <w:szCs w:val="22"/>
                                      </w:rPr>
                                      <w:t>2008-11</w:t>
                                    </w:r>
                                    <w:r>
                                      <w:rPr>
                                        <w:rStyle w:val="span"/>
                                        <w:rFonts w:ascii="Century Gothic" w:eastAsia="Century Gothic" w:hAnsi="Century Gothic" w:cs="Century Gothic"/>
                                        <w:b/>
                                        <w:bCs/>
                                        <w:color w:val="FFFFFF"/>
                                        <w:sz w:val="22"/>
                                        <w:szCs w:val="22"/>
                                      </w:rPr>
                                      <w:t xml:space="preserve"> - </w:t>
                                    </w:r>
                                    <w:r>
                                      <w:rPr>
                                        <w:rStyle w:val="span"/>
                                        <w:rFonts w:ascii="Century Gothic" w:eastAsia="Century Gothic" w:hAnsi="Century Gothic" w:cs="Century Gothic"/>
                                        <w:b/>
                                        <w:bCs/>
                                        <w:color w:val="FFFFFF"/>
                                        <w:sz w:val="22"/>
                                        <w:szCs w:val="22"/>
                                      </w:rPr>
                                      <w:t>2017-05</w:t>
                                    </w:r>
                                  </w:p>
                                </w:txbxContent>
                              </v:textbox>
                            </v:rect>
                          </w:pict>
                        </w:r>
                      </w:p>
                    </w:tc>
                    <w:tc>
                      <w:tcPr>
                        <w:tcW w:w="8340" w:type="dxa"/>
                        <w:noWrap w:val="0"/>
                        <w:tcMar>
                          <w:top w:w="100" w:type="dxa"/>
                          <w:left w:w="0" w:type="dxa"/>
                          <w:bottom w:w="0" w:type="dxa"/>
                          <w:right w:w="0" w:type="dxa"/>
                        </w:tcMar>
                        <w:vAlign w:val="top"/>
                        <w:hideMark/>
                      </w:tcPr>
                      <w:p>
                        <w:pPr>
                          <w:pStyle w:val="documentspanpaddedline"/>
                          <w:spacing w:before="0" w:after="0" w:line="340" w:lineRule="atLeast"/>
                          <w:ind w:left="0" w:right="0"/>
                          <w:rPr>
                            <w:rStyle w:val="documentsinglecolumnCharacter"/>
                            <w:rFonts w:ascii="Century Gothic" w:eastAsia="Century Gothic" w:hAnsi="Century Gothic" w:cs="Century Gothic"/>
                            <w:b w:val="0"/>
                            <w:bCs w:val="0"/>
                            <w:color w:val="000000"/>
                            <w:sz w:val="22"/>
                            <w:szCs w:val="22"/>
                            <w:bdr w:val="none" w:sz="0" w:space="0" w:color="auto"/>
                            <w:vertAlign w:val="baseline"/>
                          </w:rPr>
                        </w:pPr>
                        <w:r>
                          <w:rPr>
                            <w:rStyle w:val="documentspanjobtitle"/>
                            <w:rFonts w:ascii="Century Gothic" w:eastAsia="Century Gothic" w:hAnsi="Century Gothic" w:cs="Century Gothic"/>
                            <w:color w:val="000000"/>
                            <w:sz w:val="28"/>
                            <w:szCs w:val="28"/>
                          </w:rPr>
                          <w:t>Lead Technician</w:t>
                        </w:r>
                      </w:p>
                      <w:p>
                        <w:pPr>
                          <w:pStyle w:val="documentspanpaddedline"/>
                          <w:spacing w:before="0" w:after="0" w:line="340" w:lineRule="atLeast"/>
                          <w:ind w:left="0" w:right="0"/>
                          <w:rPr>
                            <w:rStyle w:val="documentsinglecolumnCharacter"/>
                            <w:rFonts w:ascii="Century Gothic" w:eastAsia="Century Gothic" w:hAnsi="Century Gothic" w:cs="Century Gothic"/>
                            <w:b w:val="0"/>
                            <w:bCs w:val="0"/>
                            <w:i/>
                            <w:iCs/>
                            <w:color w:val="000000"/>
                            <w:sz w:val="22"/>
                            <w:szCs w:val="22"/>
                            <w:bdr w:val="none" w:sz="0" w:space="0" w:color="auto"/>
                            <w:vertAlign w:val="baseline"/>
                          </w:rPr>
                        </w:pPr>
                        <w:r>
                          <w:rPr>
                            <w:rStyle w:val="span"/>
                            <w:rFonts w:ascii="Century Gothic" w:eastAsia="Century Gothic" w:hAnsi="Century Gothic" w:cs="Century Gothic"/>
                            <w:b w:val="0"/>
                            <w:bCs w:val="0"/>
                            <w:i/>
                            <w:iCs/>
                            <w:color w:val="000000"/>
                            <w:sz w:val="22"/>
                            <w:szCs w:val="22"/>
                          </w:rPr>
                          <w:t>SOVO Technologies</w:t>
                        </w:r>
                        <w:r>
                          <w:rPr>
                            <w:rStyle w:val="span"/>
                            <w:rFonts w:ascii="Century Gothic" w:eastAsia="Century Gothic" w:hAnsi="Century Gothic" w:cs="Century Gothic"/>
                            <w:b w:val="0"/>
                            <w:bCs w:val="0"/>
                            <w:i/>
                            <w:iCs/>
                            <w:color w:val="000000"/>
                            <w:sz w:val="22"/>
                            <w:szCs w:val="22"/>
                          </w:rPr>
                          <w:t xml:space="preserve">, </w:t>
                        </w:r>
                        <w:r>
                          <w:rPr>
                            <w:rStyle w:val="span"/>
                            <w:rFonts w:ascii="Century Gothic" w:eastAsia="Century Gothic" w:hAnsi="Century Gothic" w:cs="Century Gothic"/>
                            <w:b w:val="0"/>
                            <w:bCs w:val="0"/>
                            <w:i/>
                            <w:iCs/>
                            <w:color w:val="000000"/>
                            <w:sz w:val="22"/>
                            <w:szCs w:val="22"/>
                          </w:rPr>
                          <w:t>Montreal</w:t>
                        </w:r>
                        <w:r>
                          <w:rPr>
                            <w:rStyle w:val="span"/>
                            <w:rFonts w:ascii="Century Gothic" w:eastAsia="Century Gothic" w:hAnsi="Century Gothic" w:cs="Century Gothic"/>
                            <w:b w:val="0"/>
                            <w:bCs w:val="0"/>
                            <w:i/>
                            <w:iCs/>
                            <w:color w:val="000000"/>
                            <w:sz w:val="22"/>
                            <w:szCs w:val="22"/>
                          </w:rPr>
                          <w:t xml:space="preserve">, </w:t>
                        </w:r>
                        <w:r>
                          <w:rPr>
                            <w:rStyle w:val="span"/>
                            <w:rFonts w:ascii="Century Gothic" w:eastAsia="Century Gothic" w:hAnsi="Century Gothic" w:cs="Century Gothic"/>
                            <w:b w:val="0"/>
                            <w:bCs w:val="0"/>
                            <w:i/>
                            <w:iCs/>
                            <w:color w:val="000000"/>
                            <w:sz w:val="22"/>
                            <w:szCs w:val="22"/>
                          </w:rPr>
                          <w:t>QC</w:t>
                        </w:r>
                      </w:p>
                      <w:p>
                        <w:pPr>
                          <w:pStyle w:val="documentulli"/>
                          <w:numPr>
                            <w:ilvl w:val="0"/>
                            <w:numId w:val="3"/>
                          </w:numPr>
                          <w:spacing w:before="0" w:after="0" w:line="340" w:lineRule="atLeast"/>
                          <w:ind w:left="320" w:right="0" w:hanging="201"/>
                          <w:rPr>
                            <w:rStyle w:val="span"/>
                            <w:rFonts w:ascii="Century Gothic" w:eastAsia="Century Gothic" w:hAnsi="Century Gothic" w:cs="Century Gothic"/>
                            <w:b w:val="0"/>
                            <w:bCs w:val="0"/>
                            <w:color w:val="000000"/>
                            <w:sz w:val="22"/>
                            <w:szCs w:val="22"/>
                            <w:bdr w:val="none" w:sz="0" w:space="0" w:color="auto"/>
                            <w:vertAlign w:val="baseline"/>
                          </w:rPr>
                        </w:pPr>
                        <w:r>
                          <w:rPr>
                            <w:rStyle w:val="span"/>
                            <w:rFonts w:ascii="Century Gothic" w:eastAsia="Century Gothic" w:hAnsi="Century Gothic" w:cs="Century Gothic"/>
                            <w:b w:val="0"/>
                            <w:bCs w:val="0"/>
                            <w:color w:val="000000"/>
                            <w:sz w:val="22"/>
                            <w:szCs w:val="22"/>
                            <w:bdr w:val="none" w:sz="0" w:space="0" w:color="auto"/>
                            <w:vertAlign w:val="baseline"/>
                          </w:rPr>
                          <w:t>Oversaw the company's entire IT needs.</w:t>
                        </w:r>
                      </w:p>
                      <w:p>
                        <w:pPr>
                          <w:pStyle w:val="documentulli"/>
                          <w:numPr>
                            <w:ilvl w:val="0"/>
                            <w:numId w:val="3"/>
                          </w:numPr>
                          <w:spacing w:before="0" w:after="0" w:line="340" w:lineRule="atLeast"/>
                          <w:ind w:left="320" w:right="0" w:hanging="201"/>
                          <w:rPr>
                            <w:rStyle w:val="span"/>
                            <w:rFonts w:ascii="Century Gothic" w:eastAsia="Century Gothic" w:hAnsi="Century Gothic" w:cs="Century Gothic"/>
                            <w:b w:val="0"/>
                            <w:bCs w:val="0"/>
                            <w:color w:val="000000"/>
                            <w:sz w:val="22"/>
                            <w:szCs w:val="22"/>
                            <w:bdr w:val="none" w:sz="0" w:space="0" w:color="auto"/>
                            <w:vertAlign w:val="baseline"/>
                          </w:rPr>
                        </w:pPr>
                        <w:r>
                          <w:rPr>
                            <w:rStyle w:val="span"/>
                            <w:rFonts w:ascii="Century Gothic" w:eastAsia="Century Gothic" w:hAnsi="Century Gothic" w:cs="Century Gothic"/>
                            <w:b w:val="0"/>
                            <w:bCs w:val="0"/>
                            <w:color w:val="000000"/>
                            <w:sz w:val="22"/>
                            <w:szCs w:val="22"/>
                            <w:bdr w:val="none" w:sz="0" w:space="0" w:color="auto"/>
                            <w:vertAlign w:val="baseline"/>
                          </w:rPr>
                          <w:t>Managed a team of technicians; including scheduling, training and assigning tasks. Updating core systems to newer, more effective technologies.</w:t>
                        </w:r>
                      </w:p>
                      <w:p>
                        <w:pPr>
                          <w:pStyle w:val="documentulli"/>
                          <w:numPr>
                            <w:ilvl w:val="0"/>
                            <w:numId w:val="3"/>
                          </w:numPr>
                          <w:spacing w:before="0" w:after="0" w:line="340" w:lineRule="atLeast"/>
                          <w:ind w:left="320" w:right="0" w:hanging="201"/>
                          <w:rPr>
                            <w:rStyle w:val="span"/>
                            <w:rFonts w:ascii="Century Gothic" w:eastAsia="Century Gothic" w:hAnsi="Century Gothic" w:cs="Century Gothic"/>
                            <w:b w:val="0"/>
                            <w:bCs w:val="0"/>
                            <w:color w:val="000000"/>
                            <w:sz w:val="22"/>
                            <w:szCs w:val="22"/>
                            <w:bdr w:val="none" w:sz="0" w:space="0" w:color="auto"/>
                            <w:vertAlign w:val="baseline"/>
                          </w:rPr>
                        </w:pPr>
                        <w:r>
                          <w:rPr>
                            <w:rStyle w:val="span"/>
                            <w:rFonts w:ascii="Century Gothic" w:eastAsia="Century Gothic" w:hAnsi="Century Gothic" w:cs="Century Gothic"/>
                            <w:b w:val="0"/>
                            <w:bCs w:val="0"/>
                            <w:color w:val="000000"/>
                            <w:sz w:val="22"/>
                            <w:szCs w:val="22"/>
                            <w:bdr w:val="none" w:sz="0" w:space="0" w:color="auto"/>
                            <w:vertAlign w:val="baseline"/>
                          </w:rPr>
                          <w:t>Made the core servers redundant to avoid having a single point of failure.</w:t>
                        </w:r>
                      </w:p>
                      <w:p>
                        <w:pPr>
                          <w:pStyle w:val="documentulli"/>
                          <w:numPr>
                            <w:ilvl w:val="0"/>
                            <w:numId w:val="3"/>
                          </w:numPr>
                          <w:spacing w:before="0" w:after="0" w:line="340" w:lineRule="atLeast"/>
                          <w:ind w:left="320" w:right="0" w:hanging="201"/>
                          <w:rPr>
                            <w:rStyle w:val="span"/>
                            <w:rFonts w:ascii="Century Gothic" w:eastAsia="Century Gothic" w:hAnsi="Century Gothic" w:cs="Century Gothic"/>
                            <w:b w:val="0"/>
                            <w:bCs w:val="0"/>
                            <w:color w:val="000000"/>
                            <w:sz w:val="22"/>
                            <w:szCs w:val="22"/>
                            <w:bdr w:val="none" w:sz="0" w:space="0" w:color="auto"/>
                            <w:vertAlign w:val="baseline"/>
                          </w:rPr>
                        </w:pPr>
                        <w:r>
                          <w:rPr>
                            <w:rStyle w:val="span"/>
                            <w:rFonts w:ascii="Century Gothic" w:eastAsia="Century Gothic" w:hAnsi="Century Gothic" w:cs="Century Gothic"/>
                            <w:b w:val="0"/>
                            <w:bCs w:val="0"/>
                            <w:color w:val="000000"/>
                            <w:sz w:val="22"/>
                            <w:szCs w:val="22"/>
                            <w:bdr w:val="none" w:sz="0" w:space="0" w:color="auto"/>
                            <w:vertAlign w:val="baseline"/>
                          </w:rPr>
                          <w:t>Successfully planned and relocated the company to a new location while maintaining live production environment and keeping minimal delays for other departments.</w:t>
                        </w:r>
                      </w:p>
                      <w:p>
                        <w:pPr>
                          <w:pStyle w:val="documentulli"/>
                          <w:numPr>
                            <w:ilvl w:val="0"/>
                            <w:numId w:val="3"/>
                          </w:numPr>
                          <w:spacing w:before="0" w:after="0" w:line="340" w:lineRule="atLeast"/>
                          <w:ind w:left="320" w:right="0" w:hanging="201"/>
                          <w:rPr>
                            <w:rStyle w:val="span"/>
                            <w:rFonts w:ascii="Century Gothic" w:eastAsia="Century Gothic" w:hAnsi="Century Gothic" w:cs="Century Gothic"/>
                            <w:b w:val="0"/>
                            <w:bCs w:val="0"/>
                            <w:color w:val="000000"/>
                            <w:sz w:val="22"/>
                            <w:szCs w:val="22"/>
                            <w:bdr w:val="none" w:sz="0" w:space="0" w:color="auto"/>
                            <w:vertAlign w:val="baseline"/>
                          </w:rPr>
                        </w:pPr>
                        <w:r>
                          <w:rPr>
                            <w:rStyle w:val="span"/>
                            <w:rFonts w:ascii="Century Gothic" w:eastAsia="Century Gothic" w:hAnsi="Century Gothic" w:cs="Century Gothic"/>
                            <w:b w:val="0"/>
                            <w:bCs w:val="0"/>
                            <w:color w:val="000000"/>
                            <w:sz w:val="22"/>
                            <w:szCs w:val="22"/>
                            <w:bdr w:val="none" w:sz="0" w:space="0" w:color="auto"/>
                            <w:vertAlign w:val="baseline"/>
                          </w:rPr>
                          <w:t>Developed an intranet knowledge database used throughout the whole company.</w:t>
                        </w:r>
                      </w:p>
                      <w:p>
                        <w:pPr>
                          <w:pStyle w:val="documentulli"/>
                          <w:numPr>
                            <w:ilvl w:val="0"/>
                            <w:numId w:val="3"/>
                          </w:numPr>
                          <w:spacing w:before="0" w:after="0" w:line="340" w:lineRule="atLeast"/>
                          <w:ind w:left="320" w:right="0" w:hanging="201"/>
                          <w:rPr>
                            <w:rStyle w:val="span"/>
                            <w:rFonts w:ascii="Century Gothic" w:eastAsia="Century Gothic" w:hAnsi="Century Gothic" w:cs="Century Gothic"/>
                            <w:b w:val="0"/>
                            <w:bCs w:val="0"/>
                            <w:color w:val="000000"/>
                            <w:sz w:val="22"/>
                            <w:szCs w:val="22"/>
                            <w:bdr w:val="none" w:sz="0" w:space="0" w:color="auto"/>
                            <w:vertAlign w:val="baseline"/>
                          </w:rPr>
                        </w:pPr>
                        <w:r>
                          <w:rPr>
                            <w:rStyle w:val="span"/>
                            <w:rFonts w:ascii="Century Gothic" w:eastAsia="Century Gothic" w:hAnsi="Century Gothic" w:cs="Century Gothic"/>
                            <w:b w:val="0"/>
                            <w:bCs w:val="0"/>
                            <w:color w:val="000000"/>
                            <w:sz w:val="22"/>
                            <w:szCs w:val="22"/>
                            <w:bdr w:val="none" w:sz="0" w:space="0" w:color="auto"/>
                            <w:vertAlign w:val="baseline"/>
                          </w:rPr>
                          <w:t>Provided technical support to end-users in a live environment.</w:t>
                        </w:r>
                      </w:p>
                      <w:p>
                        <w:pPr>
                          <w:pStyle w:val="documentulli"/>
                          <w:numPr>
                            <w:ilvl w:val="0"/>
                            <w:numId w:val="3"/>
                          </w:numPr>
                          <w:spacing w:before="0" w:after="0" w:line="340" w:lineRule="atLeast"/>
                          <w:ind w:left="320" w:right="0" w:hanging="201"/>
                          <w:rPr>
                            <w:rStyle w:val="span"/>
                            <w:rFonts w:ascii="Century Gothic" w:eastAsia="Century Gothic" w:hAnsi="Century Gothic" w:cs="Century Gothic"/>
                            <w:b w:val="0"/>
                            <w:bCs w:val="0"/>
                            <w:color w:val="000000"/>
                            <w:sz w:val="22"/>
                            <w:szCs w:val="22"/>
                            <w:bdr w:val="none" w:sz="0" w:space="0" w:color="auto"/>
                            <w:vertAlign w:val="baseline"/>
                          </w:rPr>
                        </w:pPr>
                        <w:r>
                          <w:rPr>
                            <w:rStyle w:val="span"/>
                            <w:rFonts w:ascii="Century Gothic" w:eastAsia="Century Gothic" w:hAnsi="Century Gothic" w:cs="Century Gothic"/>
                            <w:b w:val="0"/>
                            <w:bCs w:val="0"/>
                            <w:color w:val="000000"/>
                            <w:sz w:val="22"/>
                            <w:szCs w:val="22"/>
                            <w:bdr w:val="none" w:sz="0" w:space="0" w:color="auto"/>
                            <w:vertAlign w:val="baseline"/>
                          </w:rPr>
                          <w:t>In charge of many aspects of IT including but not limited to: file server configuration, centralize authentication via a domain controller, data backup &amp; recovery, general IT maintenance, server monitoring, intranet and many scripts that would automate repetitive actions.</w:t>
                        </w:r>
                      </w:p>
                      <w:p>
                        <w:pPr>
                          <w:pStyle w:val="documentulli"/>
                          <w:numPr>
                            <w:ilvl w:val="0"/>
                            <w:numId w:val="3"/>
                          </w:numPr>
                          <w:spacing w:before="0" w:after="0" w:line="340" w:lineRule="atLeast"/>
                          <w:ind w:left="320" w:right="0" w:hanging="201"/>
                          <w:rPr>
                            <w:rStyle w:val="span"/>
                            <w:rFonts w:ascii="Century Gothic" w:eastAsia="Century Gothic" w:hAnsi="Century Gothic" w:cs="Century Gothic"/>
                            <w:b w:val="0"/>
                            <w:bCs w:val="0"/>
                            <w:color w:val="000000"/>
                            <w:sz w:val="22"/>
                            <w:szCs w:val="22"/>
                            <w:bdr w:val="none" w:sz="0" w:space="0" w:color="auto"/>
                            <w:vertAlign w:val="baseline"/>
                          </w:rPr>
                        </w:pPr>
                        <w:r>
                          <w:rPr>
                            <w:rStyle w:val="span"/>
                            <w:rFonts w:ascii="Century Gothic" w:eastAsia="Century Gothic" w:hAnsi="Century Gothic" w:cs="Century Gothic"/>
                            <w:b w:val="0"/>
                            <w:bCs w:val="0"/>
                            <w:color w:val="000000"/>
                            <w:sz w:val="22"/>
                            <w:szCs w:val="22"/>
                            <w:bdr w:val="none" w:sz="0" w:space="0" w:color="auto"/>
                            <w:vertAlign w:val="baseline"/>
                          </w:rPr>
                          <w:t>Last QA employee before any software went to live production.</w:t>
                        </w:r>
                      </w:p>
                      <w:p>
                        <w:pPr>
                          <w:pStyle w:val="documentulli"/>
                          <w:numPr>
                            <w:ilvl w:val="0"/>
                            <w:numId w:val="3"/>
                          </w:numPr>
                          <w:spacing w:before="0" w:after="0" w:line="340" w:lineRule="atLeast"/>
                          <w:ind w:left="320" w:right="0" w:hanging="201"/>
                          <w:rPr>
                            <w:rStyle w:val="span"/>
                            <w:rFonts w:ascii="Century Gothic" w:eastAsia="Century Gothic" w:hAnsi="Century Gothic" w:cs="Century Gothic"/>
                            <w:b w:val="0"/>
                            <w:bCs w:val="0"/>
                            <w:color w:val="000000"/>
                            <w:sz w:val="22"/>
                            <w:szCs w:val="22"/>
                            <w:bdr w:val="none" w:sz="0" w:space="0" w:color="auto"/>
                            <w:vertAlign w:val="baseline"/>
                          </w:rPr>
                        </w:pPr>
                        <w:r>
                          <w:rPr>
                            <w:rStyle w:val="span"/>
                            <w:rFonts w:ascii="Century Gothic" w:eastAsia="Century Gothic" w:hAnsi="Century Gothic" w:cs="Century Gothic"/>
                            <w:b w:val="0"/>
                            <w:bCs w:val="0"/>
                            <w:color w:val="000000"/>
                            <w:sz w:val="22"/>
                            <w:szCs w:val="22"/>
                            <w:bdr w:val="none" w:sz="0" w:space="0" w:color="auto"/>
                            <w:vertAlign w:val="baseline"/>
                          </w:rPr>
                          <w:t>Designed and programmed software used in planning all production department's schedules.</w:t>
                        </w:r>
                      </w:p>
                    </w:tc>
                  </w:tr>
                </w:tbl>
                <w:p>
                  <w:pPr>
                    <w:rPr>
                      <w:rStyle w:val="documentsectiontitle"/>
                      <w:rFonts w:ascii="Century Gothic" w:eastAsia="Century Gothic" w:hAnsi="Century Gothic" w:cs="Century Gothic"/>
                      <w:b/>
                      <w:bCs/>
                    </w:rPr>
                  </w:pPr>
                </w:p>
              </w:tc>
            </w:tr>
          </w:tbl>
          <w:p>
            <w:pPr>
              <w:rPr>
                <w:vanish/>
              </w:rPr>
            </w:pPr>
          </w:p>
          <w:tbl>
            <w:tblPr>
              <w:tblStyle w:val="documentsectionTable"/>
              <w:tblW w:w="0" w:type="auto"/>
              <w:tblCellSpacing w:w="0" w:type="dxa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val="05E0"/>
            </w:tblPr>
            <w:tblGrid>
              <w:gridCol w:w="240"/>
              <w:gridCol w:w="8860"/>
            </w:tblGrid>
            <w:tr>
              <w:tblPrEx>
                <w:tblW w:w="0" w:type="auto"/>
                <w:tblCellSpacing w:w="0" w:type="dxa"/>
                <w:tblLayout w:type="fixed"/>
                <w:tblCellMar>
                  <w:top w:w="0" w:type="dxa"/>
                  <w:left w:w="0" w:type="dxa"/>
                  <w:bottom w:w="0" w:type="dxa"/>
                  <w:right w:w="0" w:type="dxa"/>
                </w:tblCellMar>
                <w:tblLook w:val="05E0"/>
              </w:tblPrEx>
              <w:trPr>
                <w:tblCellSpacing w:w="0" w:type="dxa"/>
              </w:trPr>
              <w:tc>
                <w:tcPr>
                  <w:tcW w:w="24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top"/>
                  <w:hideMark/>
                </w:tcPr>
                <w:p>
                  <w:pPr>
                    <w:pStyle w:val="documentsectionleftmargincellParagraph"/>
                    <w:pBdr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</w:pBdr>
                    <w:spacing w:line="320" w:lineRule="atLeast"/>
                    <w:ind w:left="0" w:right="0"/>
                    <w:rPr>
                      <w:rStyle w:val="documentsectionleftmargincell"/>
                      <w:rFonts w:ascii="Century Gothic" w:eastAsia="Century Gothic" w:hAnsi="Century Gothic" w:cs="Century Gothic"/>
                      <w:sz w:val="22"/>
                      <w:szCs w:val="22"/>
                      <w:bdr w:val="none" w:sz="0" w:space="0" w:color="auto"/>
                      <w:vertAlign w:val="baseline"/>
                    </w:rPr>
                  </w:pPr>
                </w:p>
              </w:tc>
              <w:tc>
                <w:tcPr>
                  <w:tcW w:w="8860" w:type="dxa"/>
                  <w:tcBorders>
                    <w:left w:val="single" w:sz="8" w:space="0" w:color="CCCCCC"/>
                  </w:tcBorders>
                  <w:noWrap w:val="0"/>
                  <w:tcMar>
                    <w:top w:w="0" w:type="dxa"/>
                    <w:left w:w="10" w:type="dxa"/>
                    <w:bottom w:w="0" w:type="dxa"/>
                    <w:right w:w="0" w:type="dxa"/>
                  </w:tcMar>
                  <w:vAlign w:val="top"/>
                  <w:hideMark/>
                </w:tcPr>
                <w:p>
                  <w:pPr>
                    <w:pStyle w:val="documentsectionparagraphwrapperheading"/>
                    <w:pBdr>
                      <w:top w:val="none" w:sz="0" w:space="15" w:color="auto"/>
                      <w:left w:val="none" w:sz="0" w:space="25" w:color="auto"/>
                      <w:bottom w:val="none" w:sz="0" w:space="10" w:color="auto"/>
                      <w:right w:val="none" w:sz="0" w:space="0" w:color="auto"/>
                    </w:pBdr>
                    <w:spacing w:before="0" w:line="320" w:lineRule="atLeast"/>
                    <w:ind w:left="500" w:right="0"/>
                    <w:rPr>
                      <w:rStyle w:val="documentsectionparagraphwrapper"/>
                      <w:rFonts w:ascii="Century Gothic" w:eastAsia="Century Gothic" w:hAnsi="Century Gothic" w:cs="Century Gothic"/>
                      <w:b/>
                      <w:bCs/>
                      <w:color w:val="002E58"/>
                      <w:sz w:val="22"/>
                      <w:szCs w:val="22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documentheadingIcon"/>
                      <w:rFonts w:ascii="Century Gothic" w:eastAsia="Century Gothic" w:hAnsi="Century Gothic" w:cs="Century Gothic"/>
                      <w:b/>
                      <w:bCs/>
                      <w:strike w:val="0"/>
                      <w:color w:val="002E58"/>
                      <w:sz w:val="22"/>
                      <w:szCs w:val="22"/>
                      <w:u w:val="none"/>
                    </w:rPr>
                    <w:drawing>
                      <wp:anchor simplePos="0" relativeHeight="251684864" behindDoc="0" locked="0" layoutInCell="1" allowOverlap="1">
                        <wp:simplePos x="0" y="0"/>
                        <wp:positionH relativeFrom="column">
                          <wp:posOffset>-190500</wp:posOffset>
                        </wp:positionH>
                        <wp:positionV relativeFrom="paragraph">
                          <wp:posOffset>127000</wp:posOffset>
                        </wp:positionV>
                        <wp:extent cx="368466" cy="368677"/>
                        <wp:wrapNone/>
                        <wp:docPr id="100090" name=""/>
                        <wp:cNvGraphicFramePr>
                          <a:graphicFrameLocks xmlns:a="http://schemas.openxmlformats.org/drawingml/2006/main" noChangeAspect="0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00090" name=""/>
                                <pic:cNvPicPr>
                                  <a:picLocks noChangeAspect="0"/>
                                </pic:cNvPicPr>
                              </pic:nvPicPr>
                              <pic:blipFill>
                                <a:blip xmlns:r="http://schemas.openxmlformats.org/officeDocument/2006/relationships" r:embed="rId17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68466" cy="368677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anchor>
                    </w:drawing>
                  </w:r>
                  <w:r>
                    <w:rPr>
                      <w:rStyle w:val="documentsectiontitle"/>
                      <w:rFonts w:ascii="Century Gothic" w:eastAsia="Century Gothic" w:hAnsi="Century Gothic" w:cs="Century Gothic"/>
                      <w:b/>
                      <w:bCs/>
                    </w:rPr>
                    <w:t>Education</w:t>
                  </w:r>
                </w:p>
                <w:tbl>
                  <w:tblPr>
                    <w:tblStyle w:val="documentsectionparagraphwrapperparagraphtwocolpara"/>
                    <w:tblW w:w="0" w:type="auto"/>
                    <w:tblCellSpacing w:w="0" w:type="dxa"/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val="05E0"/>
                  </w:tblPr>
                  <w:tblGrid>
                    <w:gridCol w:w="500"/>
                    <w:gridCol w:w="8340"/>
                  </w:tblGrid>
                  <w:tr>
                    <w:tblPrEx>
                      <w:tblW w:w="0" w:type="auto"/>
                      <w:tblCellSpacing w:w="0" w:type="dxa"/>
                      <w:tblLayout w:type="fixed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  <w:tblLook w:val="05E0"/>
                    </w:tblPrEx>
                    <w:trPr>
                      <w:tblCellSpacing w:w="0" w:type="dxa"/>
                    </w:trPr>
                    <w:tc>
                      <w:tcPr>
                        <w:tcW w:w="500" w:type="dxa"/>
                        <w:noWrap w:val="0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top"/>
                        <w:hideMark/>
                      </w:tcPr>
                      <w:p>
                        <w:pPr>
                          <w:p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pBdr>
                          <w:spacing w:line="340" w:lineRule="atLeast"/>
                          <w:ind w:left="0" w:right="0"/>
                          <w:jc w:val="right"/>
                          <w:rPr>
                            <w:rStyle w:val="documentparagraphdateswrapper"/>
                            <w:rFonts w:ascii="Century Gothic" w:eastAsia="Century Gothic" w:hAnsi="Century Gothic" w:cs="Century Gothic"/>
                            <w:sz w:val="22"/>
                            <w:szCs w:val="22"/>
                            <w:bdr w:val="none" w:sz="0" w:space="0" w:color="auto"/>
                            <w:vertAlign w:val="baseline"/>
                          </w:rPr>
                        </w:pPr>
                        <w:r>
                          <w:rPr>
                            <w:rStyle w:val="documentparagraphdateswrapper"/>
                            <w:rFonts w:ascii="Century Gothic" w:eastAsia="Century Gothic" w:hAnsi="Century Gothic" w:cs="Century Gothic"/>
                            <w:strike w:val="0"/>
                            <w:sz w:val="22"/>
                            <w:szCs w:val="22"/>
                            <w:u w:val="none"/>
                            <w:bdr w:val="none" w:sz="0" w:space="0" w:color="auto"/>
                            <w:vertAlign w:val="baseline"/>
                          </w:rPr>
                          <w:drawing>
                            <wp:anchor simplePos="0" relativeHeight="251685888" behindDoc="0" locked="0" layoutInCell="1" allowOverlap="1">
                              <wp:simplePos x="0" y="0"/>
                              <wp:positionH relativeFrom="column">
                                <wp:posOffset>-63500</wp:posOffset>
                              </wp:positionH>
                              <wp:positionV relativeFrom="paragraph">
                                <wp:posOffset>50800</wp:posOffset>
                              </wp:positionV>
                              <wp:extent cx="102094" cy="102158"/>
                              <wp:wrapNone/>
                              <wp:docPr id="100092" name=""/>
                              <wp:cNvGraphicFramePr>
                                <a:graphicFrameLocks xmlns:a="http://schemas.openxmlformats.org/drawingml/2006/main" noChangeAspect="0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100092" name=""/>
                                      <pic:cNvPicPr>
                                        <a:picLocks noChangeAspect="0"/>
                                      </pic:cNvPicPr>
                                    </pic:nvPicPr>
                                    <pic:blipFill>
                                      <a:blip xmlns:r="http://schemas.openxmlformats.org/officeDocument/2006/relationships" r:embed="rId12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102094" cy="102158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anchor>
                          </w:drawing>
                        </w:r>
                        <w:r>
                          <w:pict>
                            <v:rect id="_x0000_s1029" style="width:100pt;height:0;margin-top:-2pt;margin-left:-135pt;position:absolute;z-index:251686912" fillcolor="this" stroked="f">
                              <v:fill opacity="0"/>
                              <v:path strokeok="f"/>
                              <v:textbox style="mso-fit-shape-to-text:t" inset="0,0,0,0">
                                <w:txbxContent>
                                  <w:p>
                                    <w:pPr>
                                      <w:p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pBdr>
                                      <w:spacing w:line="340" w:lineRule="atLeast"/>
                                      <w:ind w:left="0" w:right="0"/>
                                      <w:jc w:val="right"/>
                                      <w:rPr>
                                        <w:rStyle w:val="documentparagraphdateswrapper"/>
                                        <w:rFonts w:ascii="Century Gothic" w:eastAsia="Century Gothic" w:hAnsi="Century Gothic" w:cs="Century Gothic"/>
                                        <w:sz w:val="22"/>
                                        <w:szCs w:val="22"/>
                                        <w:bdr w:val="none" w:sz="0" w:space="0" w:color="auto"/>
                                        <w:vertAlign w:val="baseline"/>
                                      </w:rPr>
                                    </w:pPr>
                                    <w:r>
                                      <w:rPr>
                                        <w:rStyle w:val="span"/>
                                        <w:rFonts w:ascii="Century Gothic" w:eastAsia="Century Gothic" w:hAnsi="Century Gothic" w:cs="Century Gothic"/>
                                        <w:b/>
                                        <w:bCs/>
                                        <w:color w:val="FFFFFF"/>
                                        <w:sz w:val="22"/>
                                        <w:szCs w:val="22"/>
                                      </w:rPr>
                                      <w:t>2005-09</w:t>
                                    </w:r>
                                    <w:r>
                                      <w:rPr>
                                        <w:rStyle w:val="span"/>
                                        <w:rFonts w:ascii="Century Gothic" w:eastAsia="Century Gothic" w:hAnsi="Century Gothic" w:cs="Century Gothic"/>
                                        <w:b/>
                                        <w:bCs/>
                                        <w:color w:val="FFFFFF"/>
                                        <w:sz w:val="22"/>
                                        <w:szCs w:val="22"/>
                                      </w:rPr>
                                      <w:t xml:space="preserve"> - </w:t>
                                    </w:r>
                                    <w:r>
                                      <w:rPr>
                                        <w:rStyle w:val="span"/>
                                        <w:rFonts w:ascii="Century Gothic" w:eastAsia="Century Gothic" w:hAnsi="Century Gothic" w:cs="Century Gothic"/>
                                        <w:b/>
                                        <w:bCs/>
                                        <w:color w:val="FFFFFF"/>
                                        <w:sz w:val="22"/>
                                        <w:szCs w:val="22"/>
                                      </w:rPr>
                                      <w:t>2016-08</w:t>
                                    </w:r>
                                  </w:p>
                                </w:txbxContent>
                              </v:textbox>
                            </v:rect>
                          </w:pict>
                        </w:r>
                      </w:p>
                    </w:tc>
                    <w:tc>
                      <w:tcPr>
                        <w:tcW w:w="8340" w:type="dxa"/>
                        <w:noWrap w:val="0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top"/>
                        <w:hideMark/>
                      </w:tcPr>
                      <w:p>
                        <w:pPr>
                          <w:pStyle w:val="documentspanpaddedline"/>
                          <w:spacing w:before="0" w:after="0" w:line="340" w:lineRule="atLeast"/>
                          <w:ind w:left="0" w:right="0"/>
                          <w:rPr>
                            <w:rStyle w:val="documentsinglecolumnCharacter"/>
                            <w:rFonts w:ascii="Century Gothic" w:eastAsia="Century Gothic" w:hAnsi="Century Gothic" w:cs="Century Gothic"/>
                            <w:b w:val="0"/>
                            <w:bCs w:val="0"/>
                            <w:color w:val="000000"/>
                            <w:sz w:val="22"/>
                            <w:szCs w:val="22"/>
                            <w:bdr w:val="none" w:sz="0" w:space="0" w:color="auto"/>
                            <w:vertAlign w:val="baseline"/>
                          </w:rPr>
                        </w:pPr>
                        <w:r>
                          <w:rPr>
                            <w:rStyle w:val="documentspandegree"/>
                            <w:rFonts w:ascii="Century Gothic" w:eastAsia="Century Gothic" w:hAnsi="Century Gothic" w:cs="Century Gothic"/>
                            <w:color w:val="000000"/>
                            <w:sz w:val="28"/>
                            <w:szCs w:val="28"/>
                          </w:rPr>
                          <w:t>Bachelor of Science</w:t>
                        </w:r>
                        <w:r>
                          <w:rPr>
                            <w:rStyle w:val="documentspandegree"/>
                            <w:rFonts w:ascii="Century Gothic" w:eastAsia="Century Gothic" w:hAnsi="Century Gothic" w:cs="Century Gothic"/>
                            <w:color w:val="000000"/>
                            <w:sz w:val="28"/>
                            <w:szCs w:val="28"/>
                          </w:rPr>
                          <w:t xml:space="preserve">: </w:t>
                        </w:r>
                        <w:r>
                          <w:rPr>
                            <w:rStyle w:val="documentspanprogramline"/>
                            <w:rFonts w:ascii="Century Gothic" w:eastAsia="Century Gothic" w:hAnsi="Century Gothic" w:cs="Century Gothic"/>
                            <w:color w:val="000000"/>
                            <w:sz w:val="28"/>
                            <w:szCs w:val="28"/>
                          </w:rPr>
                          <w:t>Bachelor of Automated Manufacturing Engineering</w:t>
                        </w:r>
                      </w:p>
                      <w:p>
                        <w:pPr>
                          <w:pStyle w:val="documentspanpaddedline"/>
                          <w:spacing w:before="0" w:after="0" w:line="340" w:lineRule="atLeast"/>
                          <w:ind w:left="0" w:right="0"/>
                          <w:rPr>
                            <w:rStyle w:val="documentsinglecolumnCharacter"/>
                            <w:rFonts w:ascii="Century Gothic" w:eastAsia="Century Gothic" w:hAnsi="Century Gothic" w:cs="Century Gothic"/>
                            <w:b w:val="0"/>
                            <w:bCs w:val="0"/>
                            <w:i/>
                            <w:iCs/>
                            <w:color w:val="000000"/>
                            <w:sz w:val="22"/>
                            <w:szCs w:val="22"/>
                            <w:bdr w:val="none" w:sz="0" w:space="0" w:color="auto"/>
                            <w:vertAlign w:val="baseline"/>
                          </w:rPr>
                        </w:pPr>
                        <w:r>
                          <w:rPr>
                            <w:rStyle w:val="span"/>
                            <w:rFonts w:ascii="Century Gothic" w:eastAsia="Century Gothic" w:hAnsi="Century Gothic" w:cs="Century Gothic"/>
                            <w:b w:val="0"/>
                            <w:bCs w:val="0"/>
                            <w:i/>
                            <w:iCs/>
                            <w:color w:val="000000"/>
                            <w:sz w:val="22"/>
                            <w:szCs w:val="22"/>
                          </w:rPr>
                          <w:t>École Technologie Supérieur</w:t>
                        </w:r>
                        <w:r>
                          <w:rPr>
                            <w:rStyle w:val="span"/>
                            <w:rFonts w:ascii="Century Gothic" w:eastAsia="Century Gothic" w:hAnsi="Century Gothic" w:cs="Century Gothic"/>
                            <w:b w:val="0"/>
                            <w:bCs w:val="0"/>
                            <w:i/>
                            <w:iCs/>
                            <w:color w:val="000000"/>
                            <w:sz w:val="22"/>
                            <w:szCs w:val="22"/>
                          </w:rPr>
                          <w:t xml:space="preserve"> - </w:t>
                        </w:r>
                        <w:r>
                          <w:rPr>
                            <w:rStyle w:val="span"/>
                            <w:rFonts w:ascii="Century Gothic" w:eastAsia="Century Gothic" w:hAnsi="Century Gothic" w:cs="Century Gothic"/>
                            <w:b w:val="0"/>
                            <w:bCs w:val="0"/>
                            <w:i/>
                            <w:iCs/>
                            <w:color w:val="000000"/>
                            <w:sz w:val="22"/>
                            <w:szCs w:val="22"/>
                          </w:rPr>
                          <w:t>Montreal, QC</w:t>
                        </w:r>
                      </w:p>
                    </w:tc>
                  </w:tr>
                </w:tbl>
                <w:p>
                  <w:pPr>
                    <w:rPr>
                      <w:vanish/>
                    </w:rPr>
                  </w:pPr>
                </w:p>
                <w:tbl>
                  <w:tblPr>
                    <w:tblStyle w:val="documentsectionparagraphwrapperparagraphtwocolpara"/>
                    <w:tblW w:w="0" w:type="auto"/>
                    <w:tblCellSpacing w:w="0" w:type="dxa"/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val="05E0"/>
                  </w:tblPr>
                  <w:tblGrid>
                    <w:gridCol w:w="500"/>
                    <w:gridCol w:w="8340"/>
                  </w:tblGrid>
                  <w:tr>
                    <w:tblPrEx>
                      <w:tblW w:w="0" w:type="auto"/>
                      <w:tblCellSpacing w:w="0" w:type="dxa"/>
                      <w:tblLayout w:type="fixed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  <w:tblLook w:val="05E0"/>
                    </w:tblPrEx>
                    <w:trPr>
                      <w:tblCellSpacing w:w="0" w:type="dxa"/>
                    </w:trPr>
                    <w:tc>
                      <w:tcPr>
                        <w:tcW w:w="500" w:type="dxa"/>
                        <w:noWrap w:val="0"/>
                        <w:tcMar>
                          <w:top w:w="100" w:type="dxa"/>
                          <w:left w:w="0" w:type="dxa"/>
                          <w:bottom w:w="0" w:type="dxa"/>
                          <w:right w:w="0" w:type="dxa"/>
                        </w:tcMar>
                        <w:vAlign w:val="top"/>
                        <w:hideMark/>
                      </w:tcPr>
                      <w:p>
                        <w:pPr>
                          <w:p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pBdr>
                          <w:spacing w:line="340" w:lineRule="atLeast"/>
                          <w:ind w:left="0" w:right="0"/>
                          <w:jc w:val="right"/>
                          <w:rPr>
                            <w:rStyle w:val="documentparagraphdateswrapper"/>
                            <w:rFonts w:ascii="Century Gothic" w:eastAsia="Century Gothic" w:hAnsi="Century Gothic" w:cs="Century Gothic"/>
                            <w:sz w:val="22"/>
                            <w:szCs w:val="22"/>
                            <w:bdr w:val="none" w:sz="0" w:space="0" w:color="auto"/>
                            <w:vertAlign w:val="baseline"/>
                          </w:rPr>
                        </w:pPr>
                        <w:r>
                          <w:rPr>
                            <w:rStyle w:val="documentparagraphdateswrapper"/>
                            <w:rFonts w:ascii="Century Gothic" w:eastAsia="Century Gothic" w:hAnsi="Century Gothic" w:cs="Century Gothic"/>
                            <w:strike w:val="0"/>
                            <w:sz w:val="22"/>
                            <w:szCs w:val="22"/>
                            <w:u w:val="none"/>
                            <w:bdr w:val="none" w:sz="0" w:space="0" w:color="auto"/>
                            <w:vertAlign w:val="baseline"/>
                          </w:rPr>
                          <w:drawing>
                            <wp:anchor simplePos="0" relativeHeight="251687936" behindDoc="0" locked="0" layoutInCell="1" allowOverlap="1">
                              <wp:simplePos x="0" y="0"/>
                              <wp:positionH relativeFrom="column">
                                <wp:posOffset>-63500</wp:posOffset>
                              </wp:positionH>
                              <wp:positionV relativeFrom="paragraph">
                                <wp:posOffset>50800</wp:posOffset>
                              </wp:positionV>
                              <wp:extent cx="102094" cy="102158"/>
                              <wp:wrapNone/>
                              <wp:docPr id="100094" name=""/>
                              <wp:cNvGraphicFramePr>
                                <a:graphicFrameLocks xmlns:a="http://schemas.openxmlformats.org/drawingml/2006/main" noChangeAspect="0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100094" name=""/>
                                      <pic:cNvPicPr>
                                        <a:picLocks noChangeAspect="0"/>
                                      </pic:cNvPicPr>
                                    </pic:nvPicPr>
                                    <pic:blipFill>
                                      <a:blip xmlns:r="http://schemas.openxmlformats.org/officeDocument/2006/relationships" r:embed="rId12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102094" cy="102158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anchor>
                          </w:drawing>
                        </w:r>
                        <w:r>
                          <w:pict>
                            <v:rect id="_x0000_s1030" style="width:100pt;height:0;margin-top:-2pt;margin-left:-135pt;position:absolute;z-index:251688960" fillcolor="this" stroked="f">
                              <v:fill opacity="0"/>
                              <v:path strokeok="f"/>
                              <v:textbox style="mso-fit-shape-to-text:t" inset="0,0,0,0">
                                <w:txbxContent>
                                  <w:p>
                                    <w:pPr>
                                      <w:p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pBdr>
                                      <w:spacing w:line="340" w:lineRule="atLeast"/>
                                      <w:ind w:left="0" w:right="0"/>
                                      <w:jc w:val="right"/>
                                      <w:rPr>
                                        <w:rStyle w:val="documentparagraphdateswrapper"/>
                                        <w:rFonts w:ascii="Century Gothic" w:eastAsia="Century Gothic" w:hAnsi="Century Gothic" w:cs="Century Gothic"/>
                                        <w:sz w:val="22"/>
                                        <w:szCs w:val="22"/>
                                        <w:bdr w:val="none" w:sz="0" w:space="0" w:color="auto"/>
                                        <w:vertAlign w:val="baseline"/>
                                      </w:rPr>
                                    </w:pPr>
                                    <w:r>
                                      <w:rPr>
                                        <w:rStyle w:val="span"/>
                                        <w:rFonts w:ascii="Century Gothic" w:eastAsia="Century Gothic" w:hAnsi="Century Gothic" w:cs="Century Gothic"/>
                                        <w:b/>
                                        <w:bCs/>
                                        <w:color w:val="FFFFFF"/>
                                        <w:sz w:val="22"/>
                                        <w:szCs w:val="22"/>
                                      </w:rPr>
                                      <w:t>2001-09</w:t>
                                    </w:r>
                                    <w:r>
                                      <w:rPr>
                                        <w:rStyle w:val="span"/>
                                        <w:rFonts w:ascii="Century Gothic" w:eastAsia="Century Gothic" w:hAnsi="Century Gothic" w:cs="Century Gothic"/>
                                        <w:b/>
                                        <w:bCs/>
                                        <w:color w:val="FFFFFF"/>
                                        <w:sz w:val="22"/>
                                        <w:szCs w:val="22"/>
                                      </w:rPr>
                                      <w:t xml:space="preserve"> - </w:t>
                                    </w:r>
                                    <w:r>
                                      <w:rPr>
                                        <w:rStyle w:val="span"/>
                                        <w:rFonts w:ascii="Century Gothic" w:eastAsia="Century Gothic" w:hAnsi="Century Gothic" w:cs="Century Gothic"/>
                                        <w:b/>
                                        <w:bCs/>
                                        <w:color w:val="FFFFFF"/>
                                        <w:sz w:val="22"/>
                                        <w:szCs w:val="22"/>
                                      </w:rPr>
                                      <w:t>2005-06</w:t>
                                    </w:r>
                                  </w:p>
                                </w:txbxContent>
                              </v:textbox>
                            </v:rect>
                          </w:pict>
                        </w:r>
                      </w:p>
                    </w:tc>
                    <w:tc>
                      <w:tcPr>
                        <w:tcW w:w="8340" w:type="dxa"/>
                        <w:noWrap w:val="0"/>
                        <w:tcMar>
                          <w:top w:w="100" w:type="dxa"/>
                          <w:left w:w="0" w:type="dxa"/>
                          <w:bottom w:w="0" w:type="dxa"/>
                          <w:right w:w="0" w:type="dxa"/>
                        </w:tcMar>
                        <w:vAlign w:val="top"/>
                        <w:hideMark/>
                      </w:tcPr>
                      <w:p>
                        <w:pPr>
                          <w:pStyle w:val="documentspanpaddedline"/>
                          <w:spacing w:before="0" w:after="0" w:line="340" w:lineRule="atLeast"/>
                          <w:ind w:left="0" w:right="0"/>
                          <w:rPr>
                            <w:rStyle w:val="documentsinglecolumnCharacter"/>
                            <w:rFonts w:ascii="Century Gothic" w:eastAsia="Century Gothic" w:hAnsi="Century Gothic" w:cs="Century Gothic"/>
                            <w:b w:val="0"/>
                            <w:bCs w:val="0"/>
                            <w:color w:val="000000"/>
                            <w:sz w:val="22"/>
                            <w:szCs w:val="22"/>
                            <w:bdr w:val="none" w:sz="0" w:space="0" w:color="auto"/>
                            <w:vertAlign w:val="baseline"/>
                          </w:rPr>
                        </w:pPr>
                        <w:r>
                          <w:rPr>
                            <w:rStyle w:val="documentspandegree"/>
                            <w:rFonts w:ascii="Century Gothic" w:eastAsia="Century Gothic" w:hAnsi="Century Gothic" w:cs="Century Gothic"/>
                            <w:color w:val="000000"/>
                            <w:sz w:val="28"/>
                            <w:szCs w:val="28"/>
                          </w:rPr>
                          <w:t>DCS</w:t>
                        </w:r>
                        <w:r>
                          <w:rPr>
                            <w:rStyle w:val="documentspandegree"/>
                            <w:rFonts w:ascii="Century Gothic" w:eastAsia="Century Gothic" w:hAnsi="Century Gothic" w:cs="Century Gothic"/>
                            <w:color w:val="000000"/>
                            <w:sz w:val="28"/>
                            <w:szCs w:val="28"/>
                          </w:rPr>
                          <w:t xml:space="preserve">: </w:t>
                        </w:r>
                        <w:r>
                          <w:rPr>
                            <w:rStyle w:val="documentspanprogramline"/>
                            <w:rFonts w:ascii="Century Gothic" w:eastAsia="Century Gothic" w:hAnsi="Century Gothic" w:cs="Century Gothic"/>
                            <w:color w:val="000000"/>
                            <w:sz w:val="28"/>
                            <w:szCs w:val="28"/>
                          </w:rPr>
                          <w:t>DCS in Computer Science Technology (Administrative</w:t>
                        </w:r>
                      </w:p>
                      <w:p>
                        <w:pPr>
                          <w:pStyle w:val="documentspanpaddedline"/>
                          <w:spacing w:before="0" w:after="0" w:line="340" w:lineRule="atLeast"/>
                          <w:ind w:left="0" w:right="0"/>
                          <w:rPr>
                            <w:rStyle w:val="documentsinglecolumnCharacter"/>
                            <w:rFonts w:ascii="Century Gothic" w:eastAsia="Century Gothic" w:hAnsi="Century Gothic" w:cs="Century Gothic"/>
                            <w:b w:val="0"/>
                            <w:bCs w:val="0"/>
                            <w:i/>
                            <w:iCs/>
                            <w:color w:val="000000"/>
                            <w:sz w:val="22"/>
                            <w:szCs w:val="22"/>
                            <w:bdr w:val="none" w:sz="0" w:space="0" w:color="auto"/>
                            <w:vertAlign w:val="baseline"/>
                          </w:rPr>
                        </w:pPr>
                        <w:r>
                          <w:rPr>
                            <w:rStyle w:val="span"/>
                            <w:rFonts w:ascii="Century Gothic" w:eastAsia="Century Gothic" w:hAnsi="Century Gothic" w:cs="Century Gothic"/>
                            <w:b w:val="0"/>
                            <w:bCs w:val="0"/>
                            <w:i/>
                            <w:iCs/>
                            <w:color w:val="000000"/>
                            <w:sz w:val="22"/>
                            <w:szCs w:val="22"/>
                          </w:rPr>
                          <w:t>Cégep André-Laurendeau</w:t>
                        </w:r>
                        <w:r>
                          <w:rPr>
                            <w:rStyle w:val="span"/>
                            <w:rFonts w:ascii="Century Gothic" w:eastAsia="Century Gothic" w:hAnsi="Century Gothic" w:cs="Century Gothic"/>
                            <w:b w:val="0"/>
                            <w:bCs w:val="0"/>
                            <w:i/>
                            <w:iCs/>
                            <w:color w:val="000000"/>
                            <w:sz w:val="22"/>
                            <w:szCs w:val="22"/>
                          </w:rPr>
                          <w:t xml:space="preserve"> - </w:t>
                        </w:r>
                        <w:r>
                          <w:rPr>
                            <w:rStyle w:val="span"/>
                            <w:rFonts w:ascii="Century Gothic" w:eastAsia="Century Gothic" w:hAnsi="Century Gothic" w:cs="Century Gothic"/>
                            <w:b w:val="0"/>
                            <w:bCs w:val="0"/>
                            <w:i/>
                            <w:iCs/>
                            <w:color w:val="000000"/>
                            <w:sz w:val="22"/>
                            <w:szCs w:val="22"/>
                          </w:rPr>
                          <w:t>Montreal, QC</w:t>
                        </w:r>
                      </w:p>
                    </w:tc>
                  </w:tr>
                </w:tbl>
                <w:p>
                  <w:pPr>
                    <w:rPr>
                      <w:rStyle w:val="documentsectiontitle"/>
                      <w:rFonts w:ascii="Century Gothic" w:eastAsia="Century Gothic" w:hAnsi="Century Gothic" w:cs="Century Gothic"/>
                      <w:b/>
                      <w:bCs/>
                    </w:rPr>
                  </w:pPr>
                </w:p>
              </w:tc>
            </w:tr>
          </w:tbl>
          <w:p>
            <w:pPr>
              <w:rPr>
                <w:rStyle w:val="maincell"/>
                <w:rFonts w:ascii="Century Gothic" w:eastAsia="Century Gothic" w:hAnsi="Century Gothic" w:cs="Century Gothic"/>
                <w:sz w:val="22"/>
                <w:szCs w:val="22"/>
                <w:bdr w:val="none" w:sz="0" w:space="0" w:color="auto"/>
                <w:vertAlign w:val="baseline"/>
              </w:rPr>
            </w:pPr>
          </w:p>
        </w:tc>
        <w:tc>
          <w:tcPr>
            <w:tcW w:w="480" w:type="dxa"/>
            <w:tcMar>
              <w:top w:w="0" w:type="dxa"/>
              <w:left w:w="0" w:type="dxa"/>
              <w:bottom w:w="0" w:type="dxa"/>
              <w:right w:w="0" w:type="dxa"/>
            </w:tcMar>
            <w:vAlign w:val="top"/>
            <w:hideMark/>
          </w:tcPr>
          <w:p>
            <w:pPr>
              <w:pStyle w:val="rightpaddingcellParagraph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320" w:lineRule="atLeast"/>
              <w:ind w:left="0" w:right="0"/>
              <w:rPr>
                <w:rStyle w:val="rightpaddingcell"/>
                <w:rFonts w:ascii="Century Gothic" w:eastAsia="Century Gothic" w:hAnsi="Century Gothic" w:cs="Century Gothic"/>
                <w:sz w:val="22"/>
                <w:szCs w:val="22"/>
                <w:bdr w:val="none" w:sz="0" w:space="0" w:color="auto"/>
                <w:vertAlign w:val="baseline"/>
              </w:rPr>
            </w:pPr>
          </w:p>
        </w:tc>
      </w:tr>
    </w:tbl>
    <w:p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space="0" w:color="auto"/>
        </w:pBdr>
        <w:spacing w:before="0" w:after="0" w:line="20" w:lineRule="auto"/>
      </w:pPr>
      <w:r>
        <w:rPr>
          <w:color w:val="FFFFFF"/>
          <w:sz w:val="2"/>
        </w:rPr>
        <w:t>.</w:t>
      </w:r>
    </w:p>
    <w:sectPr>
      <w:headerReference w:type="default" r:id="rId18"/>
      <w:footerReference w:type="default" r:id="rId19"/>
      <w:pgSz w:w="12240" w:h="15840"/>
      <w:pgMar w:top="0" w:right="0" w:bottom="0" w:left="0" w:header="0" w:footer="0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entury Gothic">
    <w:charset w:val="00"/>
    <w:family w:val="auto"/>
    <w:pitch w:val="default"/>
    <w:sig w:usb0="00000000" w:usb1="00000000" w:usb2="00000000" w:usb3="00000000" w:csb0="00000001" w:csb1="00000000"/>
    <w:embedRegular r:id="rId1" w:fontKey="{F8C721EE-B41C-46BD-8C8A-BC99F7E92411}"/>
    <w:embedBold r:id="rId2" w:fontKey="{390EC15D-0131-4E1A-962B-17E64ED4E7EB}"/>
    <w:embedItalic r:id="rId3" w:fontKey="{72BA045F-92F4-4276-B2F8-14D16AAAB265}"/>
  </w:font>
  <w:font w:name="Courier New">
    <w:charset w:val="00"/>
    <w:family w:val="auto"/>
    <w:pitch w:val="default"/>
  </w:font>
  <w:font w:name="Symbol">
    <w:charset w:val="00"/>
    <w:family w:val="auto"/>
    <w:pitch w:val="default"/>
  </w:font>
  <w:font w:name="Times New Roman">
    <w:charset w:val="00"/>
    <w:family w:val="auto"/>
    <w:pitch w:val="default"/>
  </w:font>
  <w:font w:name="Wingdings">
    <w:charset w:val="00"/>
    <w:family w:val="auto"/>
    <w:pitch w:val="default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  <w:bar w:val="none" w:sz="0" w:space="0" w:color="auto"/>
      </w:pBdr>
      <w:spacing w:before="0" w:after="0" w:line="20" w:lineRule="auto"/>
    </w:pPr>
    <w:r>
      <w:rPr>
        <w:color w:val="FFFFFF"/>
        <w:sz w:val="2"/>
      </w:rPr>
      <w:t>.</w:t>
    </w:r>
  </w:p>
</w:ftr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  <w:bar w:val="none" w:sz="0" w:space="0" w:color="auto"/>
      </w:pBdr>
      <w:spacing w:before="0" w:after="0" w:line="20" w:lineRule="auto"/>
    </w:pPr>
    <w:r>
      <w:rPr>
        <w:color w:val="FFFFFF"/>
        <w:sz w:val="2"/>
      </w:rPr>
      <w:t>.</w: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000001"/>
    <w:multiLevelType w:val="hybridMultilevel"/>
    <w:tmpl w:val="0000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1">
    <w:nsid w:val="00000002"/>
    <w:multiLevelType w:val="hybridMultilevel"/>
    <w:tmpl w:val="00000002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2">
    <w:nsid w:val="00000003"/>
    <w:multiLevelType w:val="hybridMultilevel"/>
    <w:tmpl w:val="00000003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isplayBackgroundShape/>
  <w:embedTrueTypeFonts/>
  <w:defaultTabStop w:val="720"/>
  <w:noPunctuationKerning/>
  <w:characterSpacingControl w:val="doNotCompress"/>
  <w:compat/>
  <w:rsids>
    <w:rsidRoot w:val="00000000"/>
  </w:rsids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05BCE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  <w:spacing w:line="240" w:lineRule="atLeast"/>
      <w:jc w:val="left"/>
    </w:pPr>
    <w:rPr>
      <w:sz w:val="24"/>
      <w:szCs w:val="24"/>
      <w:bdr w:val="none" w:sz="0" w:space="0" w:color="auto"/>
      <w:vertAlign w:val="baseli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506D7A"/>
    <w:pPr>
      <w:keepNext/>
      <w:keepLines/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  <w:spacing w:before="240" w:after="0"/>
      <w:outlineLvl w:val="0"/>
    </w:pPr>
    <w:rPr>
      <w:rFonts w:ascii="Times New Roman" w:eastAsia="Times New Roman" w:hAnsi="Times New Roman" w:cs="Times New Roman"/>
      <w:b/>
      <w:bCs/>
      <w:i w:val="0"/>
      <w:color w:val="2F5496" w:themeShade="BF"/>
      <w:kern w:val="36"/>
      <w:sz w:val="48"/>
      <w:szCs w:val="48"/>
      <w:bdr w:val="none" w:sz="0" w:space="0" w:color="auto"/>
      <w:vertAlign w:val="baseline"/>
    </w:rPr>
  </w:style>
  <w:style w:type="paragraph" w:styleId="Heading2">
    <w:name w:val="heading 2"/>
    <w:basedOn w:val="Normal"/>
    <w:next w:val="Normal"/>
    <w:link w:val="Heading2Char"/>
    <w:uiPriority w:val="9"/>
    <w:qFormat/>
    <w:rsid w:val="00506D7A"/>
    <w:pPr>
      <w:keepNext/>
      <w:keepLines/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  <w:spacing w:before="40" w:after="0"/>
      <w:outlineLvl w:val="1"/>
    </w:pPr>
    <w:rPr>
      <w:rFonts w:ascii="Times New Roman" w:eastAsia="Times New Roman" w:hAnsi="Times New Roman" w:cs="Times New Roman"/>
      <w:b/>
      <w:bCs/>
      <w:i w:val="0"/>
      <w:color w:val="2F5496" w:themeShade="BF"/>
      <w:sz w:val="36"/>
      <w:szCs w:val="36"/>
      <w:bdr w:val="none" w:sz="0" w:space="0" w:color="auto"/>
      <w:vertAlign w:val="baseline"/>
    </w:rPr>
  </w:style>
  <w:style w:type="paragraph" w:styleId="Heading3">
    <w:name w:val="heading 3"/>
    <w:basedOn w:val="Normal"/>
    <w:next w:val="Normal"/>
    <w:link w:val="Heading3Char"/>
    <w:uiPriority w:val="9"/>
    <w:qFormat/>
    <w:rsid w:val="00506D7A"/>
    <w:pPr>
      <w:keepNext/>
      <w:keepLines/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  <w:spacing w:before="40" w:after="0"/>
      <w:outlineLvl w:val="2"/>
    </w:pPr>
    <w:rPr>
      <w:rFonts w:ascii="Times New Roman" w:eastAsia="Times New Roman" w:hAnsi="Times New Roman" w:cs="Times New Roman"/>
      <w:b/>
      <w:bCs/>
      <w:i w:val="0"/>
      <w:color w:val="1F3763" w:themeShade="7F"/>
      <w:sz w:val="28"/>
      <w:szCs w:val="28"/>
      <w:bdr w:val="none" w:sz="0" w:space="0" w:color="auto"/>
      <w:vertAlign w:val="baseline"/>
    </w:rPr>
  </w:style>
  <w:style w:type="paragraph" w:styleId="Heading4">
    <w:name w:val="heading 4"/>
    <w:basedOn w:val="Normal"/>
    <w:next w:val="Normal"/>
    <w:link w:val="Heading4Char"/>
    <w:uiPriority w:val="9"/>
    <w:qFormat/>
    <w:rsid w:val="00506D7A"/>
    <w:pPr>
      <w:keepNext/>
      <w:keepLines/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  <w:spacing w:before="40" w:after="0"/>
      <w:outlineLvl w:val="3"/>
    </w:pPr>
    <w:rPr>
      <w:rFonts w:ascii="Times New Roman" w:eastAsia="Times New Roman" w:hAnsi="Times New Roman" w:cs="Times New Roman"/>
      <w:b/>
      <w:bCs/>
      <w:i w:val="0"/>
      <w:iCs/>
      <w:color w:val="2F5496" w:themeShade="BF"/>
      <w:sz w:val="24"/>
      <w:szCs w:val="24"/>
      <w:bdr w:val="none" w:sz="0" w:space="0" w:color="auto"/>
      <w:vertAlign w:val="baseline"/>
    </w:rPr>
  </w:style>
  <w:style w:type="paragraph" w:styleId="Heading5">
    <w:name w:val="heading 5"/>
    <w:basedOn w:val="Normal"/>
    <w:next w:val="Normal"/>
    <w:link w:val="Heading5Char"/>
    <w:uiPriority w:val="9"/>
    <w:qFormat/>
    <w:rsid w:val="00506D7A"/>
    <w:pPr>
      <w:keepNext/>
      <w:keepLines/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  <w:spacing w:before="40" w:after="0"/>
      <w:outlineLvl w:val="4"/>
    </w:pPr>
    <w:rPr>
      <w:rFonts w:ascii="Times New Roman" w:eastAsia="Times New Roman" w:hAnsi="Times New Roman" w:cs="Times New Roman"/>
      <w:b/>
      <w:bCs/>
      <w:i w:val="0"/>
      <w:color w:val="2F5496" w:themeShade="BF"/>
      <w:sz w:val="20"/>
      <w:szCs w:val="20"/>
      <w:bdr w:val="none" w:sz="0" w:space="0" w:color="auto"/>
      <w:vertAlign w:val="baseline"/>
    </w:rPr>
  </w:style>
  <w:style w:type="paragraph" w:styleId="Heading6">
    <w:name w:val="heading 6"/>
    <w:basedOn w:val="Normal"/>
    <w:next w:val="Normal"/>
    <w:link w:val="Heading6Char"/>
    <w:uiPriority w:val="9"/>
    <w:qFormat/>
    <w:rsid w:val="00506D7A"/>
    <w:pPr>
      <w:keepNext/>
      <w:keepLines/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  <w:spacing w:before="40" w:after="0"/>
      <w:outlineLvl w:val="5"/>
    </w:pPr>
    <w:rPr>
      <w:rFonts w:ascii="Times New Roman" w:eastAsia="Times New Roman" w:hAnsi="Times New Roman" w:cs="Times New Roman"/>
      <w:b/>
      <w:bCs/>
      <w:i w:val="0"/>
      <w:color w:val="1F3763" w:themeShade="7F"/>
      <w:sz w:val="16"/>
      <w:szCs w:val="16"/>
      <w:bdr w:val="none" w:sz="0" w:space="0" w:color="auto"/>
      <w:vertAlign w:val="baseline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Heading1Char">
    <w:name w:val="Heading 1 Char"/>
    <w:basedOn w:val="DefaultParagraphFont"/>
    <w:link w:val="Heading1"/>
    <w:uiPriority w:val="9"/>
    <w:rsid w:val="00506D7A"/>
    <w:rPr>
      <w:rFonts w:ascii="Times New Roman" w:eastAsia="Times New Roman" w:hAnsi="Times New Roman" w:cs="Times New Roman"/>
      <w:color w:val="2F5496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506D7A"/>
    <w:rPr>
      <w:rFonts w:ascii="Times New Roman" w:eastAsia="Times New Roman" w:hAnsi="Times New Roman" w:cs="Times New Roman"/>
      <w:color w:val="2F5496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506D7A"/>
    <w:rPr>
      <w:rFonts w:ascii="Times New Roman" w:eastAsia="Times New Roman" w:hAnsi="Times New Roman" w:cs="Times New Roman"/>
      <w:color w:val="1F3763" w:themeShade="7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506D7A"/>
    <w:rPr>
      <w:rFonts w:ascii="Times New Roman" w:eastAsia="Times New Roman" w:hAnsi="Times New Roman" w:cs="Times New Roman"/>
      <w:i/>
      <w:iCs/>
      <w:color w:val="2F5496" w:themeShade="BF"/>
    </w:rPr>
  </w:style>
  <w:style w:type="character" w:customStyle="1" w:styleId="Heading5Char">
    <w:name w:val="Heading 5 Char"/>
    <w:basedOn w:val="DefaultParagraphFont"/>
    <w:link w:val="Heading5"/>
    <w:uiPriority w:val="9"/>
    <w:rsid w:val="00506D7A"/>
    <w:rPr>
      <w:rFonts w:ascii="Times New Roman" w:eastAsia="Times New Roman" w:hAnsi="Times New Roman" w:cs="Times New Roman"/>
      <w:color w:val="2F5496" w:themeShade="BF"/>
    </w:rPr>
  </w:style>
  <w:style w:type="character" w:customStyle="1" w:styleId="Heading6Char">
    <w:name w:val="Heading 6 Char"/>
    <w:basedOn w:val="DefaultParagraphFont"/>
    <w:link w:val="Heading6"/>
    <w:uiPriority w:val="9"/>
    <w:rsid w:val="00506D7A"/>
    <w:rPr>
      <w:rFonts w:ascii="Times New Roman" w:eastAsia="Times New Roman" w:hAnsi="Times New Roman" w:cs="Times New Roman"/>
      <w:color w:val="1F3763" w:themeShade="7F"/>
    </w:rPr>
  </w:style>
  <w:style w:type="character" w:customStyle="1" w:styleId="leftbordercell">
    <w:name w:val="leftbordercell"/>
    <w:basedOn w:val="DefaultParagraphFont"/>
    <w:rPr>
      <w:shd w:val="clear" w:color="auto" w:fill="002E58"/>
    </w:rPr>
  </w:style>
  <w:style w:type="character" w:customStyle="1" w:styleId="leftpaddingcell">
    <w:name w:val="leftpaddingcell"/>
    <w:basedOn w:val="DefaultParagraphFont"/>
  </w:style>
  <w:style w:type="character" w:customStyle="1" w:styleId="maincell">
    <w:name w:val="maincell"/>
    <w:basedOn w:val="DefaultParagraphFont"/>
  </w:style>
  <w:style w:type="paragraph" w:customStyle="1" w:styleId="div">
    <w:name w:val="div"/>
    <w:basedOn w:val="Normal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</w:pPr>
    <w:rPr>
      <w:bdr w:val="none" w:sz="0" w:space="0" w:color="auto"/>
      <w:vertAlign w:val="baseline"/>
    </w:rPr>
  </w:style>
  <w:style w:type="character" w:customStyle="1" w:styleId="documentleft-box">
    <w:name w:val="document_left-box"/>
    <w:basedOn w:val="DefaultParagraphFont"/>
  </w:style>
  <w:style w:type="paragraph" w:customStyle="1" w:styleId="documentsectionSECTIONNAME">
    <w:name w:val="document_section_SECTION_NAME"/>
    <w:basedOn w:val="Normal"/>
  </w:style>
  <w:style w:type="paragraph" w:customStyle="1" w:styleId="documentparagraph">
    <w:name w:val="document_paragraph"/>
    <w:basedOn w:val="Normal"/>
  </w:style>
  <w:style w:type="paragraph" w:customStyle="1" w:styleId="documentword-break">
    <w:name w:val="document_word-break"/>
    <w:basedOn w:val="Normal"/>
  </w:style>
  <w:style w:type="character" w:customStyle="1" w:styleId="span">
    <w:name w:val="span"/>
    <w:basedOn w:val="DefaultParagraphFont"/>
    <w:rPr>
      <w:bdr w:val="none" w:sz="0" w:space="0" w:color="auto"/>
      <w:vertAlign w:val="baseline"/>
    </w:rPr>
  </w:style>
  <w:style w:type="paragraph" w:customStyle="1" w:styleId="documentresumeTitle">
    <w:name w:val="document_resumeTitle"/>
    <w:basedOn w:val="Normal"/>
    <w:pPr>
      <w:spacing w:line="420" w:lineRule="atLeast"/>
      <w:jc w:val="left"/>
    </w:pPr>
    <w:rPr>
      <w:b w:val="0"/>
      <w:bCs w:val="0"/>
      <w:color w:val="002E58"/>
      <w:sz w:val="32"/>
      <w:szCs w:val="32"/>
    </w:rPr>
  </w:style>
  <w:style w:type="paragraph" w:customStyle="1" w:styleId="documentsection">
    <w:name w:val="document_section"/>
    <w:basedOn w:val="Normal"/>
  </w:style>
  <w:style w:type="character" w:customStyle="1" w:styleId="documentaddressLeft">
    <w:name w:val="document_addressLeft"/>
    <w:basedOn w:val="DefaultParagraphFont"/>
  </w:style>
  <w:style w:type="paragraph" w:customStyle="1" w:styleId="documenticonRow">
    <w:name w:val="document_iconRow"/>
    <w:basedOn w:val="Normal"/>
  </w:style>
  <w:style w:type="character" w:customStyle="1" w:styleId="documenticonRowiconSvg">
    <w:name w:val="document_iconRow_iconSvg"/>
    <w:basedOn w:val="DefaultParagraphFont"/>
  </w:style>
  <w:style w:type="character" w:customStyle="1" w:styleId="documenticonRowicoTxt">
    <w:name w:val="document_iconRow_icoTxt"/>
    <w:basedOn w:val="DefaultParagraphFont"/>
  </w:style>
  <w:style w:type="paragraph" w:customStyle="1" w:styleId="documentasposeztyaddresstable">
    <w:name w:val="document_aspose_ztyaddresstable"/>
    <w:basedOn w:val="Normal"/>
    <w:pPr>
      <w:spacing w:line="320" w:lineRule="atLeast"/>
    </w:pPr>
  </w:style>
  <w:style w:type="character" w:customStyle="1" w:styleId="iconRowany">
    <w:name w:val="iconRow_any"/>
    <w:basedOn w:val="DefaultParagraphFont"/>
    <w:rPr>
      <w:sz w:val="22"/>
      <w:szCs w:val="22"/>
    </w:rPr>
  </w:style>
  <w:style w:type="character" w:customStyle="1" w:styleId="documentasposeztyaddresstableCharacter">
    <w:name w:val="document_aspose_ztyaddresstable Character"/>
    <w:basedOn w:val="DefaultParagraphFont"/>
  </w:style>
  <w:style w:type="table" w:customStyle="1" w:styleId="documenticonInnerTable">
    <w:name w:val="document_iconInnerTable"/>
    <w:basedOn w:val="TableNormal"/>
    <w:tblPr/>
  </w:style>
  <w:style w:type="character" w:customStyle="1" w:styleId="documentaddressRight">
    <w:name w:val="document_addressRight"/>
    <w:basedOn w:val="DefaultParagraphFont"/>
  </w:style>
  <w:style w:type="table" w:customStyle="1" w:styleId="documentaddress">
    <w:name w:val="document_address"/>
    <w:basedOn w:val="TableNormal"/>
    <w:tblPr/>
  </w:style>
  <w:style w:type="paragraph" w:customStyle="1" w:styleId="documentleft-boxParagraph">
    <w:name w:val="document_left-box Paragraph"/>
    <w:basedOn w:val="Normal"/>
  </w:style>
  <w:style w:type="character" w:customStyle="1" w:styleId="documentright-box">
    <w:name w:val="document_right-box"/>
    <w:basedOn w:val="DefaultParagraphFont"/>
  </w:style>
  <w:style w:type="table" w:customStyle="1" w:styleId="documenttopsection">
    <w:name w:val="document_topsection"/>
    <w:basedOn w:val="TableNormal"/>
    <w:tblPr/>
  </w:style>
  <w:style w:type="paragraph" w:customStyle="1" w:styleId="documentsectionSECTIONSUMM">
    <w:name w:val="document_section_SECTION_SUMM"/>
    <w:basedOn w:val="Normal"/>
  </w:style>
  <w:style w:type="paragraph" w:customStyle="1" w:styleId="documentsinglecolumn">
    <w:name w:val="document_singlecolumn"/>
    <w:basedOn w:val="Normal"/>
  </w:style>
  <w:style w:type="paragraph" w:customStyle="1" w:styleId="p">
    <w:name w:val="p"/>
    <w:basedOn w:val="Normal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</w:pPr>
    <w:rPr>
      <w:bdr w:val="none" w:sz="0" w:space="0" w:color="auto"/>
      <w:vertAlign w:val="baseline"/>
    </w:rPr>
  </w:style>
  <w:style w:type="character" w:customStyle="1" w:styleId="documentsectionleftmargincell">
    <w:name w:val="document_section_leftmargincell"/>
    <w:basedOn w:val="DefaultParagraphFont"/>
  </w:style>
  <w:style w:type="paragraph" w:customStyle="1" w:styleId="documentsectionleftmargincellParagraph">
    <w:name w:val="document_section_leftmargincell Paragraph"/>
    <w:basedOn w:val="Normal"/>
  </w:style>
  <w:style w:type="character" w:customStyle="1" w:styleId="documentsectionparagraphwrapper">
    <w:name w:val="document_section_paragraphwrapper"/>
    <w:basedOn w:val="DefaultParagraphFont"/>
  </w:style>
  <w:style w:type="paragraph" w:customStyle="1" w:styleId="documentsectionparagraphwrapperheading">
    <w:name w:val="document_section_paragraphwrapper_heading"/>
    <w:basedOn w:val="Normal"/>
    <w:pPr>
      <w:pBdr>
        <w:left w:val="none" w:sz="0" w:space="25" w:color="auto"/>
      </w:pBdr>
    </w:pPr>
  </w:style>
  <w:style w:type="character" w:customStyle="1" w:styleId="documentheadingIcon">
    <w:name w:val="document_headingIcon"/>
    <w:basedOn w:val="DefaultParagraphFont"/>
  </w:style>
  <w:style w:type="character" w:customStyle="1" w:styleId="documentsectiontitle">
    <w:name w:val="document_sectiontitle"/>
    <w:basedOn w:val="DefaultParagraphFont"/>
    <w:rPr>
      <w:color w:val="002E58"/>
      <w:sz w:val="32"/>
      <w:szCs w:val="32"/>
    </w:rPr>
  </w:style>
  <w:style w:type="character" w:customStyle="1" w:styleId="documentparagraphdateswrapper">
    <w:name w:val="document_paragraph_dates_wrapper"/>
    <w:basedOn w:val="DefaultParagraphFont"/>
    <w:rPr>
      <w:b/>
      <w:bCs/>
      <w:color w:val="FFFFFF"/>
    </w:rPr>
  </w:style>
  <w:style w:type="character" w:customStyle="1" w:styleId="documentsinglecolumnCharacter">
    <w:name w:val="document_singlecolumn Character"/>
    <w:basedOn w:val="DefaultParagraphFont"/>
  </w:style>
  <w:style w:type="character" w:customStyle="1" w:styleId="documentleftratvcell">
    <w:name w:val="document_leftratvcell"/>
    <w:basedOn w:val="DefaultParagraphFont"/>
  </w:style>
  <w:style w:type="paragraph" w:customStyle="1" w:styleId="documentleftratvcellfield">
    <w:name w:val="document_leftratvcell_field"/>
    <w:basedOn w:val="Normal"/>
    <w:pPr>
      <w:spacing w:line="320" w:lineRule="atLeast"/>
    </w:pPr>
  </w:style>
  <w:style w:type="character" w:customStyle="1" w:styleId="documentratvtextp">
    <w:name w:val="document_ratvtext_p"/>
    <w:basedOn w:val="DefaultParagraphFont"/>
  </w:style>
  <w:style w:type="character" w:customStyle="1" w:styleId="documentleftratvcellfieldCharacter">
    <w:name w:val="document_leftratvcell_field Character"/>
    <w:basedOn w:val="DefaultParagraphFont"/>
  </w:style>
  <w:style w:type="character" w:customStyle="1" w:styleId="documentrightratvcell">
    <w:name w:val="document_rightratvcell"/>
    <w:basedOn w:val="DefaultParagraphFont"/>
  </w:style>
  <w:style w:type="paragraph" w:customStyle="1" w:styleId="documentrating-wrapper">
    <w:name w:val="document_rating-wrapper"/>
    <w:basedOn w:val="Normal"/>
    <w:pPr>
      <w:jc w:val="right"/>
    </w:pPr>
  </w:style>
  <w:style w:type="paragraph" w:customStyle="1" w:styleId="documenttxtright">
    <w:name w:val="document_txtright"/>
    <w:basedOn w:val="Normal"/>
    <w:pPr>
      <w:spacing w:line="220" w:lineRule="atLeast"/>
    </w:pPr>
  </w:style>
  <w:style w:type="paragraph" w:customStyle="1" w:styleId="documentspanpaddedline">
    <w:name w:val="document_span_paddedline"/>
    <w:basedOn w:val="Normal"/>
  </w:style>
  <w:style w:type="table" w:customStyle="1" w:styleId="documentratvtable">
    <w:name w:val="document_ratvtable"/>
    <w:basedOn w:val="TableNormal"/>
    <w:tblPr/>
  </w:style>
  <w:style w:type="table" w:customStyle="1" w:styleId="documentsectionparagraphwrapperparagraphtwocolpara">
    <w:name w:val="document_section_paragraphwrapper_paragraph_twocolpara"/>
    <w:basedOn w:val="TableNormal"/>
    <w:tblPr/>
  </w:style>
  <w:style w:type="table" w:customStyle="1" w:styleId="documentsectionTable">
    <w:name w:val="document_section Table"/>
    <w:basedOn w:val="TableNormal"/>
    <w:tblPr/>
  </w:style>
  <w:style w:type="character" w:customStyle="1" w:styleId="documentspanjobtitle">
    <w:name w:val="document_span_jobtitle"/>
    <w:basedOn w:val="DefaultParagraphFont"/>
    <w:rPr>
      <w:b/>
      <w:bCs/>
    </w:rPr>
  </w:style>
  <w:style w:type="paragraph" w:customStyle="1" w:styleId="documentulli">
    <w:name w:val="document_ul_li"/>
    <w:basedOn w:val="Normal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</w:pPr>
  </w:style>
  <w:style w:type="character" w:customStyle="1" w:styleId="documentspandegree">
    <w:name w:val="document_span_degree"/>
    <w:basedOn w:val="DefaultParagraphFont"/>
    <w:rPr>
      <w:b/>
      <w:bCs/>
    </w:rPr>
  </w:style>
  <w:style w:type="character" w:customStyle="1" w:styleId="documentspanprogramline">
    <w:name w:val="document_span_programline"/>
    <w:basedOn w:val="DefaultParagraphFont"/>
    <w:rPr>
      <w:b/>
      <w:bCs/>
    </w:rPr>
  </w:style>
  <w:style w:type="character" w:customStyle="1" w:styleId="rightpaddingcell">
    <w:name w:val="rightpaddingcell"/>
    <w:basedOn w:val="DefaultParagraphFont"/>
  </w:style>
  <w:style w:type="paragraph" w:customStyle="1" w:styleId="rightpaddingcellParagraph">
    <w:name w:val="rightpaddingcell Paragraph"/>
    <w:basedOn w:val="Normal"/>
  </w:style>
  <w:style w:type="table" w:customStyle="1" w:styleId="documentfontsize">
    <w:name w:val="document_fontsize"/>
    <w:basedOn w:val="TableNormal"/>
    <w:tblPr/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image" Target="media/image7.png" /><Relationship Id="rId11" Type="http://schemas.openxmlformats.org/officeDocument/2006/relationships/image" Target="media/image8.png" /><Relationship Id="rId12" Type="http://schemas.openxmlformats.org/officeDocument/2006/relationships/image" Target="media/image9.png" /><Relationship Id="rId13" Type="http://schemas.openxmlformats.org/officeDocument/2006/relationships/image" Target="media/image10.png" /><Relationship Id="rId14" Type="http://schemas.openxmlformats.org/officeDocument/2006/relationships/image" Target="media/image11.png" /><Relationship Id="rId15" Type="http://schemas.openxmlformats.org/officeDocument/2006/relationships/image" Target="media/image12.png" /><Relationship Id="rId16" Type="http://schemas.openxmlformats.org/officeDocument/2006/relationships/image" Target="media/image13.png" /><Relationship Id="rId17" Type="http://schemas.openxmlformats.org/officeDocument/2006/relationships/image" Target="media/image14.png" /><Relationship Id="rId18" Type="http://schemas.openxmlformats.org/officeDocument/2006/relationships/header" Target="header1.xml" /><Relationship Id="rId19" Type="http://schemas.openxmlformats.org/officeDocument/2006/relationships/footer" Target="footer1.xml" /><Relationship Id="rId2" Type="http://schemas.openxmlformats.org/officeDocument/2006/relationships/webSettings" Target="webSettings.xml" /><Relationship Id="rId20" Type="http://schemas.openxmlformats.org/officeDocument/2006/relationships/theme" Target="theme/theme1.xml" /><Relationship Id="rId21" Type="http://schemas.openxmlformats.org/officeDocument/2006/relationships/numbering" Target="numbering.xml" /><Relationship Id="rId22" Type="http://schemas.openxmlformats.org/officeDocument/2006/relationships/styles" Target="styles.xml" /><Relationship Id="rId3" Type="http://schemas.openxmlformats.org/officeDocument/2006/relationships/fontTable" Target="fontTable.xml" /><Relationship Id="rId4" Type="http://schemas.openxmlformats.org/officeDocument/2006/relationships/image" Target="media/image1.png" /><Relationship Id="rId5" Type="http://schemas.openxmlformats.org/officeDocument/2006/relationships/image" Target="media/image2.png" /><Relationship Id="rId6" Type="http://schemas.openxmlformats.org/officeDocument/2006/relationships/image" Target="media/image3.png" /><Relationship Id="rId7" Type="http://schemas.openxmlformats.org/officeDocument/2006/relationships/image" Target="media/image4.png" /><Relationship Id="rId8" Type="http://schemas.openxmlformats.org/officeDocument/2006/relationships/image" Target="media/image5.png" /><Relationship Id="rId9" Type="http://schemas.openxmlformats.org/officeDocument/2006/relationships/image" Target="media/image6.png" /></Relationships>
</file>

<file path=word/_rels/fontTable.xml.rels>&#65279;<?xml version="1.0" encoding="utf-8" standalone="yes"?><Relationships xmlns="http://schemas.openxmlformats.org/package/2006/relationships"><Relationship Id="rId1" Type="http://schemas.openxmlformats.org/officeDocument/2006/relationships/font" Target="fonts/font1.odttf" /><Relationship Id="rId2" Type="http://schemas.openxmlformats.org/officeDocument/2006/relationships/font" Target="fonts/font2.odttf" /><Relationship Id="rId3" Type="http://schemas.openxmlformats.org/officeDocument/2006/relationships/font" Target="fonts/font3.odttf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>
          <a:solidFill>
            <a:schemeClr val="phClr">
              <a:shade val="95000"/>
              <a:satMod val="105000"/>
            </a:schemeClr>
          </a:solidFill>
          <a:prstDash val="solid"/>
        </a:ln>
        <a:ln w="25400">
          <a:solidFill>
            <a:schemeClr val="phClr"/>
          </a:solidFill>
          <a:prstDash val="solid"/>
        </a:ln>
        <a:ln w="38100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sx="100000" sy="100000" kx="0" ky="0" algn="b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sx="100000" sy="100000" kx="0" ky="0" algn="b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sx="100000" sy="100000" kx="0" ky="0" algn="b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 prst="circle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 xmlns:a="http://schemas.openxmlformats.org/drawingml/2006/main"/>
</a:theme>
</file>

<file path=docProps/app.xml><?xml version="1.0" encoding="utf-8"?>
<Properties xmlns="http://schemas.openxmlformats.org/officeDocument/2006/extended-properties" xmlns:vt="http://schemas.openxmlformats.org/officeDocument/2006/docPropsVTypes">
  <TotalTime>0</TotalTime>
  <Pages>0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MarcBertheletteDevOps Engineer</dc:title>
  <cp:revision>0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HRJ_IDENTIFIER">
    <vt:lpwstr>0c506919-89d6-4a44-8650-097b9fedf0d5</vt:lpwstr>
  </property>
  <property fmtid="{D5CDD505-2E9C-101B-9397-08002B2CF9AE}" pid="3" name="x1ye=0">
    <vt:lpwstr>jF4AAB+LCAAAAAAABAAUm8V2pFAURT+IAW5DrHB3Zri78/WdnqayasHj3nP2rkp+PELCAoFxEE+TGMWTrED9CFJAIJaHcBQzkbTPxEtp+XO76YGpO2+dIG3asxGBM8UJzvTsmVnBzhC26rdZiv5Hrmz3TFW3r0xk72QzzP6KQ8RqFUl7r/oLPxdRdG8uoGe3eAMuKlxKCd8OvX5Z105018yVq+f2aXFwrhZjFAWWQip3kRbwQ5kbGPSF75+GmA7</vt:lpwstr>
  </property>
  <property fmtid="{D5CDD505-2E9C-101B-9397-08002B2CF9AE}" pid="4" name="x1ye=1">
    <vt:lpwstr>G3ERjuw/OVgDU38TMzt9UA8Qd33FkY3H581iHmYl+eo2omXUGB9LyMJtobZgCL9nYmcBvKLNnVmUOOVufO+S3WBscHVwMyEDkzOjos1B16uTSOVS4qinH4TLK5lTKR9pPiVl6k470w29ofV2zu8EneDVyALWoPnUyQZyMlITprWyIuSzh/NaPII05532tIuTJxU4CciO74jyM5Q8JYVYywGDZVoGyR+nfhdedTvmgSFfEUrN1MMPWOnnpXeW/k0</vt:lpwstr>
  </property>
  <property fmtid="{D5CDD505-2E9C-101B-9397-08002B2CF9AE}" pid="5" name="x1ye=10">
    <vt:lpwstr>fjgXtH2bN57tBfufXQuVl+okrTAsFsmmV0ESWz9cF+5xLLZfr5haTV8VnxIZHZMolWtckiulhy2bCRH0gPccfO4isaSnNRxcrAO5WfiBZclLRJ3S5c4HFHBoWSigAnyXmrY5B0Cb+N7xuAVZld6ptkiGNq8PQodaS8BeZ+TIcV3CgHl2ZZPURs07Yh1Yig/aw0KnaAkktR8gtnRTm5uwwkjiGTqGP8I1ENjNeY/Ati93LiDapAhs4TA2lcehQ8p</vt:lpwstr>
  </property>
  <property fmtid="{D5CDD505-2E9C-101B-9397-08002B2CF9AE}" pid="6" name="x1ye=11">
    <vt:lpwstr>symi8Skbw1wAfT7Sr/iv98I/VydhtIBdUYDvKTbJXnVtFVhMUcfwubitUJb5zKflUFrcRO73j1Cw91iXixtrQy2gXtoGqKP65OIy242AJF+CBi6gMbwSZ4e49CaAJRAfeLYA+DoCEb39NzYFLKDM4/9GHq71MbR1hNXa/AvfBTk5BOJAHH3+wR+o8dEFRTw+Tl41sJ/N9t/6lp25t1LsFs+cEdVBiRV1sCR3DhKa6Si9sd1D+zmmnEdqdi5SYkb</vt:lpwstr>
  </property>
  <property fmtid="{D5CDD505-2E9C-101B-9397-08002B2CF9AE}" pid="7" name="x1ye=12">
    <vt:lpwstr>ZtOWXTz7SjSNmdgBMtyFg1C5HtWfcL79ZDLUCCVD0L9YBQbi9lJ40dRkZ0o+3olsq6LmD6PpDzO4S3h4tNsqSdy9WeUrNawtvQxxFsy0+psrOLCWP3gB7wpH8jCZqFND5d7lKombnTHrf8K7vsuBIyegMTy4pdf2hyDqnaoiiJMW/2xpk4YYJj9/ZeJlh3J8veexrJA4r4873xe2PBNv+xvlRFcGWhjuWdrSbrKaog3C31RljbVR1u/Xu+bRSzf</vt:lpwstr>
  </property>
  <property fmtid="{D5CDD505-2E9C-101B-9397-08002B2CF9AE}" pid="8" name="x1ye=13">
    <vt:lpwstr>RFsPMEfY8Ay9pAHPZ+9br2TSh+Ns8Alx1Mud7o1P6py8koEQW4OXT9BVGmu1IvT4UkNBCOk4lkLj36e53GRdW3gNM9zeibFotPr6r00mYVTM0IB3xPpficU9qv0vnHyj0upYApEbAF/j5zSRxTJdpW5Uz5dOmnsTIzDe183ulH4c3dgYRzpEGKUcE9F8/gmXfvL/Hk/j1YvJovSTijbLd1GXUAGXIT+s/ShtLkmohiqGDEyZ5pCU1nz15bs8Xkx</vt:lpwstr>
  </property>
  <property fmtid="{D5CDD505-2E9C-101B-9397-08002B2CF9AE}" pid="9" name="x1ye=14">
    <vt:lpwstr>HxWuswz43QOu1MssCNRgKZ1ggxxoKqY7F1nrw4JVCeSZe708gMXAec8rhUFTV3abKBwIgTib+23DrTsegTY8ESuk1tzN9bajrWUdkYY0VcA8hXd3m7FQmH8Vf1CWpxslWnM2FUecjvXqrLvGZsMZsdoR6x1tIBtj8ZQgcbsl5luFYC0ElrSyREIZGmIpHi2pgso40SriYXnNcxKKkQ0hYKrJkjqvRs7AyoDjwHHrhKDaSP6nIJ0rKPv2JCXr6cB</vt:lpwstr>
  </property>
  <property fmtid="{D5CDD505-2E9C-101B-9397-08002B2CF9AE}" pid="10" name="x1ye=15">
    <vt:lpwstr>Csb7qoNPamaRM45gl9ACEPM/iW0WiokvQplrUWkMGYN1ZcNIjTW/dXYEWHgJI15MGKk4AtWuCYKqlzfyP81Flr8LVydVdfOKutjmn8bpdcGm2K5djFDfPxw+ytYb/SU5umazTeQH4nyetmwfyMCwsEnUhM5tBaq+ZDh8DWAQcYfHorQ7xBjXD20PUTcMnOQHHpx4HVyyRu88y1m8kQ34Z44IybnYR1MiTtf3KOKjowaghd/d2gUuneN2S56DyPO</vt:lpwstr>
  </property>
  <property fmtid="{D5CDD505-2E9C-101B-9397-08002B2CF9AE}" pid="11" name="x1ye=16">
    <vt:lpwstr>xNRp1R8jCVuoAH/mpcp3Ql4Qulun+hMs6dlnIjfplBbFZf/LJwyguHikksZUFVT93E/McGiUPrsE/O+narMlnrDDgAXvWL/WlCjQrKKoFguU/BV62k6v/ycOHUT5WtSQ01NUOdKjSZ5qzupBbbkJA5D9NQip6AhyOsORunis1eYMQlPMJhAvl4kMnhRu4yhfuBtb5cAfFsClfo1mSmvEXW+5D1cQGdHiKhc0A9Yt0g39CMcwZCf+QR1cjKewsQG</vt:lpwstr>
  </property>
  <property fmtid="{D5CDD505-2E9C-101B-9397-08002B2CF9AE}" pid="12" name="x1ye=17">
    <vt:lpwstr>/vxrdhgVz+0gQaWgTkronON9UbvPL3/8PJe6IIR7ZPVFw0CiTnowQDlLKEkYj2pDRKBnyL/ZZ4ZsFo5ZaLvap1OipuyZqryhjqEdQeRlES3MjJ+AEfgnTjt6MeFjfWfVm2oKbUrLI0GqF0J4X2StOwCiL6+8Rsy/eJYGQvJiZ/Q53bt4xMawSpZBa8xCXbN/aNpl7B0VLgOf7CJ9Cb2bVfSCmGAVWHE55BzExYo+80i4ag7zWANtpdIJ3VFDLBX</vt:lpwstr>
  </property>
  <property fmtid="{D5CDD505-2E9C-101B-9397-08002B2CF9AE}" pid="13" name="x1ye=18">
    <vt:lpwstr>/8+r5/RK+A6XJguvm9IfYnCyfjYOYsl8Gf5sR/BctxoTUALhzOjtZU1MrGB57aP+PSdr2U/sIIHRFDhmIkksmzHhJbJIMPZblfWDa/PrZNPS/NrP3Jv8B9P2Ho8EaH8xd2BvsbhNpdhIhacxNNbSNKJqJPf35IOn3MHdMYlQSgJCQHteGhwrTfrJLYKPXCWxynvjGdOUyPlq7TGjJsFX+LyiCGiMO/8iyeLT4i+SeOlfnuGeJTajhb/phQvZvlW</vt:lpwstr>
  </property>
  <property fmtid="{D5CDD505-2E9C-101B-9397-08002B2CF9AE}" pid="14" name="x1ye=19">
    <vt:lpwstr>Ept5S99S5VK5t+F6rOZCjhy/F6gnVZbZs89LozVcRtURKV2CVgEvBS3fctjIGxrYTfnEv4STM4+t1dDP3s+3VAZBJa+6meC0Tp6d/v1jHY8y/OnXJXbTsR325YdsZMmX3LBAM1X9AJH0UTLQhjYEwoPXLi4cTc+RIVx5E2i4tpH236VNh8rOVbqt0EBqV6uxEvxCX+vjs0IPqPtwdOVtn9i2CyTr4+pMG6z12hQhqpEuZSr+kHybJG0LTQH/VTM</vt:lpwstr>
  </property>
  <property fmtid="{D5CDD505-2E9C-101B-9397-08002B2CF9AE}" pid="15" name="x1ye=2">
    <vt:lpwstr>Xz9b5+4HGt+A5vyiGPMppPDLhJF8rjSYyjcPPZCLaFYILVNznE/oB3aeKSbmZoTUZVpvJIeOQ7KTBTy252KfjLkgFkirhNAI/RRuvLKJMHL3hvcIJkuocXFyEv7y3qH2j0pCaD3lLvIuPYtd98kr+SF1M7Nd72Dot8es+yY8rh6rCR4OZPFRITSwiMFSFcThiiGCQf3VrBeMfVN7mm4gD6StlcsMiftsBSjxJLiGgS1l/4m00yVzbSOJafacfd1</vt:lpwstr>
  </property>
  <property fmtid="{D5CDD505-2E9C-101B-9397-08002B2CF9AE}" pid="16" name="x1ye=20">
    <vt:lpwstr>0Kr4D+ZzC5R49vnQYrgECjK9auDNvEvriFk8l+/ev0Jzub8FWkEyguVn5OdBNrI9xq0InGrupzbYCS+hoNIxJ2dYlx6Qnh16IRTyOusOjGYjrWJJtveOerVPHeup4qfHjAb+4gh5J1oNNm7wagOu7rykfsQVH8nh7TFTKuMNAMjE55OCHWgt0nqj0ox9QDaGRFkOF7uJnCX38rp/OTbCexF66LNGqyYof6L8kKDzrk0x4zT/vFpMUkT6EVtkG2I</vt:lpwstr>
  </property>
  <property fmtid="{D5CDD505-2E9C-101B-9397-08002B2CF9AE}" pid="17" name="x1ye=21">
    <vt:lpwstr>DCA0BLZ0a4Wzwxeomh0zEQ70/XfsUT4+J1ip/Z1ip9KeirlaYqMRj1DW/nkNKUnRhrjORRXPSvepaLXu3MRXod/t8t4gHStsNxtuHDoHAruIvYi5rNa3VS+aONQaBRLzoAfTGSzdeU3z5T79R8HIgh05jJt/ZSMEZvsHs0v0ZctBwKv1HKMMkTmS4GTYVmQBB9NLwZzv4HfTFiOnAqENXYaVTVKOBu6HabzhnZLl06V7VFYzTtomtvI15adTZPM</vt:lpwstr>
  </property>
  <property fmtid="{D5CDD505-2E9C-101B-9397-08002B2CF9AE}" pid="18" name="x1ye=22">
    <vt:lpwstr>dO+iqeqm3xaiJ2upIXOSJD3b+GdesFozsF3zgKbdE95t7+ng/1+Qjfg7AA/VWeceVwu0KzZ0av/chHq455q2jQr3+MchCvJEvJ8q9V9gky/no49aMef3R9cADleT2crXvTdsg7KaGzY4P0RahsqSf4ZUSF46z+SQBgmMhjel5sTwL2CsmrDFiu3WrOQ9kCqUOyLZdnGm6YW0vFZUwgXN8s7zJaNFOmUKcRu+i3RwYitH4A5DDzB28/enae4Q9oX</vt:lpwstr>
  </property>
  <property fmtid="{D5CDD505-2E9C-101B-9397-08002B2CF9AE}" pid="19" name="x1ye=23">
    <vt:lpwstr>F2jKbVbluHi0sMnEDV5x9dXp2sBe1DlacN3KlpQMHHO7kXSwzRCfqncTEDqnH3VWc+P0cdB/MRXWiinP0n954Ev3DXkJlt38HBVAjwNIYlOIfC5XXuK9xc4Z7qGAkcW8iSHKh/eN0YEE0H3Zc7+tWb+0Xvi9AmpJQ8q6V7kGsyTW7X/wr3mKePETMNDViI0UUqvw5f5KzROH7+3t8gqxA3F8rvr+6G2XSZOgNc38peEfzjqYcD0N4mwwqp1QMJh</vt:lpwstr>
  </property>
  <property fmtid="{D5CDD505-2E9C-101B-9397-08002B2CF9AE}" pid="20" name="x1ye=24">
    <vt:lpwstr>x51KTOwpngUnO+NF90ASdcnCX4g3s/6UkpNAHcuaZD8YL+1mGvGpDiU/UBJ0EZhkgJOZDNH187zsVxWyWdjB4xumMEuQKnjJtkr0cFmEghOrftwUv0il+Io6Woen2wr71Dx2xsAumS+4D8ZXPqOHUzo6rP46k827+/NCAvywf82qWSCFr6ACl8rbDN/SuqjuEiwio5YZyuv2LSKx88LR3Q+UH+MbuTks9rm8EDWOKgGl+LTWdSqA5GMSrhDd3CJ</vt:lpwstr>
  </property>
  <property fmtid="{D5CDD505-2E9C-101B-9397-08002B2CF9AE}" pid="21" name="x1ye=25">
    <vt:lpwstr>lA/S7trpjmFmPdcIwtTKuN2/ET6U5cvpV5JtXTMng0+09u1hPzJv+FhE7APuBmz7okpCiyz2FbvtX38Bn8hscgrHgLX/DtuMfLc/1IB0yKK2/4wuEKU/PDuWlDnTY8PHyq284n52OshN4MBB+KtTeh4+ZCpqROM3Q+tS2dynW1r40hZ4N6QfbuG5CA/s19B6Y1vKkHujTHfkLKypDti6kDAMyxhsqgsfZs8wnDQszU9Ar6ELqdI9cuDl7s6tciB</vt:lpwstr>
  </property>
  <property fmtid="{D5CDD505-2E9C-101B-9397-08002B2CF9AE}" pid="22" name="x1ye=26">
    <vt:lpwstr>14a2LSkQUTER9ktWpSql6kg64VCIMDTgFKnffLNt5ulugVgddNILBCMVISYAl57gYjkgEcIWjWmpSTh+5nUc4IUSUqQLkcE5N4hIy7p2dJ2Pai7rk2DsxMIFYtpzIr5g6LIBUEGbPWWW7BQzHvzx9I4ihFLEZ/t7wd/vEWxEKfBEPuegke7E/PX9DpK6KdjSJMkE5GbaH35Tl8EsuQWGFQIu6yFlIs/XGsoN6m8oyEdxhLefzXbAWhYSheuUv4h</vt:lpwstr>
  </property>
  <property fmtid="{D5CDD505-2E9C-101B-9397-08002B2CF9AE}" pid="23" name="x1ye=27">
    <vt:lpwstr>4ioIhR5MEcyT1fJ1V7yKALhV0llpPe7ULSGdYfdGcC0oHqLk6oAjzAHrNqVQ6IiC2eQADOh3TnlM1Cj1/qz/Kvsvi/WdMKH2EwoM5zRcoqQPphd4vATnF3R4f0oNL4crmYvD40OJLo6a/qb0OPrVjcG28yeKqSLuwNQsJLpp/YHuzi3th815ZlvEvUCsYUxUFWkHhl/GvBAf8FcjRqaPDosZrAUqt3oP+4fWMit75e7EUqe5l5JWKsLWU8PDMB/</vt:lpwstr>
  </property>
  <property fmtid="{D5CDD505-2E9C-101B-9397-08002B2CF9AE}" pid="24" name="x1ye=28">
    <vt:lpwstr>h10/9tllJ9n2V+rX9nSVocfyL9cMaC/WodGfAEkC0U9qjN9voay2UPweAeqz/oV8QPXqai9A6I09D2XT9/8e+LJjdAF/vLfJP/6LfvqZ0yKL1vf1Tm7KpL1JIaHMCjeMyKT+F0O7dwNtfCsI+UQBSck2gk0I990CQILZaXD1WSo8j+7CZcGTyzLhiIs2XcqTz59nNThzYq3UOtF0kbVVXCtcLX/yIfr89bcXknlhDBiDqqGZvWRClVdKjMb6t2A</vt:lpwstr>
  </property>
  <property fmtid="{D5CDD505-2E9C-101B-9397-08002B2CF9AE}" pid="25" name="x1ye=29">
    <vt:lpwstr>+CxqwY++IsIvaBQK1AEgwlp2UMcW8dvFhs4NiAseCQtmuWchaMEH/fJJQML8n8V+/m9ftmD2+m2WfnkgInq4L/oFi7qBL0PGyENW//ZnfxcjkP7bHWJAGF4wCGBsZG9m6bNSAMPPndBy89jieN81Uk3omEHXdnsivYvzKBlA9MrV12CB92mCp7++npXr7LeDRm+FW7DFdbVJF5f4o+A5sZE4H1CLY7pLjmqSZ9hkDY62EGkARAAkswy1ouKVZs0</vt:lpwstr>
  </property>
  <property fmtid="{D5CDD505-2E9C-101B-9397-08002B2CF9AE}" pid="26" name="x1ye=3">
    <vt:lpwstr>h/ZOoRDJ2pSpeqitM1FPJIE+jdG9FP94PblanfyffbmW4Y6FObMlmZQwVdclzdkfBNi8RFkPJp+we3vklnyVOX6ENGQwaZsO0Y4oPHDtoRQf8jfto1VNTtoar5wm3olop5rkj4F4L2kjcWbZhedFbbuzyswFtiLr1KHEBdppWss/oUhR0PbOSstXs4Bk84q5+8M0BxGs2q1pLo0YlWbZH4xapk2G2V4iVbTg622d6kK9NgPdcXi4lYgV+5yeG0K</vt:lpwstr>
  </property>
  <property fmtid="{D5CDD505-2E9C-101B-9397-08002B2CF9AE}" pid="27" name="x1ye=30">
    <vt:lpwstr>N7G2HYtNHHCXrn2rxhmXGYHaage0Ih6vV8xnOp8u4DBSx+Mtrjy6OzvLJTHHifjJzBpVB567xz67K6fmHDkEh0VzPcp005lxXBN/mid8jlomUM+NanIpOl1B2t+fa1MILxhAKEhRq+Jj+qapm8StKF7/sqtlM/wzDk2+JIVt9jNC27iCri5XsloqARh+zLIv0ul4wQzyNRgNYxBXsWhsGpkCyYlQYvtBTeJXbtB1CXSKGcqPeldMhvRPjnFDGmn</vt:lpwstr>
  </property>
  <property fmtid="{D5CDD505-2E9C-101B-9397-08002B2CF9AE}" pid="28" name="x1ye=31">
    <vt:lpwstr>jWIAgFYB4tt6QimRbbknIV04thfTQwmvDd+V+ZozyPL4vBYUdTt8U2WQgDG6bvfCwrXZXw2UzsUIf0BH+puNnmwKcrmlmEa02Q/V+1DAOoAXMdB9+DnVXUQYbYhkdDAqLPGvcjwY4qYOUL8xRPZ7sHPWbs/KlOHzScdu/xtWU2AQPWdhL6dgdtuxabg6KznGOKRefweedwi0k8Hw9mVJze8MFo5GxHOQcVSeeCuBOavuRv2OW337NnUzqS3WVS6</vt:lpwstr>
  </property>
  <property fmtid="{D5CDD505-2E9C-101B-9397-08002B2CF9AE}" pid="29" name="x1ye=32">
    <vt:lpwstr>IfY7UHarh9+/2o32dkX7rIx8d+xNbndSFDsMjmRcpVOpu1KCR91oQmVyHINyiMuuQtZb9w2MXyH4Mi5Sbl+HS5EVrUR3kH48KXa0S/G3VkyD7hwz6RqlHtzsxvgsfkf/aSyfic4btz8h8JLSVo2ESxcSXIufDgekVNiRL+jrNC3W7aJM9/0sl/UYZAQZ5u8NI0qJwEKLu8HqyD8vnj4eRfJTMlq7XbfVRIMEXMwys2e13ggDPp0kUOxCUV7xr/L</vt:lpwstr>
  </property>
  <property fmtid="{D5CDD505-2E9C-101B-9397-08002B2CF9AE}" pid="30" name="x1ye=33">
    <vt:lpwstr>+ZpcIc5wrr/OI4aFuSmIgUwP+u0knWP1x8pdDav9g4zeHCaG00PL5nOY58YduD+4iYSdFZ7jJXRQv4FU+k/37W3kXkDGFTFXGPpJgq5RTWKKILCYjVmeY+D2Hne5lnwDuyD6/Zpz34MBJeY8BiyXYaztUqtnOr5B2nd6pfUSqPwfCKvMWDpC+uPcW0F7hvPas7q3RQ3T9gpTD6r+6/UPTKoX+OMZ3JPeb1UKZZNNoki16tG9Ug3JNoM2efvaY5/</vt:lpwstr>
  </property>
  <property fmtid="{D5CDD505-2E9C-101B-9397-08002B2CF9AE}" pid="31" name="x1ye=34">
    <vt:lpwstr>AF+2mOG4dG7W4Wv3/+ORIeEXXy6UD60uYoG2jDAWB/ToN+Zyvhi7vaYPA8GwJ0BvGbNIHin59IcIQaNdofnr/au0pde76CNVrsiDPZFuCKa4Wa6GMG9VqtxTNQam9/cJQjjVTNCpKBnTAjeuCWlf13sTn3/SnN9mMVQOaeMJXosMLr8HbEP1KxjADrZAMLdj02dbKJxy8xcuNScFtkbYl1o30arRmVkrqQKLS6MV1iTIYmGzXvwVMtVYOvAPVgd</vt:lpwstr>
  </property>
  <property fmtid="{D5CDD505-2E9C-101B-9397-08002B2CF9AE}" pid="32" name="x1ye=35">
    <vt:lpwstr>noZFUnM1z4juQXbx4+1XYQBUqLQG5R1VPvK3Z3+5Dj3T8p08ddd079lVRFrcnRY05BVIv1+Z+daFpJjRWGuVypUEJXfvEO2mauGzGftF2xqUXuyd+ejwtTg1VIIJAqP4XIVqg2jTt6Zq0MF1S7PUUliYqpt9PPGLybdDg19MKyrcVeqjXNCGj/Nnfqcw82qUXgUS3FK0XoVzwn1cRn0MNkawHIxmAYWaZPHYCaGoxF02YVfLFEW/TBKcFZ4zweo</vt:lpwstr>
  </property>
  <property fmtid="{D5CDD505-2E9C-101B-9397-08002B2CF9AE}" pid="33" name="x1ye=36">
    <vt:lpwstr>tGMg+sBmvwDIGTT/xj1yoS27WLI+oRLKNzU2r3Z4y0T8zpAKhZuTuiG/RIUJiyQbjI8F+OSIiNMoonScx4E7DbHgp/sUEOkEOUIqUG7o+1hN0QFag2JaSuiiK+8Q64m81F/c/E1hc3LBsbohLpk6/QlX6YvkYbcI+acu5d3KMMOhjBHt5aV2VzY9EwgEf8TyS5sYlOZ5/ByQM18r0PmNFDUMP1tPsyG+OaSJ1vwZ/nsxIc1IA3iF9ZBjdwSak0B</vt:lpwstr>
  </property>
  <property fmtid="{D5CDD505-2E9C-101B-9397-08002B2CF9AE}" pid="34" name="x1ye=37">
    <vt:lpwstr>yWn/L/Mc3Jc+10Y3od4OUA7+62kUskZa6ItlDo7XRaoPTyP5muknyrwBYuVehJ123X3pa3R/ATkUQC83HEUiuCeRPmiYjY/8usBteOrbeg36KLEKKx0JcToquZ6a6tBSzB+5mx6SjICo7OyHX8+wb7PdXCcv2+yT9qEVPC4zCH513d0Ny/guhhNgDjfDztr0g12eA2iO8Z8PhaYUQ6YNXiXva9J4WUTXt4iBqhhPh7b3pS2sogWirt1Gs9A1c54</vt:lpwstr>
  </property>
  <property fmtid="{D5CDD505-2E9C-101B-9397-08002B2CF9AE}" pid="35" name="x1ye=38">
    <vt:lpwstr>VhspX8yli31CRtQow9cDI+nLR/lfq72rzYfkz5aivJVYPctwFWEl686ZINZWbfCpIoIi7zt9j4YKOLFXeR8XD7nN/+SuquTqXS/bO1fP3J3ZFcCfHnvlijG8+j8CYXGYRN6YgQN3/cJyEhvzPeXxCFbo7+oiiNUJDTCbFYF+1SKf93uqiRfVbEZulkMRELBUXw3YswCL8N3o7j74TWXtnIIsOEIbOVvItqSFLcSXSougpdgmHmaKBbj9VjkbFbM</vt:lpwstr>
  </property>
  <property fmtid="{D5CDD505-2E9C-101B-9397-08002B2CF9AE}" pid="36" name="x1ye=39">
    <vt:lpwstr>4bwOKvh9gWpmZvQZO84SeNtwhc+JaK8+0RtXJnwn28dCybQPcpdZDzn1HrdS/aZHr4cZlWxfqr+Mff8lNRvmunGxwO5G/qqtfk/iHbvg2yH04Je+8/14EaaIsX5xmd5zotRTSz9QU/wpblRZjLi4HBDPcx+EFtHZaCXlUol3qXvJRLoe3+zfI6EP97Bh5zeJQ4rbG21N4Ovd7oQ58SHJWhRHxHfHB/o33rH+9lBElEy58EmTsGVLgLMt7dUDaH4</vt:lpwstr>
  </property>
  <property fmtid="{D5CDD505-2E9C-101B-9397-08002B2CF9AE}" pid="37" name="x1ye=4">
    <vt:lpwstr>RZu5IpGeq/OKxlcxosEwngrcf8FuvSjwfbTLCAkEIf4Yv1gxuvIwqB7WY6tfWNM71L7kqBnlZzqEx7SINWA1ARvmPOOZ8jysna+QXHE8pLcm4sisnPXEqMjrxaG79GA4AeSwPAU3n9RbVuiU854H9k9sjzrnxs4rWshck+3giNMyyLYrQwo1w0zKR/vYN7AvyDvEccpE5bfz1n9HCZpv4TQDkjQNOTiAQ2bcKy/N0reB5jlN90Jo3E944JXOUHX</vt:lpwstr>
  </property>
  <property fmtid="{D5CDD505-2E9C-101B-9397-08002B2CF9AE}" pid="38" name="x1ye=40">
    <vt:lpwstr>GA/Tq5fqfao99GOTBETo6QPQ41CNznnHhOMid1/h8xUm/t/QNLYrjN3lHOIhyd9QIZcGNFX9koAJ6y83p3R86oihpu3p0TUu+1Fhs2jPNpH7q/4SgpS/9O/eWCKkTuavYdb7AHS+41okC+5oQ5Tkcjb9nDRTmmbjrUAsVJXAtgoDBQ6TSeDGIug8eptXYWsLTdIV65uYswJginARD9258QHMewigTNQfc1WO26tiWjD4Vw/JZvBlk9qrNQgD9Bj</vt:lpwstr>
  </property>
  <property fmtid="{D5CDD505-2E9C-101B-9397-08002B2CF9AE}" pid="39" name="x1ye=41">
    <vt:lpwstr>sy70/3t+Cv+NfgTGjaKjrnR68XYmBOWczqZgKbkddCHBEHcY7d7rebybVf8EpdgwpS+MJ8s/fo72z0z8nb5Krkqr+Fv4t9qGsvxJvAuxD8zX0SW0SmzUF8OMPHrzsJzBf0o7pHfiIEYmS8lmSs1wb+J04WmXKHzOMi4Zvmprt28n+anvs2KwobdZF7Hx2p3ni6Pb52d6r4MGgaO2WngP2V9yHVrEQrSk7cqFAY2C8TGtJ+q4FeNu/JeTJLXvkF5</vt:lpwstr>
  </property>
  <property fmtid="{D5CDD505-2E9C-101B-9397-08002B2CF9AE}" pid="40" name="x1ye=42">
    <vt:lpwstr>U5A4M2Pthbb+V2t4byB+BVUjFrVYbG2dcjyNbrYRlwi0U7RPfrhk9Tx8f/f+l9JhWlF/iFpEJdHPjvKdS6y3wejF+rgjH+q1UywJDgvmoE0bkYyYsfWGFTMVJQR0YqhXSW5pnyox5XpRdilhBdWlNCmhAN486iChUfmvEQMnkuB8vKaQf1OzV/uNPprvYqnLA9oQI48W0hD3DqG/rhiVncCGH2stuPI6OGV7PrNe42WJIR+FYsxUjPysSr/q7Ig</vt:lpwstr>
  </property>
  <property fmtid="{D5CDD505-2E9C-101B-9397-08002B2CF9AE}" pid="41" name="x1ye=43">
    <vt:lpwstr>dG0oTsE8/0S4sP8IA1P5vYxPrqWxe7bZiWtU4NIfa3SkKLqiIVjPvuw4nJt6qyKnJnhm8Hdcgr5zPIsLPuZHe+HXHrggLGoZRTLPZqtMw622x/6oMIW4nVLW32HjzOrNOIKFvoGvD/gzt3YCqazVhKdJBl6X+C/7YnwP7mMSQ0BQXsLmBt4iatC5QuOYYltI2n3yfUvW5/hk64F1jvz2hJrfGxjdvPdWOf4I/yzNAhR5FDQHszCNoLi4yrfp5vE</vt:lpwstr>
  </property>
  <property fmtid="{D5CDD505-2E9C-101B-9397-08002B2CF9AE}" pid="42" name="x1ye=44">
    <vt:lpwstr>51zc977y8onnjzLak8yMJXE80E/ptb4O9r0dQNdgxB7eA7TK9GIaip9kLkSnyvBVF7eSxMb0Bw3oO54UT1+He3oVwkOXc+wtdBhUJvNB66+/khEQeFRkafRwE4cZlGZPxB0DHkFV5JgMovxEbzKL0ahfBT1hpsCEbAKKawhZH5/N45I2Rn1C9stn9hT+fpRcN43vLLyrcxgA/0gnB9YmWIhmlS5Fbu1g3snFf+PAtOIorMtjPT7VeqHYSvIJ/hu</vt:lpwstr>
  </property>
  <property fmtid="{D5CDD505-2E9C-101B-9397-08002B2CF9AE}" pid="43" name="x1ye=45">
    <vt:lpwstr>317643/oypqfnS93CrP8awT4O3dBUfz86x3Z6RZY1a5z0/qoW73bhs7ROw1MsxNciS/AYbdSdnGg5AOwRQCmu2vuT4bn6rwdnyEowlhsaXUjR1qHUat6sLHaJTPgtw5nfK7IQ3P74nN7B797ZouwMaCmHET+GeyFCDNrivs60qDIwuaNXJFKo/hztfwc365xMhxDX1ATNeYYGODXSDRzf0/1x4jXzteQe0Qy1iL9ROEvcRvOYJ2Xs/c3c2hoQye</vt:lpwstr>
  </property>
  <property fmtid="{D5CDD505-2E9C-101B-9397-08002B2CF9AE}" pid="44" name="x1ye=46">
    <vt:lpwstr>9WgKUxEjoq7V0veSfyuXMeEc/PFwNmtgvytx2BlPEaMLOvJ/mX5uH21b8VUvRDnFO4ckbD/Sw7/TcDFpQd5Mzx3NhrZO6NF6KeeK6VfTgXBRKXmMC/gF2xw89l41Cs7uGzW744ap9RxSK1krcJSgyIfWUM2YsbPPDDU+P+0H6azkVsgUS/nlTKR+Z4hN9PWah9egS/D5nBD73DWhZOpl6f6qUIZjoH9Uuav4zAg/5s9jbbIcZp8mFnp+iLJFfgA</vt:lpwstr>
  </property>
  <property fmtid="{D5CDD505-2E9C-101B-9397-08002B2CF9AE}" pid="45" name="x1ye=47">
    <vt:lpwstr>hOxdKTgTiafme2iqIoGR/TwLtRBZ0xnkSZrAFOQeG10pQpYezHnTLQh8lRaVDOjEzb/NDS4V3syh3IC98eLG24Y04nb9lG8R20ytB/DMw8lx3gdEZpdN4K4Kq01kSQcck1p0uTtRmANb249eaKbRGj9q/OlKvHfzuLZIcqV+9Mhl6MUPnyjGkvazyl2J6ytJw8SO1XxlTrXirATdG4lspNkU+NurH/XXz/q4FgnqNIbBe3rug04pubEJdSB2iAQ</vt:lpwstr>
  </property>
  <property fmtid="{D5CDD505-2E9C-101B-9397-08002B2CF9AE}" pid="46" name="x1ye=48">
    <vt:lpwstr>N34dPzbU2fBEVKaWk7D/o7rfAEQpOc9GCFJURnpl7qtRz4N6V6uZamojrS1NnZBalhE9i87ZEGsOmJUW0uNhMKB9kES+rYitqXJJdRxExh9/F9LaO/FLUuEeDsLrIQShZd+kJ6YFhrfvoWkOB7HojUUMQ1sYRHG4Rkl2v57kSx/hbNwT2maRYV8jORDkZowJ9SpaJl7ovQRPbeZKq2viVMz18GCx0PRyix8jBdIbUceT8QYYw3QcbSEXgkUZftL</vt:lpwstr>
  </property>
  <property fmtid="{D5CDD505-2E9C-101B-9397-08002B2CF9AE}" pid="47" name="x1ye=49">
    <vt:lpwstr>QbgyDa9XGSg4eANU0vnBhP2Z9rJMG+RuolUbL/Q3OKF93sGljOiDYvOe8AdQ1IP81/vYmfExbZS+YBxgX5IZQWfqGLx6ERqRYrg+Ukake8Ro3LIRsJQj/uc9AvCoHiizq3RpoXripA6mi6diFZU3rxINSo2AYr5iRjxePp9T9RAMATR7FxDkAf+9uaJr0kWvPke1Xeprk8ujFX1C0J0my97oq9OI0JUdJjGD7vRFMyoO9z/PSvbWgdPUShgukJB</vt:lpwstr>
  </property>
  <property fmtid="{D5CDD505-2E9C-101B-9397-08002B2CF9AE}" pid="48" name="x1ye=5">
    <vt:lpwstr>QdvySR6LsLB8SBC5OsFKbD3/Zbq9i2DqErZH6nJwmiSgws8AyI8uVlsX7zvjwi8o3OS7XwdF3LhFbWLT+truJVZgZUJIdARyzrXDLooYaGy+R+pH8OwzS4wz3a/xBLWXp80gcFY1dXs+mHyncoD6o1X9yr1G/D+bPj3PkqS9F0KMUCGXFmono27m7XQwJT4ILEfYUluHYoELrw5XkivCmbK1tgEoG/axN+fZ740dqmirMMMp0Lqj1m5zt0GreCr</vt:lpwstr>
  </property>
  <property fmtid="{D5CDD505-2E9C-101B-9397-08002B2CF9AE}" pid="49" name="x1ye=50">
    <vt:lpwstr>jtjTs4tf7W6TibNMYrZI94asPfBjS+MLXjFAX8b93V88epmVI3vVdX3K2uuNrENRE3X/+xtLAwLK1p+eOu6wP+yZu/UsCCrthBA09nIq9DuEErXihWjGtiIfMzd9rWRTpzD0LhPTjrQYSsFMMsmQTCw80Tc1g7dncLqczyc0Oayxv+CTQ2gAXFU2d7LJdwkxlW5XDw/PHGJ+B/dLsapyQk29rmbcBP1xN4gyRsSq9f03zcnO+YAM4Q16tDYIB1N</vt:lpwstr>
  </property>
  <property fmtid="{D5CDD505-2E9C-101B-9397-08002B2CF9AE}" pid="50" name="x1ye=51">
    <vt:lpwstr>2xrDx4dGWvTC4qYhEv3waHRH8vl+o/kWSnAzQgKsUMs12Ccr+szdrmrLDqdE3e6YT6Fa+FZr03nA5QdKNKvU6JqhAneoRHNXq0JTJ5w1Xb6LadOtu8PQZpgeiBxiY2S2FVS29q/U4QoWFc/kvMeFaKJV8fjsyt1prxRqglFTz/ntomLVmk4ZrTXYlnT+0qCfukygj0AvMwsHov/jgIbJPgusa+N1IAYogPvbiDftXi13hPYlMPgFkIC2IOMoO/t</vt:lpwstr>
  </property>
  <property fmtid="{D5CDD505-2E9C-101B-9397-08002B2CF9AE}" pid="51" name="x1ye=52">
    <vt:lpwstr>Hv/oszoNMIGgteHP7UUJWcNaqfkY7v6Edh7S34XaWeT4L2lZnoJqjDhTKe2s/d7NIKfEoWJVZYx4Afuxs4vu+GmzRiCzw7fgfvRFHn7OlAK/8P4S8NUMGIgSiP5HKBfoXjM6cJKe1ugBY4IjW8wQy8xYpzHsybjxh05OxiHD7XSPCtxwQoN0kFytpwNfbL5qm6I4pEoQuucFoHD2JzzNr0FZ92wWP8hGW/ggiPkrI+ilB/Vxlj+l7JTRfQo+PVf</vt:lpwstr>
  </property>
  <property fmtid="{D5CDD505-2E9C-101B-9397-08002B2CF9AE}" pid="52" name="x1ye=53">
    <vt:lpwstr>4FKDFWTtav5lva+Rgx+T3jJa285ebR8Q1sggJjnBfamCBXk14nGkhLz7Jt353+x6qhKbWST7iJ/4G82dSc6EDVHfff2wgedes9F7m17Eyy0gVNKQpQlkNtEzVW/qQWhey23j4WAdql7xMZoNX038cwT1ULA7edlRlH+NiPDD2HsPAhFpzOyOLwrVZhRrMLU+2TJTi0TiuguSx/IBzkVdtf/5hOmhb4MFBDCZdtnHS092YwOLCu8SYzT0o1JNl+p</vt:lpwstr>
  </property>
  <property fmtid="{D5CDD505-2E9C-101B-9397-08002B2CF9AE}" pid="53" name="x1ye=54">
    <vt:lpwstr>VMhh6FBLOpo5Qo8u32259ktXdCnWo3yU0CgS4XP++FFcMCcfiYp3s1iCWS6/yZszSTIdjad6D4hgwcmM2kfAkooND1aUPJiw57NR581MpFU1DE2ARd7clWbOSCFGxq7gkZjY0T8w+50f58g7qlo5+Ul4zgN31HPtNr7zc+anedsfkdK12REcP9k0qpvr2+sDQCQmH30GKE4IZo5dHzlw7OwkWrlQYFbdklhcS1hEW5KK63N/QkiSN6E81xeDM15</vt:lpwstr>
  </property>
  <property fmtid="{D5CDD505-2E9C-101B-9397-08002B2CF9AE}" pid="54" name="x1ye=55">
    <vt:lpwstr>2bBZVx5yJkpwx3P7U27ZDeU04+3Ao6jTbNAGdYiF3RdUpFvvX0DzQVGkbXLuztgCQOtYPF4P2IfkForKdZ/wc4Zf0H7CzJXJ5ph9M6vgH8rjQfd3zr1x4KSjAct/If8GLfV9t8ZeJ8bXLMTBCz0y5ZzlfwfEYkxsS5pccf0SxnGj8a+zLRtt51SlWNi0SEnDEbg2WjYRNBOZ40c5v2LKRy2RO379KSH53IITiooQ1S1N6gdtgLkRUtX+dus1kvo</vt:lpwstr>
  </property>
  <property fmtid="{D5CDD505-2E9C-101B-9397-08002B2CF9AE}" pid="55" name="x1ye=56">
    <vt:lpwstr>vl/OPmHkb1+OLh0IiXaEN2It11PKXb8EciTtgcXWiZRsBGUjz8bZQrWAZ+YR2rcwFSARzFcxLCWmWGYShcp3dBKg2gBkY2UA9sUWRfzqtIxmx1iWt2QNJhnDOHJj99bTjocSiBdqeuafozVTfhPjHe+zHHi0PYttw0u0WeJ3TY/21f2F31PtLKjbBYy4TK3ejlGezxZdpnPgCuLXJYRKlblsZbeXGaQx0ZovWvuG1o8+/66a16rIkIOLDxoBsuo</vt:lpwstr>
  </property>
  <property fmtid="{D5CDD505-2E9C-101B-9397-08002B2CF9AE}" pid="56" name="x1ye=57">
    <vt:lpwstr>2euR0aJkiW4YgTqDm6W8TaunpeKScqCw9D5BtNf7m52biOpyuLxsMRfxtDmVtDDaJHSdOSTwXf8EyDv1fpZgnGHw9FF6oDGtp6KPy3qU4vNmBCgh/iemiFHD8Nv1jhundalqmX9pA/zTfqqxPlfv6RSSxA5W13u7aRCCEmL6lzmnsTgpdPs2/Jt/lzTdff4pwTj5I1L+NBxP+ijUjft+5XPqg7JGDjea9IUIF30UxGbDt6MWr7gwiVnSmvto7Q0</vt:lpwstr>
  </property>
  <property fmtid="{D5CDD505-2E9C-101B-9397-08002B2CF9AE}" pid="57" name="x1ye=58">
    <vt:lpwstr>ZzC8t3STMpCUUC3a62N1S/AHhdH+86kURVWcHZRrSARBC8SAnLO1DyZh52yn+siNgSoFim/WYuD+/FSFy8Jz+1Uapcl3sTgEeKBxqm5R7VtTz6auzR/PuYXCsWB/IGosnoefMt1WyXwL0mFFXAr3H1rB9so/yWPU/hMVJT9Z3NMeNrh///Mc4YTk8gT+BkFlEqzThC1IBI/znnmy557c98dtq9cPzx8KRMx69XIpdVk2dFsvdoxeZt9RYdbFSB+</vt:lpwstr>
  </property>
  <property fmtid="{D5CDD505-2E9C-101B-9397-08002B2CF9AE}" pid="58" name="x1ye=59">
    <vt:lpwstr>l5Y4iLYgYjT79u3/+QoEcofOFZiXgLIQcGumLYXHDVdaFE0+UuoMjQf7P1ST9BSNUw0qJVU5viDO8SIR+m1KgXU+bd1M/OT0wILwI75qhVqAS8o890prS2BSzoUSONWq7/IpuLGolZb3n7IhFfH+dGBkpSBEpNky/U65qHjt7zJYVPFabTxfNg5vggtpHOx9zRMv7CQGPADi60r5Dn44PeCsPQvF+xfOZAiCvh94sxFFsKs+gvbKFY8YyzWSMv0</vt:lpwstr>
  </property>
  <property fmtid="{D5CDD505-2E9C-101B-9397-08002B2CF9AE}" pid="59" name="x1ye=6">
    <vt:lpwstr>n6708Pz5xZCQG2LsvPMJgNWR+b4aMzuqRgNs58DgvIBOiD+HWq0zaOopLJ/Ni60facINnR5myS1mJ3TF84y5TVW4FwLuKLWe7Vce+lO/a9krhmKcM96m5PvEDPAozWbuvy4pZYmDyrOCQxhFA0gdgrNr3tD1PSpILHhAx+5rICgPCetOFolAZ5mzCiuGkChmEWIrmMXUa39k2vg2mIKKJtnoOSP2o8aQw/FnqedIrpSruj+1njCFeJiQ+hKbTtd</vt:lpwstr>
  </property>
  <property fmtid="{D5CDD505-2E9C-101B-9397-08002B2CF9AE}" pid="60" name="x1ye=60">
    <vt:lpwstr>JXdunR++snH8G4esynsIjFOnCN2y6lIDQ8dsbKw8tgE3cPTu6sZw04Gr3LrK0VFKrujjcdFguaoHQBf8MH6OFdLL5ld80RciiPD95H0PxlEGjNeFJlCZLU+AOg018+1tIm/ZklwvCJL83ubPCfPa+UE5zAkBbSc49gciAHisFTO5bndgv5PFq9UJG829mK55BP5PgCpVzf/ivzu3yqwgavtrS1IgzT+mLFeit9JqzC1d1/t8tO6fqaAlSJv6/z8</vt:lpwstr>
  </property>
  <property fmtid="{D5CDD505-2E9C-101B-9397-08002B2CF9AE}" pid="61" name="x1ye=61">
    <vt:lpwstr>RLFlvhqBJ1G4+pEWBs1a7wzOZGIcTNFnFkby0vG+bPvSiYTNaBzNoSYJThOwqSlaplvblD9eNVKDa4qxgG5AurXEelF/XHBDHtDar7qWtmDLFlUhcjBQ0yjmJ/sHxjygBKQb+smcjeF6evl23bf55jw5g+d97UTqO/omSZTEMXQKH5OW0o/fV/rJ5bI98+wdkdX3NcvOdrRhM8IXS9w/8aYEKhj9sxl/waH+KNZ8+UnykD5aYJQSyaAwURJ8ANU</vt:lpwstr>
  </property>
  <property fmtid="{D5CDD505-2E9C-101B-9397-08002B2CF9AE}" pid="62" name="x1ye=62">
    <vt:lpwstr>8+CGHQw8iuOueulnEjc58dqP6YT9I0ddDFwNpGaEXQF3A7tL5v+tt9SgoX6olE2DsElo/D9LfO3N9pcU6Yyn7nTMxI0w31t/o7Cw0r4T+JYJvAu96QRcfEtsjJe2wT3UwiXBEGNPsUmjcvrxOIL2elzrm1xBFXhYivyutjCz7CUrjCd/p/FjDTUHtygl7kpN5RfamTQvFWJjxLUhnX6pcftRsT5VZUy6K9eiwEjwbWrQgI85sR+VSL3Xe1Cj5l7</vt:lpwstr>
  </property>
  <property fmtid="{D5CDD505-2E9C-101B-9397-08002B2CF9AE}" pid="63" name="x1ye=63">
    <vt:lpwstr>siefRI/H0o6/P1JLFqYAX38cDMYRjL6krZZyz/GylUdmrgufnE89OSkG5DyAdSEy6QEtTVXcjOcv3oSKPkK70Jv9ezse1agqx6QdZ8/n21RIT8+xQCst+dcTq3l874dfJzNDDZAvUX6RXCy5m8EgohbD94SLOiPtr7f1sFq4MbBq18dS1aFCLB+C4yx91KqykfpYlbOFuA6EUzX5YmeM82av1+S/JXVVH9dmfZ4RPXYVT1wSIZhyehuBxgF3EKG</vt:lpwstr>
  </property>
  <property fmtid="{D5CDD505-2E9C-101B-9397-08002B2CF9AE}" pid="64" name="x1ye=64">
    <vt:lpwstr>XL3cn5oOQnZooTrtPukx6ysGp5eITrUEvz9Fxqn7rzaNY+kj7MfqdXZNiZP88Bj50v9UBz8ogw02F7s4BOT6wVJJLojN7yVv5zB/1z3ljAYExndMob5YQYujIkQgnbHwmGJ0pMBUTMF9ohmPKDUAxVrBhtuD10ABt0D//48OFwO9HJoxQWfaz0S0H9zLDbFx0shoJXSP10YYF1JFsY0zFtVDzZ/LpMW2kNzWSzEcSR9ALkK/Balk2PSvhw+IDzs</vt:lpwstr>
  </property>
  <property fmtid="{D5CDD505-2E9C-101B-9397-08002B2CF9AE}" pid="65" name="x1ye=65">
    <vt:lpwstr>9e7tm93vk00QzV35PrwvgxbqWC2/5wEcLQdqkfpFDS9R/N9RLCHp4PndtMlU+bJAIIpNCdLB5qN4cLYMW7zwk+zU5KN2hJ2okmIZHnZMQABHqxe/uVbYwKY4TcE5r6yM4oQIPblTG2zQ5XDingV4356RIAZ3goQXhdp5BBsjn3dKNY1SzQ3cGHCWLgXbgRoot3rUIr7EOhtV1aULRFG4kUMmD38f/SwizoAfgNyLhBBv1JTnbRUaYwq/YGU/wOH</vt:lpwstr>
  </property>
  <property fmtid="{D5CDD505-2E9C-101B-9397-08002B2CF9AE}" pid="66" name="x1ye=66">
    <vt:lpwstr>FZGwBuGx0Id5qJ5YjEyfZKg7eIEJcWPNeub1oQywdxL/fEQGJuDwNSTrP9Z5Vd4EwqjVGvAjTDO5GsukLpRwLxhsih+HPTp/eECph2/uXwVdoDisUsCvnI28e+BvF6WliE8s+1JOqpsdgTV6l0LMIDfdgHg3GY7lTN028faG36V8FZK8sKRFH0gwhwC16Auw6eAcPg7nz948ZTNVTLOXutoukp9atYH5lOjl/m3dszUvtMplcS4SOb9wMgc4bh9</vt:lpwstr>
  </property>
  <property fmtid="{D5CDD505-2E9C-101B-9397-08002B2CF9AE}" pid="67" name="x1ye=67">
    <vt:lpwstr>Qu914bH+qoS2VXpmBuCBIEFZB1hDxJuLV5pjlluhEBb0aoif0mDFm8O86WxhBqmz7c/Bv0aLWmvP1AnWoNI2f5mq+LQZciRXJ+aFLbXyEr4I4YWkKOFMhq0bsP7mr6cFO+HgU7Gcje+UOvyGDARvEwHH1PIqxzr7X0+TisfbYxZoR4xTEDro3QnhZWNnWbQgQ1eLN2c1GmcALM4CoprCsLYH2nKz1XAXbza8gYciPPPVUsUUMJispje7ETY/I3Y</vt:lpwstr>
  </property>
  <property fmtid="{D5CDD505-2E9C-101B-9397-08002B2CF9AE}" pid="68" name="x1ye=68">
    <vt:lpwstr>qhuW9dPfnDYP4VRi7EVgpxOET7ItkcHxQeDwRJlm7KttgVx9wk4EWQO05zCYvGFS+m/VpuAXssUkrwSzjmxkGUg+UjGBNZ+0m+r91qqe00/iCoIC/lSEuha2OlYhQ+jo6DiUZq5mOy21TvUPu93VF+BJE/cv00g9jMrO89e12Gh5W+tR1CaaxZcOIRu7HbR2GfAXqrJrz2mxGMGj2d365X6Zi1h7dBQmj6KUypJDyzummn1ihKrFlvXkGfdZWQh</vt:lpwstr>
  </property>
  <property fmtid="{D5CDD505-2E9C-101B-9397-08002B2CF9AE}" pid="69" name="x1ye=69">
    <vt:lpwstr>+S2JrAnAxM7MNEnpuxxPZB4watZOw2FaT0rlTrwuzXPftVi5ljzacYvL0Lkz6Tuw4wlgka7ZPh/5yjvOGA457VqaE78gg7AzsjOYY2IXUC8acgbDhPekRWhXPUzg3lBdj8nrJXiAdBfy8FZ39te/TPt96jcx81Pa01JTRPxe4OKKEq7FUVRPi1PBh9GlsRbDXtDA+c5qXzCuM6A+jXm4gNPj60vkE+J6KH50nP+B0w5TfWhTIduBYwMcP1kSWTS</vt:lpwstr>
  </property>
  <property fmtid="{D5CDD505-2E9C-101B-9397-08002B2CF9AE}" pid="70" name="x1ye=7">
    <vt:lpwstr>Ad36VldsDX0qZIRIX6udHIgPLdMbK5y+CyB9wjwUoIsbQd2cgK/v3SDZrcpet9M+CZSg3VXi7TzNf49pPABtOomie2Ago/xQiWtsG7k41/d03KS4yQt/ULTWKCfAq7NjJoWUFZlw+HMRibuc5DDNZPaO0lY0F5o+qKUmO2huU+6wSrVeJCPwPd4+TD5X9CqtsCSonVmfrH3j46nG6dkvMqvjsEykYYe4V9wXt0PqVEjAHfU2jQMn4iFo0+VFJKW</vt:lpwstr>
  </property>
  <property fmtid="{D5CDD505-2E9C-101B-9397-08002B2CF9AE}" pid="71" name="x1ye=70">
    <vt:lpwstr>877ZZ5B9xhxUjwH67Ds0LFaIUNi6TJkTJ+KUp8UI8K8LXShys63Ukw7W7wy91doCyl8H3lebmp9ncpD/HjR6LbfuEpO1mQLyYJPLMfgmIGAhHfNJ/fXt+HDwBTGgCmNy7KHsmxIQq9coPGZ+UWUfzDHIXjtA5EZeew1PUSGpMbaW/py5LvGQ+dak8GCUWQsr3l7ZLHvGUeOHvAKre/ul9A7PPF9x9g2pVveajjr/LEOjTXQDTmE2CDnPHXv1E0b</vt:lpwstr>
  </property>
  <property fmtid="{D5CDD505-2E9C-101B-9397-08002B2CF9AE}" pid="72" name="x1ye=71">
    <vt:lpwstr>WOunyLNS9rCYiaQm1BppSNMzb5zgdoKe+OezT2ibcojm564SWTQBf1520zgQrxDKHI2XJ2vBeUp5xn3YYH2O8dm81WhQWnxgEVrHIkWQ4VXlHay+PeAg4fb+c/k+gOge7TgITAnY/0ysodCKjvkiAxnlfrNVrbRHuEWWSjHDbDvwdOJOCoIkMHmZJplcyGDXd6jUSiFPva0Bt2bwsQM8+Du1h4vXTP3LvpVbAglUNWIp+c31BUYB5Afny6g+LnV</vt:lpwstr>
  </property>
  <property fmtid="{D5CDD505-2E9C-101B-9397-08002B2CF9AE}" pid="73" name="x1ye=72">
    <vt:lpwstr>H2uHimqpdjAf/THFtHdO83G2epFIbcVw2hj14HrhPR8ptKnKmQFSvQNO3vWMlXoMjmFr4rfecP6Tk5qmiSWNOIERHWS4LM1jw0KSJF4j6eY9rzH2O+bhixbTbQUifOUD9IAqunbsOnwwGqXBCLpCvpW28/5s84QrZ5VBbCjM9vLmS3sSqKpteQhUGlD6t5Js1JJDcXjEPVQtcjphGEMB4MT45Lk42bbFbNMitZqhjeYvQ31yV9xfPeDM5df/AUT</vt:lpwstr>
  </property>
  <property fmtid="{D5CDD505-2E9C-101B-9397-08002B2CF9AE}" pid="74" name="x1ye=73">
    <vt:lpwstr>Tir7enQya4m7plKmMHNwSykFNOHydLTOZhXtMMSc4mX1Ky2MYLxETawylx9DTg7eiQuf8Rdci/urFxB7UE0qFXLlksinGhtPzeufyoVYS+dBMs0M0qIGUHkpZzJQs7/k1SvNzifRTKylpQ8PIwkq66A2JZgqjXS04uoVpIsMgixMSiw5Yk9xLVdNMbLFiKgDRkILCAi/oiKkNIzDmvNQ9EVSQCC8zw8WJ6oXmMf60L27o82iwaqavR/QBtKANTr</vt:lpwstr>
  </property>
  <property fmtid="{D5CDD505-2E9C-101B-9397-08002B2CF9AE}" pid="75" name="x1ye=74">
    <vt:lpwstr>srAn958YCA9KJsu0ngtu2Dk5Rc8nzx2YTS/CE671Si2dWu3Fx+hroPK1KFjhu+QjhArn6hm09KOruVVOlHtlIYQTJWASETK6A8o3sVpQpWVGPD15yjuq3WG/yyfxdiUD0rJXN+gM8hzBo4ntzXfqvGEc4whHM3dXcf24CJ20oKy4DyS7qvDuSLir4wwBmUxqaOL7cg4KvKyqL+2cFpSDeNedDZ+OJ/OdncaYWf8ghcUoL8+pabyWkILMGkVe/uG</vt:lpwstr>
  </property>
  <property fmtid="{D5CDD505-2E9C-101B-9397-08002B2CF9AE}" pid="76" name="x1ye=75">
    <vt:lpwstr>Kzb8UZ6FAJ/xOUcPGIr+tV/vEBcHxvb9pmklUtM+ed3VX1fhKsV4vl+/MzJCinh2H09WV/btDYYI/EE2f22mQkL8dSKGR1lhpzFaSXrsInXPkMIoVsKzpgBT5ZrKqWIaT/YfTy/UGwoJhkx6HcOo+QBBGXBAmoMPfvJPg1uFqZI7bnZZPNiCQ9gIJ3VJIbNMSdLfBbjfcLFRqPQvj8i79RdKDAinC/QMCoFefLEkyUAtoz/UBgVXUYUj1GnI0aL</vt:lpwstr>
  </property>
  <property fmtid="{D5CDD505-2E9C-101B-9397-08002B2CF9AE}" pid="77" name="x1ye=76">
    <vt:lpwstr>2/I2FGuOR6kvnKA5gvXCAB4tuIuSLLkkgr8PNzsxXVH+tP1DhNpYdOw3AqLIi64T2q79GonlSUKnSEfDIwTXbmwFIU1xo794k/MlBzuOjMVa0jzeGIXYE8m0o+pZB1ltr4a/bPwG2tLm+37ZxbHsX8MABvZ+5rtO2fC1ozCwCdhgkPH4kgxDnrq4HOwwLHJYL/oEudzqe9Hnm7eeQSj+PdtWgs+/4iPF6e9FM4g9BtU75iz0rw7PphM+9QcWhp7</vt:lpwstr>
  </property>
  <property fmtid="{D5CDD505-2E9C-101B-9397-08002B2CF9AE}" pid="78" name="x1ye=77">
    <vt:lpwstr>Dha9cXuVNK4axrOUxO+1W+aXbToRKKXMmTr4p0Stid1GppFsYkNPcDHbF5m+QmIVeu/nBeCRPOaUdONN+0AzEEM67Vzz8JDHikJLIxN04s6bOKh5OqTyZj2NMsIrDiMZ2V3n8QMSJdWulHO9Z3vN+iKV0sZev3CfwSOoLu5IrUlHP2VJoljLDrBoazCtLykz9nAunKWY6S81NVwJIGWQdg46WCc/iEMVoTWf+/dI6v0f8hw5r7+wwHtqr9e9Sl+</vt:lpwstr>
  </property>
  <property fmtid="{D5CDD505-2E9C-101B-9397-08002B2CF9AE}" pid="79" name="x1ye=78">
    <vt:lpwstr>Q7jCLicwTp1uUa7IB4xHGbCdP8UKhTOfL2bRRdfMV89Cr8UQN9Nhex4ZpSXOEp7aouZdtG23795yderIy6MFCK2fom7st/Gt14BQRscIzjo6fwZP8OSDDHRZF86pwVjHVnCjWkTF42tm7amiy52FU12J+I3jSMhF9lkV58pr2Alr2CgUqydxqtcP60EQ1LGjKrI6WrQrFI48UdyOdjPRNevDSOwMOyLEqcpFmwJ/ViwD/Xhg13mlJWH+cujsIZs</vt:lpwstr>
  </property>
  <property fmtid="{D5CDD505-2E9C-101B-9397-08002B2CF9AE}" pid="80" name="x1ye=79">
    <vt:lpwstr>F5I/u6zL1Bl9+L4EokzqVvN3YheUS2aWPmokTLiR3omn7S9OmS6zQgm4MEXReeCkKtXiVdraFEdfnTHhnWAoq+6aBqUCMkoU+0i/FNaKE8eHm3ptojDXCkkg8cEjxskS8vhqAH8POkYLYAD9U9CvooL0DG9S0ek67LCVYAZIxti3pRXl4/m0gaSx7cxW5qJ48oecqS9WtYKnFNttTaXyW8k0st5dUMJbOpm/rbaywvJPYzqLtmb/eK5FhnHcKHj</vt:lpwstr>
  </property>
  <property fmtid="{D5CDD505-2E9C-101B-9397-08002B2CF9AE}" pid="81" name="x1ye=8">
    <vt:lpwstr>1XBGBqz9PmCmjIQKGyIHATAtUSqL+Etf/F42YYUQJCZeHMNIDcd0qnvnp27dICclBC4V0a7TW9rQOb9IRXWIwd2Uqcgam8zOjFQh6X6Kw6bZtUpj4NJMPQ06eUP1A8fHjZ+BBZl7+8cwgIQgNBpAGIYuNNc+4AHCQ86K40FY/D2ceX0MOPfaV9EHPpa0V85MRiuFNCV2trvj5xIOfM+Iz9i5Y1GQOXm/ylzs4bAzDK6SDTSfHH+zUWrYrSGYbJ9</vt:lpwstr>
  </property>
  <property fmtid="{D5CDD505-2E9C-101B-9397-08002B2CF9AE}" pid="82" name="x1ye=80">
    <vt:lpwstr>z9WjJEogt1z8ONBmKRCJ1YN+yk4UGYFhSPyLNTajh1k+eNn3xYUCXAEEyjn5ubKFEmedKfWwcOiU2WGC+Y9qy0xoS3b8ebbl5R7m/jQiuGuNjXjM8pHH+WwaxnSsvgd+CRDlArzP0tVDE7Z+tzvKItEwRwT55hCKfKryWjxR7nHVgQiDFCugKS2q36sdCYipsBqOdPXcgnhdf6HdvXal1BtOzj7b1d/wkDdQ9iUc5imu4dbb2X61y8OC6HmaE1i</vt:lpwstr>
  </property>
  <property fmtid="{D5CDD505-2E9C-101B-9397-08002B2CF9AE}" pid="83" name="x1ye=81">
    <vt:lpwstr>dxPlJJuAT36+H/K7nvqgijZHvCfEYN+TZwVnhQLrrAzo9H5xlsrpS+RUgEmlx3bHvLglnpVNmoJW7LTJZLLny3hZ7pTZI9MtOZ0ltahD+amo3Ng1/Lolv9fHX0hxExQUdcm9BBAWKubda050eg2X8qf25gTFExFuM1Z0PsTAeoI1F14xlOTswNb0bTUjALnroVEXsgg44HYpYi8AjpamsVAbCk8IwL4AlTtfDRHTHVmtFhP7wo/FJT13N8fzWQU</vt:lpwstr>
  </property>
  <property fmtid="{D5CDD505-2E9C-101B-9397-08002B2CF9AE}" pid="84" name="x1ye=82">
    <vt:lpwstr>BakHYRNygs+gHXl+x5MbNjo54ZI+srThzCiN9kfLzL6yEGox+J/j3JLEbE4q068wG1pvxWF2lO4KRvSBpZXWuCV2KmSuN5Df9tm+JbLs9rPst01fn0YDnz028uteJf4KUppvTmx+/MtrGbeugnWB3HHJcXuEWCE3awy5xf/WeC9YgfusbTb8tlEHGHT/5yY9CdpZs8M2zMVOq/vUn5Sk0BGbYUdxoMKj+TGqBp2F9pV6DfjJ5RkjguwHLu02qOL</vt:lpwstr>
  </property>
  <property fmtid="{D5CDD505-2E9C-101B-9397-08002B2CF9AE}" pid="85" name="x1ye=83">
    <vt:lpwstr>xDWNs4BMnF+EVc4ZgCaOjSX091LcAwuJW+WxPyUxGSICt07Sj8fFZ+blaGvl5ekQCnevSDEgFwda5pEBer5e7MQCa6xwklkqpc2N+fL0kfPbTEIBh7enjTdTkv8TZ8QzDIBz8GW/7LdI7yL8qXcg6nptvRzFSCNo3QFQuZQ/CoZj605+ZigLQIQlx4L6fi0juB1n0ls1Gi19zG2lrtgJi0QdN6OmMezA1nnoYPtJ27JfzNPyQh4c0IVV38XIrGD</vt:lpwstr>
  </property>
  <property fmtid="{D5CDD505-2E9C-101B-9397-08002B2CF9AE}" pid="86" name="x1ye=84">
    <vt:lpwstr>V1wbwQQEoewbSlhtZvYS8/2k0B1szjYU3XH38lh5sZ/HqxKqPaylYg5n9yZZcyCjXsmvo543I4tn410pv8pmINysSWcIjkgTYUfFoo1Ed02ZwIEAZ7fzYIsWofrTdAJl1+RjD65qrbQcc0sCPnU0KD3qtvsK3jss15nNb8/1Yyb5GWQ/xX+liV3gLcaW3WYjc1I0J/Ps7QQQboRa6Ww8NpI+f3xEAg/8anmz9iKgTPzZznxcxeMvzyHl24hpe/d</vt:lpwstr>
  </property>
  <property fmtid="{D5CDD505-2E9C-101B-9397-08002B2CF9AE}" pid="87" name="x1ye=85">
    <vt:lpwstr>MSOW8O8irCkxqeuYSMqMox7d4bibr9eN30imMzDvaVkQy4teY8FB1BuEeggj3rSV5LgxvWe1PAk0k2NCLnnDyVezlrhxGV5lR9gW4n4DOcqTh+zJOJrApX2c2/ONQREGp6/WKmvGTD7w/Nh0v0wRXLV/+yz2Utcrf86MqPIycIHDvD6fRHHxvgCWBwtUhOf8tFpYzIDrbWXU18UndwDFTCvI6YgVIM6FAbBjmsSJ3zekauzHdEyk6APdCrA607X</vt:lpwstr>
  </property>
  <property fmtid="{D5CDD505-2E9C-101B-9397-08002B2CF9AE}" pid="88" name="x1ye=86">
    <vt:lpwstr>sTrc9q7WFtC2J1tUpY5zEqOrTwKTQiwu+cKq6jyEm9eCyEjK8gpVV2yFnJ/pazgRUI0ScNVOvFz36Cq2O1WsQEEdV/j1s8iCne8Vh9FbJ0tDhTJtPxedlxW/XsiZFEr2v0fSjjNE87A5rkwUT4IapdoZx62T+P17E7udYSpPL0ymI5vrPUbbDb5Ow0W1+wO12OtTxKiFY8eN1SDvO/IxNYgUsunqJ3OIPLxwoRfGcnFZGdiLLR0H2TLJDwdap29</vt:lpwstr>
  </property>
  <property fmtid="{D5CDD505-2E9C-101B-9397-08002B2CF9AE}" pid="89" name="x1ye=87">
    <vt:lpwstr>AMOMbfqrAWVg2bEuM58pVrCnQtmCKBUD3R/GZJelY92eVJvNqYuTnDQH7V/b8EVQGz3SYg1dkPuJdyD3RnQpDGY2saSYyhbaY9fSW+0kUj6jAmF/wR6YdByFl+KD2ZSoy2fnjjCZ+gCFvlSiG+qP4ci7AZrmaGLauv1Gqa8k5gCPOf+Kmo77Ozb+SXlCj8z5qFhp8O87wrqS9aL8/Ail7b6mR+0sDYgJwjFCa8QVP7QWkG2zPklbAj/qAke9tJ2</vt:lpwstr>
  </property>
  <property fmtid="{D5CDD505-2E9C-101B-9397-08002B2CF9AE}" pid="90" name="x1ye=88">
    <vt:lpwstr>hB2D+NCfcyqZQ69TFIC60FPRLfSXEgEb46r7I0BMIVjgiFBE/JLSt7swU6NYABtfkb2Tde1lpsxYFJt2w6yxd7jfBhEBYwCKSiMHwvRccfWEuVxNFIBG3t+86uy2QBQrhSt7DPG2JjQWtcT/vmUwdrnfXdOXjNZg2AGtVGZB8lyucNfJf6t0i3R1aRLXNGtZRblJ05d/Kqr0JRPounXOmp4prgDHoAMITAfeK6s7KyujxB/Z+0rj07v59r2WAhM</vt:lpwstr>
  </property>
  <property fmtid="{D5CDD505-2E9C-101B-9397-08002B2CF9AE}" pid="91" name="x1ye=89">
    <vt:lpwstr>zwKUsP0y59hH0lHJDominUE23abQiM7t6MqJE/uvBNjeCjU1Hau/cEW/AW1tfJPLJkTUTLXSTuI8VV4J0p8NdWIL+YDWmXIUGFGaFsMMW0lMNzOjSKe0Dhil0KYKGTJCzTbuLk4xdV9cr8rHMRy/FkR26kT+E/HSvj8chTQgEvvD65RAyf3TqR658tR99OubDfXgsXd9afK9a62QqsQ3Iq9aGtYKpE49Q+tEUXNk+oRW9Ju/i2X3t32TdcfSG64</vt:lpwstr>
  </property>
  <property fmtid="{D5CDD505-2E9C-101B-9397-08002B2CF9AE}" pid="92" name="x1ye=9">
    <vt:lpwstr>e3u3qmSNbnFJmd8/i71XA5BOPWsyi4Qn8epY5Yx07MxNe3g0LLYMG+0WZE0CBBuoGHjpfzuccCARGyL/ECKDAOq24KdG/h0YBKB0BnYE5nuqPPuFuBsP0c601qfhkmEGrWljnVevb48Cm76YNSOyET1PKWTAjaNgHbj4BoIVLt3HybntA9LJwxd2ZWBAaaw5ejNkH0ELgpbHyL6JyRSTm2Gg9k9ddU9lCzRmXHk5TNnma9Vi+gXowGeZ9t35cOP</vt:lpwstr>
  </property>
  <property fmtid="{D5CDD505-2E9C-101B-9397-08002B2CF9AE}" pid="93" name="x1ye=90">
    <vt:lpwstr>7EczUWts/9ywvH4fxVlxaXrv9e/m8TdqgwIge+Lyj2ejFXid/039kPQnRx/DdkmpqVkUTw4mrxyN9bHk2qN+BDpNltw6fcDYghescSh/MXBd6nHWRMutmdOGPM7ql94MfngnV2Gw20uX6k9/Kerj8gJK2ohHlhfrIzfWX9FdF8PfvEC1VY8aDgo0qbgS+9vlvO8dQpX94ZuFsmnuMfAfuKuH3oxKyLtpnqD1VGtk8aH3qEj/GHdGyJ95d4Ck2vd</vt:lpwstr>
  </property>
  <property fmtid="{D5CDD505-2E9C-101B-9397-08002B2CF9AE}" pid="94" name="x1ye=91">
    <vt:lpwstr>AcUstpwPKdlVeIAudpN2yUzv4TBAXstPS3u9as9kQhoIGARcgB+Ct0pbAYq00taoG7VcP5TrKW8LiHhGIXCd1wXRSKeZL9Jdba6e+jsCarveUzTcKygfFQk7KrRue/l8c3niOAExw0XXextez0urAbAQkmArl+WABvITx8vt5/wDDOg8Y/MoivfTy2O0lph++RquRYvDQrOzE0KnFZ/lELb3DKKwjQlYXE2yYTIyDVHi7o3PhcCLPx9HIQnxwHY</vt:lpwstr>
  </property>
  <property fmtid="{D5CDD505-2E9C-101B-9397-08002B2CF9AE}" pid="95" name="x1ye=92">
    <vt:lpwstr>w7CHUVrqez9AJIilGIGCoBJeSkqjrl1rBV8h8uGVf4aMgG+XTj0KkSZzOPbPCIaX4+Y7ctVG/zkB5vmcy7jIRM8WRSgWueoE2Lid0RFngfAkROddY/7DIbIDiEkY/dQJ6NM6/fqdg1j7OxcIShNNfqo1/8If/me1HdcClSoLilHZoIaHZ+DAecaXnxkAnKLeDU94IJAE2LuGAG522eNrfX6C6X6K2bRkOIbNXSekS9p+BsrewppO/v4hYrjvagu</vt:lpwstr>
  </property>
  <property fmtid="{D5CDD505-2E9C-101B-9397-08002B2CF9AE}" pid="96" name="x1ye=93">
    <vt:lpwstr>ejT2V6MUZfrvUqYlVKUxbCWk9UzCWRM78xi0D49d2u5MlQ+Jqw91P5pFLhCW/Jagn+WWFdl5oieTsE6OuN4WhkvqALljzPhUOOCausU3ShU2hHMsXDeGLS+jgsgXRO6OPk2cSCL07UZ6SmXeeqyG7HI0+7m6E4ycqiiFTRCeZFX/1HeP0uiHNAy/HzxI4T3QkrZ9BjpO8EXB43llOykf7ScZGQdyrceaCNGm9XQ8g9tZ9sAbJ7N1LBaMgt1Rf/Z</vt:lpwstr>
  </property>
  <property fmtid="{D5CDD505-2E9C-101B-9397-08002B2CF9AE}" pid="97" name="x1ye=94">
    <vt:lpwstr>Lb4F697qg/kZba+DsLXj1LngLvTO04AQUIkSCFpiiuq/MV4MZ+C3wTcS26KGUnn3pzODGgVZTWG1U3mIy+lTc5z2wLk0U8ETszjP7+DmMMSUnPdb+zCz5anY0Ov27qnppLF8MZWsdfxJ9JOiltZeP3l3YGa6xnrBsCxss1RsRutcprUtO3oYGju31H5Cp2T7TCCAfjW9fl13ep85d7XMhzsFtAqY159TcxgA4FCxiduoz1e0+3fNAG1BeiLFj1X</vt:lpwstr>
  </property>
  <property fmtid="{D5CDD505-2E9C-101B-9397-08002B2CF9AE}" pid="98" name="x1ye=95">
    <vt:lpwstr>HURXwv9VmiG4rFFBFGL2Ze5c37FldD52HuPx8alGyXRh81eN/gKkLjr+mBrqv2PSk5+JJYzL4gfF27P3xlfAxaiJNhsSFdIMdQ91J+B8ANai0hCgwTNUNLPe65ZJ4AuZWN2ghzaW2PH6iJbbFoKevI7V8r8GU0lUu/ft+TSQBMOu7X8ZfszlkOnepu4g+W0fm08POhiIn40m7gg1WZqmTuh6TMXxbxbWYQBvKMpVQc+SPGdnh8x/+J//wEh2NWj</vt:lpwstr>
  </property>
  <property fmtid="{D5CDD505-2E9C-101B-9397-08002B2CF9AE}" pid="99" name="x1ye=96">
    <vt:lpwstr>jF4AAA==</vt:lpwstr>
  </property>
</Properties>
</file>