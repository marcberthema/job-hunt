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3680"/>
        <w:gridCol w:w="8560"/>
      </w:tblGrid>
      <w:tr w:rsidR="00CA21B1" w:rsidRPr="008C3CB7" w14:paraId="50567B2B" w14:textId="77777777">
        <w:trPr>
          <w:trHeight w:val="15200"/>
          <w:tblCellSpacing w:w="0" w:type="dxa"/>
          <w:hidden/>
        </w:trPr>
        <w:tc>
          <w:tcPr>
            <w:tcW w:w="3680" w:type="dxa"/>
            <w:shd w:val="clear" w:color="auto" w:fill="003D73"/>
            <w:tcMar>
              <w:top w:w="300" w:type="dxa"/>
              <w:left w:w="0" w:type="dxa"/>
              <w:bottom w:w="300" w:type="dxa"/>
              <w:right w:w="0" w:type="dxa"/>
            </w:tcMar>
            <w:hideMark/>
          </w:tcPr>
          <w:p w14:paraId="1A48217E" w14:textId="77777777" w:rsidR="00CA21B1" w:rsidRPr="00881432" w:rsidRDefault="00032566">
            <w:pPr>
              <w:pStyle w:val="divdocumentleft-boxsectionnth-child1sectiongapdiv"/>
              <w:spacing w:line="400" w:lineRule="atLeast"/>
              <w:rPr>
                <w:rStyle w:val="divdocumentleft-box"/>
                <w:rFonts w:ascii="Century Gothic" w:eastAsia="Century Gothic" w:hAnsi="Century Gothic" w:cs="Century Gothic"/>
                <w:sz w:val="14"/>
                <w:szCs w:val="14"/>
                <w:shd w:val="clear" w:color="auto" w:fill="auto"/>
                <w:lang w:val="fr-CA"/>
              </w:rPr>
            </w:pPr>
            <w:r w:rsidRPr="00881432">
              <w:rPr>
                <w:rStyle w:val="divdocumentleft-box"/>
                <w:rFonts w:ascii="Century Gothic" w:eastAsia="Century Gothic" w:hAnsi="Century Gothic" w:cs="Century Gothic"/>
                <w:sz w:val="14"/>
                <w:szCs w:val="14"/>
                <w:shd w:val="clear" w:color="auto" w:fill="auto"/>
                <w:lang w:val="fr-CA"/>
              </w:rPr>
              <w:t> </w:t>
            </w:r>
          </w:p>
          <w:p w14:paraId="5C3996AB" w14:textId="77777777" w:rsidR="00CA21B1" w:rsidRPr="00881432" w:rsidRDefault="00032566">
            <w:pPr>
              <w:pStyle w:val="divdocumentname"/>
              <w:pBdr>
                <w:bottom w:val="none" w:sz="0" w:space="0" w:color="auto"/>
              </w:pBdr>
              <w:ind w:left="300" w:right="300"/>
              <w:rPr>
                <w:rStyle w:val="divdocumentleft-box"/>
                <w:rFonts w:ascii="Century Gothic" w:eastAsia="Century Gothic" w:hAnsi="Century Gothic" w:cs="Century Gothic"/>
                <w:shd w:val="clear" w:color="auto" w:fill="auto"/>
                <w:lang w:val="fr-CA"/>
              </w:rPr>
            </w:pPr>
            <w:r w:rsidRPr="00881432">
              <w:rPr>
                <w:rStyle w:val="span"/>
                <w:rFonts w:ascii="Century Gothic" w:eastAsia="Century Gothic" w:hAnsi="Century Gothic" w:cs="Century Gothic"/>
                <w:lang w:val="fr-CA"/>
              </w:rPr>
              <w:t>Marc</w:t>
            </w:r>
            <w:r w:rsidRPr="00881432">
              <w:rPr>
                <w:rStyle w:val="divdocumentleft-box"/>
                <w:rFonts w:ascii="Century Gothic" w:eastAsia="Century Gothic" w:hAnsi="Century Gothic" w:cs="Century Gothic"/>
                <w:shd w:val="clear" w:color="auto" w:fill="auto"/>
                <w:lang w:val="fr-CA"/>
              </w:rPr>
              <w:t xml:space="preserve"> </w:t>
            </w:r>
            <w:r w:rsidRPr="00881432">
              <w:rPr>
                <w:rStyle w:val="span"/>
                <w:rFonts w:ascii="Century Gothic" w:eastAsia="Century Gothic" w:hAnsi="Century Gothic" w:cs="Century Gothic"/>
                <w:lang w:val="fr-CA"/>
              </w:rPr>
              <w:t>Berthelette</w:t>
            </w:r>
          </w:p>
          <w:p w14:paraId="28560B4B" w14:textId="77777777" w:rsidR="00CA21B1" w:rsidRPr="00881432" w:rsidRDefault="009A27B3">
            <w:pPr>
              <w:pStyle w:val="documentresumeTitle"/>
              <w:spacing w:line="360" w:lineRule="atLeast"/>
              <w:ind w:left="300" w:right="300"/>
              <w:rPr>
                <w:rStyle w:val="divdocumentleft-box"/>
                <w:rFonts w:ascii="Century Gothic" w:eastAsia="Century Gothic" w:hAnsi="Century Gothic" w:cs="Century Gothic"/>
                <w:shd w:val="clear" w:color="auto" w:fill="auto"/>
                <w:lang w:val="fr-CA"/>
              </w:rPr>
            </w:pPr>
            <w:r w:rsidRPr="00881432">
              <w:rPr>
                <w:rStyle w:val="divdocumentleft-box"/>
                <w:rFonts w:ascii="Century Gothic" w:eastAsia="Century Gothic" w:hAnsi="Century Gothic" w:cs="Century Gothic"/>
                <w:shd w:val="clear" w:color="auto" w:fill="auto"/>
                <w:lang w:val="fr-CA"/>
              </w:rPr>
              <w:t>Ingénieur DevOps</w:t>
            </w:r>
          </w:p>
          <w:p w14:paraId="07FC08AD" w14:textId="77777777" w:rsidR="00CA21B1" w:rsidRPr="00881432" w:rsidRDefault="00032566">
            <w:pPr>
              <w:pStyle w:val="divdocumentSECTIONCNTCsectiongapdiv"/>
              <w:rPr>
                <w:rStyle w:val="divdocumentleft-box"/>
                <w:rFonts w:ascii="Century Gothic" w:eastAsia="Century Gothic" w:hAnsi="Century Gothic" w:cs="Century Gothic"/>
                <w:sz w:val="14"/>
                <w:szCs w:val="14"/>
                <w:shd w:val="clear" w:color="auto" w:fill="auto"/>
                <w:lang w:val="fr-CA"/>
              </w:rPr>
            </w:pPr>
            <w:r w:rsidRPr="00881432">
              <w:rPr>
                <w:rStyle w:val="divdocumentleft-box"/>
                <w:rFonts w:ascii="Century Gothic" w:eastAsia="Century Gothic" w:hAnsi="Century Gothic" w:cs="Century Gothic"/>
                <w:sz w:val="14"/>
                <w:szCs w:val="14"/>
                <w:shd w:val="clear" w:color="auto" w:fill="auto"/>
                <w:lang w:val="fr-CA"/>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CA21B1" w:rsidRPr="008C3CB7" w14:paraId="043E17B9" w14:textId="77777777">
              <w:trPr>
                <w:tblCellSpacing w:w="0" w:type="dxa"/>
              </w:trPr>
              <w:tc>
                <w:tcPr>
                  <w:tcW w:w="5000" w:type="pct"/>
                  <w:shd w:val="clear" w:color="auto" w:fill="00315C"/>
                  <w:tcMar>
                    <w:top w:w="60" w:type="dxa"/>
                    <w:left w:w="80" w:type="dxa"/>
                    <w:bottom w:w="60" w:type="dxa"/>
                    <w:right w:w="80" w:type="dxa"/>
                  </w:tcMar>
                  <w:vAlign w:val="bottom"/>
                  <w:hideMark/>
                </w:tcPr>
                <w:p w14:paraId="6AE592D0" w14:textId="77777777" w:rsidR="00CA21B1" w:rsidRPr="00881432" w:rsidRDefault="00032566">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lang w:val="fr-CA"/>
                    </w:rPr>
                  </w:pPr>
                  <w:r w:rsidRPr="00881432">
                    <w:rPr>
                      <w:rStyle w:val="divdocumentleft-boxdivsectiontitle"/>
                      <w:rFonts w:ascii="Century Gothic" w:eastAsia="Century Gothic" w:hAnsi="Century Gothic" w:cs="Century Gothic"/>
                      <w:b/>
                      <w:bCs/>
                      <w:color w:val="FFFFFF"/>
                      <w:sz w:val="32"/>
                      <w:szCs w:val="32"/>
                      <w:shd w:val="clear" w:color="auto" w:fill="auto"/>
                      <w:lang w:val="fr-CA"/>
                    </w:rPr>
                    <w:t>Contact</w:t>
                  </w:r>
                </w:p>
              </w:tc>
            </w:tr>
          </w:tbl>
          <w:p w14:paraId="5D20C5E2" w14:textId="77777777" w:rsidR="00CA21B1" w:rsidRPr="00881432" w:rsidRDefault="00032566">
            <w:pPr>
              <w:pStyle w:val="left-boxheadinggapdiv"/>
              <w:rPr>
                <w:rStyle w:val="divdocumentleft-box"/>
                <w:rFonts w:ascii="Century Gothic" w:eastAsia="Century Gothic" w:hAnsi="Century Gothic" w:cs="Century Gothic"/>
                <w:shd w:val="clear" w:color="auto" w:fill="auto"/>
                <w:lang w:val="fr-CA"/>
              </w:rPr>
            </w:pPr>
            <w:r w:rsidRPr="00881432">
              <w:rPr>
                <w:rStyle w:val="divdocumentleft-box"/>
                <w:rFonts w:ascii="Century Gothic" w:eastAsia="Century Gothic" w:hAnsi="Century Gothic" w:cs="Century Gothic"/>
                <w:shd w:val="clear" w:color="auto" w:fill="auto"/>
                <w:lang w:val="fr-CA"/>
              </w:rPr>
              <w:t> </w:t>
            </w:r>
          </w:p>
          <w:p w14:paraId="4D545959" w14:textId="77777777" w:rsidR="00CA21B1" w:rsidRPr="00881432" w:rsidRDefault="009A27B3">
            <w:pPr>
              <w:pStyle w:val="txtBold"/>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Ad</w:t>
            </w:r>
            <w:r w:rsidR="00032566" w:rsidRPr="00881432">
              <w:rPr>
                <w:rStyle w:val="span"/>
                <w:rFonts w:ascii="Century Gothic" w:eastAsia="Century Gothic" w:hAnsi="Century Gothic" w:cs="Century Gothic"/>
                <w:color w:val="FFFFFF"/>
                <w:sz w:val="22"/>
                <w:szCs w:val="22"/>
                <w:lang w:val="fr-CA"/>
              </w:rPr>
              <w:t>ress</w:t>
            </w:r>
            <w:r w:rsidRPr="00881432">
              <w:rPr>
                <w:rStyle w:val="span"/>
                <w:rFonts w:ascii="Century Gothic" w:eastAsia="Century Gothic" w:hAnsi="Century Gothic" w:cs="Century Gothic"/>
                <w:color w:val="FFFFFF"/>
                <w:sz w:val="22"/>
                <w:szCs w:val="22"/>
                <w:lang w:val="fr-CA"/>
              </w:rPr>
              <w:t>e</w:t>
            </w:r>
          </w:p>
          <w:p w14:paraId="37F49AE7" w14:textId="17CBC80B" w:rsidR="00572EAB" w:rsidRPr="00881432" w:rsidRDefault="00CD298B">
            <w:pPr>
              <w:pStyle w:val="div"/>
              <w:spacing w:line="360" w:lineRule="atLeast"/>
              <w:ind w:left="300" w:right="300"/>
              <w:rPr>
                <w:rStyle w:val="span"/>
                <w:rFonts w:ascii="Century Gothic" w:eastAsia="Century Gothic" w:hAnsi="Century Gothic" w:cs="Century Gothic"/>
                <w:color w:val="FFFFFF"/>
                <w:sz w:val="22"/>
                <w:szCs w:val="22"/>
                <w:lang w:val="fr-CA"/>
              </w:rPr>
            </w:pPr>
            <w:r>
              <w:rPr>
                <w:rStyle w:val="span"/>
                <w:rFonts w:ascii="Century Gothic" w:eastAsia="Century Gothic" w:hAnsi="Century Gothic" w:cs="Century Gothic"/>
                <w:color w:val="FFFFFF"/>
                <w:sz w:val="22"/>
                <w:szCs w:val="22"/>
                <w:lang w:val="fr-CA"/>
              </w:rPr>
              <w:t>238 Allen St</w:t>
            </w:r>
          </w:p>
          <w:p w14:paraId="3DE75527" w14:textId="2F725CC2" w:rsidR="00CA21B1" w:rsidRPr="00881432" w:rsidRDefault="00CD298B">
            <w:pPr>
              <w:pStyle w:val="div"/>
              <w:spacing w:line="360" w:lineRule="atLeast"/>
              <w:ind w:left="300" w:right="300"/>
              <w:rPr>
                <w:rStyle w:val="divdocumentleft-box"/>
                <w:rFonts w:ascii="Century Gothic" w:eastAsia="Century Gothic" w:hAnsi="Century Gothic" w:cs="Century Gothic"/>
                <w:sz w:val="22"/>
                <w:szCs w:val="22"/>
                <w:shd w:val="clear" w:color="auto" w:fill="auto"/>
                <w:lang w:val="fr-CA"/>
              </w:rPr>
            </w:pPr>
            <w:r>
              <w:rPr>
                <w:rStyle w:val="span"/>
                <w:rFonts w:ascii="Century Gothic" w:eastAsia="Century Gothic" w:hAnsi="Century Gothic" w:cs="Century Gothic"/>
                <w:color w:val="FFFFFF"/>
                <w:sz w:val="22"/>
                <w:szCs w:val="22"/>
                <w:lang w:val="fr-CA"/>
              </w:rPr>
              <w:t>Smiths Falls</w:t>
            </w:r>
            <w:r w:rsidR="00032566" w:rsidRPr="00881432">
              <w:rPr>
                <w:rStyle w:val="span"/>
                <w:rFonts w:ascii="Century Gothic" w:eastAsia="Century Gothic" w:hAnsi="Century Gothic" w:cs="Century Gothic"/>
                <w:color w:val="FFFFFF"/>
                <w:sz w:val="22"/>
                <w:szCs w:val="22"/>
                <w:lang w:val="fr-CA"/>
              </w:rPr>
              <w:t>,</w:t>
            </w:r>
            <w:r w:rsidR="00032566" w:rsidRPr="00881432">
              <w:rPr>
                <w:rStyle w:val="divdocumentleft-box"/>
                <w:rFonts w:ascii="Century Gothic" w:eastAsia="Century Gothic" w:hAnsi="Century Gothic" w:cs="Century Gothic"/>
                <w:sz w:val="22"/>
                <w:szCs w:val="22"/>
                <w:shd w:val="clear" w:color="auto" w:fill="auto"/>
                <w:lang w:val="fr-CA"/>
              </w:rPr>
              <w:t xml:space="preserve"> </w:t>
            </w:r>
            <w:r>
              <w:rPr>
                <w:rStyle w:val="span"/>
                <w:rFonts w:ascii="Century Gothic" w:eastAsia="Century Gothic" w:hAnsi="Century Gothic" w:cs="Century Gothic"/>
                <w:color w:val="FFFFFF"/>
                <w:sz w:val="22"/>
                <w:szCs w:val="22"/>
                <w:lang w:val="fr-CA"/>
              </w:rPr>
              <w:t>ON</w:t>
            </w:r>
            <w:r w:rsidR="00032566" w:rsidRPr="00881432">
              <w:rPr>
                <w:rStyle w:val="span"/>
                <w:rFonts w:ascii="Century Gothic" w:eastAsia="Century Gothic" w:hAnsi="Century Gothic" w:cs="Century Gothic"/>
                <w:color w:val="FFFFFF"/>
                <w:sz w:val="22"/>
                <w:szCs w:val="22"/>
                <w:lang w:val="fr-CA"/>
              </w:rPr>
              <w:t xml:space="preserve">, </w:t>
            </w:r>
            <w:r>
              <w:rPr>
                <w:rStyle w:val="span"/>
                <w:rFonts w:ascii="Century Gothic" w:eastAsia="Century Gothic" w:hAnsi="Century Gothic" w:cs="Century Gothic"/>
                <w:color w:val="FFFFFF"/>
                <w:sz w:val="22"/>
                <w:szCs w:val="22"/>
                <w:lang w:val="fr-CA"/>
              </w:rPr>
              <w:t>K7A5E9</w:t>
            </w:r>
          </w:p>
          <w:p w14:paraId="6EBA8CB6" w14:textId="77777777" w:rsidR="00CA21B1" w:rsidRPr="00881432" w:rsidRDefault="009A27B3">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Téléphone</w:t>
            </w:r>
          </w:p>
          <w:p w14:paraId="05B51044" w14:textId="708A951C" w:rsidR="00CA21B1" w:rsidRPr="00881432" w:rsidRDefault="00CD298B">
            <w:pPr>
              <w:pStyle w:val="div"/>
              <w:spacing w:line="360" w:lineRule="atLeast"/>
              <w:ind w:left="300" w:right="300"/>
              <w:rPr>
                <w:rStyle w:val="divdocumentleft-box"/>
                <w:rFonts w:ascii="Century Gothic" w:eastAsia="Century Gothic" w:hAnsi="Century Gothic" w:cs="Century Gothic"/>
                <w:sz w:val="22"/>
                <w:szCs w:val="22"/>
                <w:shd w:val="clear" w:color="auto" w:fill="auto"/>
                <w:lang w:val="fr-CA"/>
              </w:rPr>
            </w:pPr>
            <w:r>
              <w:rPr>
                <w:rStyle w:val="span"/>
                <w:rFonts w:ascii="Century Gothic" w:eastAsia="Century Gothic" w:hAnsi="Century Gothic" w:cs="Century Gothic"/>
                <w:color w:val="FFFFFF"/>
                <w:sz w:val="22"/>
                <w:szCs w:val="22"/>
                <w:lang w:val="fr-CA"/>
              </w:rPr>
              <w:t>514-995-5846</w:t>
            </w:r>
          </w:p>
          <w:p w14:paraId="0E3DB4C8" w14:textId="77777777" w:rsidR="00CA21B1" w:rsidRPr="00881432" w:rsidRDefault="00B016DA">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pan"/>
                <w:rFonts w:ascii="Century Gothic" w:eastAsia="Century Gothic" w:hAnsi="Century Gothic" w:cs="Century Gothic"/>
                <w:color w:val="FFFFFF"/>
                <w:sz w:val="22"/>
                <w:szCs w:val="22"/>
                <w:lang w:val="fr-CA"/>
              </w:rPr>
              <w:t>Courriel</w:t>
            </w:r>
          </w:p>
          <w:p w14:paraId="704D1958" w14:textId="77777777" w:rsidR="00CA21B1" w:rsidRPr="00881432" w:rsidRDefault="00032566">
            <w:pPr>
              <w:pStyle w:val="div"/>
              <w:spacing w:line="360" w:lineRule="atLeast"/>
              <w:ind w:left="300" w:right="300"/>
              <w:rPr>
                <w:rStyle w:val="divdocumentleft-box"/>
                <w:rFonts w:ascii="Century Gothic" w:eastAsia="Century Gothic" w:hAnsi="Century Gothic" w:cs="Century Gothic"/>
                <w:sz w:val="20"/>
                <w:szCs w:val="20"/>
                <w:shd w:val="clear" w:color="auto" w:fill="auto"/>
                <w:lang w:val="fr-CA"/>
              </w:rPr>
            </w:pPr>
            <w:r w:rsidRPr="00881432">
              <w:rPr>
                <w:rStyle w:val="span"/>
                <w:rFonts w:ascii="Century Gothic" w:eastAsia="Century Gothic" w:hAnsi="Century Gothic" w:cs="Century Gothic"/>
                <w:color w:val="FFFFFF"/>
                <w:sz w:val="20"/>
                <w:szCs w:val="20"/>
                <w:lang w:val="fr-CA"/>
              </w:rPr>
              <w:t>marc.berthelette@gmail.com</w:t>
            </w:r>
          </w:p>
          <w:p w14:paraId="58D24A1D" w14:textId="77777777" w:rsidR="00CA21B1" w:rsidRPr="00881432" w:rsidRDefault="00032566">
            <w:pPr>
              <w:pStyle w:val="divdocumentsectiongapdiv"/>
              <w:rPr>
                <w:rStyle w:val="divdocumentleft-box"/>
                <w:rFonts w:ascii="Century Gothic" w:eastAsia="Century Gothic" w:hAnsi="Century Gothic" w:cs="Century Gothic"/>
                <w:sz w:val="14"/>
                <w:szCs w:val="14"/>
                <w:shd w:val="clear" w:color="auto" w:fill="auto"/>
                <w:lang w:val="fr-CA"/>
              </w:rPr>
            </w:pPr>
            <w:r w:rsidRPr="00881432">
              <w:rPr>
                <w:rStyle w:val="divdocumentleft-box"/>
                <w:rFonts w:ascii="Century Gothic" w:eastAsia="Century Gothic" w:hAnsi="Century Gothic" w:cs="Century Gothic"/>
                <w:sz w:val="14"/>
                <w:szCs w:val="14"/>
                <w:shd w:val="clear" w:color="auto" w:fill="auto"/>
                <w:lang w:val="fr-CA"/>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CA21B1" w:rsidRPr="00881432" w14:paraId="35FC8513" w14:textId="77777777">
              <w:trPr>
                <w:tblCellSpacing w:w="0" w:type="dxa"/>
              </w:trPr>
              <w:tc>
                <w:tcPr>
                  <w:tcW w:w="5000" w:type="pct"/>
                  <w:shd w:val="clear" w:color="auto" w:fill="00315C"/>
                  <w:tcMar>
                    <w:top w:w="60" w:type="dxa"/>
                    <w:left w:w="80" w:type="dxa"/>
                    <w:bottom w:w="60" w:type="dxa"/>
                    <w:right w:w="80" w:type="dxa"/>
                  </w:tcMar>
                  <w:vAlign w:val="bottom"/>
                  <w:hideMark/>
                </w:tcPr>
                <w:p w14:paraId="16723233" w14:textId="77777777" w:rsidR="00CA21B1" w:rsidRPr="00881432" w:rsidRDefault="009A27B3">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lang w:val="fr-CA"/>
                    </w:rPr>
                  </w:pPr>
                  <w:r w:rsidRPr="00881432">
                    <w:rPr>
                      <w:rStyle w:val="divdocumentleft-boxdivsectiontitle"/>
                      <w:rFonts w:ascii="Century Gothic" w:eastAsia="Century Gothic" w:hAnsi="Century Gothic" w:cs="Century Gothic"/>
                      <w:b/>
                      <w:bCs/>
                      <w:color w:val="FFFFFF"/>
                      <w:sz w:val="32"/>
                      <w:szCs w:val="32"/>
                      <w:shd w:val="clear" w:color="auto" w:fill="auto"/>
                      <w:lang w:val="fr-CA"/>
                    </w:rPr>
                    <w:t>Compétences</w:t>
                  </w:r>
                </w:p>
              </w:tc>
            </w:tr>
          </w:tbl>
          <w:p w14:paraId="338A0CBC" w14:textId="77777777" w:rsidR="00CA21B1" w:rsidRPr="00881432" w:rsidRDefault="00032566">
            <w:pPr>
              <w:pStyle w:val="left-boxheadinggapdiv"/>
              <w:rPr>
                <w:rStyle w:val="divdocumentleft-box"/>
                <w:rFonts w:ascii="Century Gothic" w:eastAsia="Century Gothic" w:hAnsi="Century Gothic" w:cs="Century Gothic"/>
                <w:shd w:val="clear" w:color="auto" w:fill="auto"/>
                <w:lang w:val="fr-CA"/>
              </w:rPr>
            </w:pPr>
            <w:r w:rsidRPr="00881432">
              <w:rPr>
                <w:rStyle w:val="divdocumentleft-box"/>
                <w:rFonts w:ascii="Century Gothic" w:eastAsia="Century Gothic" w:hAnsi="Century Gothic" w:cs="Century Gothic"/>
                <w:shd w:val="clear" w:color="auto" w:fill="auto"/>
                <w:lang w:val="fr-CA"/>
              </w:rPr>
              <w:t> </w:t>
            </w:r>
          </w:p>
          <w:p w14:paraId="5217522D" w14:textId="77777777" w:rsidR="00CA21B1" w:rsidRPr="00881432" w:rsidRDefault="009A27B3">
            <w:pPr>
              <w:pStyle w:val="p"/>
              <w:spacing w:line="360" w:lineRule="atLeast"/>
              <w:ind w:left="4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Dépannage et assistance technique</w:t>
            </w:r>
          </w:p>
          <w:p w14:paraId="63B865EE"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1D8C0CD4" wp14:editId="20D4E295">
                  <wp:extent cx="1941329" cy="89466"/>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14:paraId="342B56A5" w14:textId="77777777" w:rsidR="00CA21B1" w:rsidRPr="00881432" w:rsidRDefault="0003256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14:paraId="7DA7C317" w14:textId="77777777" w:rsidR="00CA21B1" w:rsidRPr="00881432" w:rsidRDefault="009A27B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Capacités multitâches</w:t>
            </w:r>
          </w:p>
          <w:p w14:paraId="27F450AE"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22053623" wp14:editId="3CFAA58C">
                  <wp:extent cx="1941329" cy="89466"/>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62C7D87C" w14:textId="77777777"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14:paraId="27C8EC82" w14:textId="77777777" w:rsidR="00CA21B1" w:rsidRPr="00881432" w:rsidRDefault="009A27B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Éthique de travail</w:t>
            </w:r>
          </w:p>
          <w:p w14:paraId="6225FA6F"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76ADB49D" wp14:editId="00F6D331">
                  <wp:extent cx="1941329" cy="89466"/>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660571E7" w14:textId="77777777"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14:paraId="79EF953D" w14:textId="77777777"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Leadership</w:t>
            </w:r>
          </w:p>
          <w:p w14:paraId="773D3BB2"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18109E80" wp14:editId="509D419B">
                  <wp:extent cx="1941329" cy="89466"/>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14:paraId="0328034B" w14:textId="77777777" w:rsidR="00CA21B1" w:rsidRPr="00881432" w:rsidRDefault="0003256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14:paraId="31130FD1" w14:textId="77777777" w:rsidR="00CA21B1" w:rsidRPr="00881432" w:rsidRDefault="009A27B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Essais et tests</w:t>
            </w:r>
          </w:p>
          <w:p w14:paraId="435287EA"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3BEAC9FD" wp14:editId="3953B5A5">
                  <wp:extent cx="1941329" cy="89466"/>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5034F552" w14:textId="77777777"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14:paraId="1AB43869" w14:textId="77777777" w:rsidR="004461E7" w:rsidRPr="00881432" w:rsidRDefault="00EC0032" w:rsidP="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Principes DevOps</w:t>
            </w:r>
          </w:p>
          <w:p w14:paraId="0EE4E405" w14:textId="77777777" w:rsidR="004461E7" w:rsidRPr="00881432" w:rsidRDefault="004461E7" w:rsidP="004461E7">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5B6C4066" wp14:editId="62EF7181">
                  <wp:extent cx="1941329" cy="89466"/>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14:paraId="7E0C5F6A" w14:textId="77777777" w:rsidR="004461E7" w:rsidRPr="00881432" w:rsidRDefault="004461E7" w:rsidP="004461E7">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14:paraId="3BB57047" w14:textId="77777777" w:rsidR="004461E7" w:rsidRPr="00881432" w:rsidRDefault="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
          <w:p w14:paraId="3AA1168E" w14:textId="77777777" w:rsidR="004461E7" w:rsidRPr="00881432" w:rsidRDefault="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p>
          <w:p w14:paraId="50EB195B" w14:textId="77777777" w:rsidR="004461E7" w:rsidRPr="00881432" w:rsidRDefault="00EC0032" w:rsidP="004461E7">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lastRenderedPageBreak/>
              <w:t>Solution de mise en place</w:t>
            </w:r>
          </w:p>
          <w:p w14:paraId="663894BE" w14:textId="77777777" w:rsidR="004461E7" w:rsidRPr="00881432" w:rsidRDefault="004461E7" w:rsidP="004461E7">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16E243A6" wp14:editId="0149EC5C">
                  <wp:extent cx="1941329" cy="89466"/>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23AF3150" w14:textId="77777777" w:rsidR="004461E7" w:rsidRPr="00881432" w:rsidRDefault="008C3CB7" w:rsidP="004461E7">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Pr>
                <w:rStyle w:val="singlecolumnspanpaddedlinenth-child1"/>
                <w:rFonts w:ascii="Century Gothic" w:eastAsia="Century Gothic" w:hAnsi="Century Gothic" w:cs="Century Gothic"/>
                <w:color w:val="FFFFFF"/>
                <w:sz w:val="22"/>
                <w:szCs w:val="22"/>
                <w:lang w:val="fr-CA"/>
              </w:rPr>
              <w:t>Très Bien</w:t>
            </w:r>
          </w:p>
          <w:p w14:paraId="1303A04F" w14:textId="77777777"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Jenkins</w:t>
            </w:r>
          </w:p>
          <w:p w14:paraId="0D29ACCD"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0BFD299E" wp14:editId="0A323B9D">
                  <wp:extent cx="1941329" cy="89466"/>
                  <wp:effectExtent l="0" t="0" r="0" b="0"/>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14:paraId="12D6ED7F" w14:textId="77777777" w:rsidR="00CA21B1" w:rsidRPr="00881432" w:rsidRDefault="0003256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14:paraId="5A61DD61" w14:textId="2688276E" w:rsidR="00CA21B1" w:rsidRPr="00881432" w:rsidRDefault="00210D7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Pr>
                <w:rStyle w:val="singlecolumnspanpaddedlinenth-child1"/>
                <w:rFonts w:ascii="Century Gothic" w:eastAsia="Century Gothic" w:hAnsi="Century Gothic" w:cs="Century Gothic"/>
                <w:color w:val="FFFFFF"/>
                <w:sz w:val="22"/>
                <w:szCs w:val="22"/>
                <w:lang w:val="fr-CA"/>
              </w:rPr>
              <w:t>Conternization</w:t>
            </w:r>
          </w:p>
          <w:p w14:paraId="7776AD93"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4425B144" wp14:editId="750E5AE0">
                  <wp:extent cx="1941329" cy="89466"/>
                  <wp:effectExtent l="0" t="0" r="0" b="0"/>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1EEDCA5A" w14:textId="77777777"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14:paraId="2378B28B" w14:textId="47EE32CD" w:rsidR="00CA21B1" w:rsidRPr="00881432" w:rsidRDefault="00210D73">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Pr>
                <w:rStyle w:val="singlecolumnspanpaddedlinenth-child1"/>
                <w:rFonts w:ascii="Century Gothic" w:eastAsia="Century Gothic" w:hAnsi="Century Gothic" w:cs="Century Gothic"/>
                <w:color w:val="FFFFFF"/>
                <w:sz w:val="22"/>
                <w:szCs w:val="22"/>
                <w:lang w:val="fr-CA"/>
              </w:rPr>
              <w:t>IaC</w:t>
            </w:r>
          </w:p>
          <w:p w14:paraId="68663BC9" w14:textId="17E4440A" w:rsidR="00CA21B1" w:rsidRPr="00881432" w:rsidRDefault="00210D73">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2B12F8B8" wp14:editId="11DC7075">
                  <wp:extent cx="1941329" cy="89466"/>
                  <wp:effectExtent l="0" t="0" r="0" b="0"/>
                  <wp:docPr id="187154755" name="Picture 187154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7" cstate="print"/>
                          <a:stretch>
                            <a:fillRect/>
                          </a:stretch>
                        </pic:blipFill>
                        <pic:spPr>
                          <a:xfrm>
                            <a:off x="0" y="0"/>
                            <a:ext cx="1941329" cy="89466"/>
                          </a:xfrm>
                          <a:prstGeom prst="rect">
                            <a:avLst/>
                          </a:prstGeom>
                        </pic:spPr>
                      </pic:pic>
                    </a:graphicData>
                  </a:graphic>
                </wp:inline>
              </w:drawing>
            </w:r>
          </w:p>
          <w:p w14:paraId="35107E30" w14:textId="505D7FC0"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Bien</w:t>
            </w:r>
          </w:p>
          <w:p w14:paraId="54C5CE0E" w14:textId="77777777" w:rsidR="00CA21B1" w:rsidRPr="00881432" w:rsidRDefault="00EC0032">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Aptitudes analytiques</w:t>
            </w:r>
          </w:p>
          <w:p w14:paraId="437EC807"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1B0B4565" wp14:editId="1A71FC00">
                  <wp:extent cx="1941329" cy="89466"/>
                  <wp:effectExtent l="0" t="0" r="0" b="0"/>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71CC7F52" w14:textId="77777777"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14:paraId="4D3D5144" w14:textId="77777777" w:rsidR="00CA21B1" w:rsidRPr="00881432" w:rsidRDefault="0003256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Git</w:t>
            </w:r>
          </w:p>
          <w:p w14:paraId="44638DDF"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21DD4A58" wp14:editId="4179CA3D">
                  <wp:extent cx="1941329" cy="89466"/>
                  <wp:effectExtent l="0" t="0" r="0" b="0"/>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3A467AA1" w14:textId="77777777" w:rsidR="00CA21B1" w:rsidRPr="00881432" w:rsidRDefault="009A27B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14:paraId="3CDB4B6E" w14:textId="77777777" w:rsidR="009E35A9" w:rsidRPr="00881432" w:rsidRDefault="009E35A9" w:rsidP="009E35A9">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Jira</w:t>
            </w:r>
          </w:p>
          <w:p w14:paraId="43E985BD" w14:textId="77777777" w:rsidR="009E35A9" w:rsidRPr="00881432" w:rsidRDefault="009E35A9" w:rsidP="009E35A9">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78506FCE" wp14:editId="40DE3662">
                  <wp:extent cx="1941329" cy="89466"/>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70BC8823" w14:textId="77777777" w:rsidR="009E35A9" w:rsidRPr="00881432" w:rsidRDefault="009A27B3" w:rsidP="009E35A9">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p w14:paraId="0BBF96D0" w14:textId="77777777" w:rsidR="00CA21B1" w:rsidRPr="00881432" w:rsidRDefault="00EC0032">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Stack ELK</w:t>
            </w:r>
          </w:p>
          <w:p w14:paraId="500952D9" w14:textId="77777777" w:rsidR="00CA21B1" w:rsidRPr="00881432" w:rsidRDefault="0003256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27D933E1" wp14:editId="52A81641">
                  <wp:extent cx="1941329" cy="89466"/>
                  <wp:effectExtent l="0" t="0" r="0" b="0"/>
                  <wp:docPr id="100025" name="Pictur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7" cstate="print"/>
                          <a:stretch>
                            <a:fillRect/>
                          </a:stretch>
                        </pic:blipFill>
                        <pic:spPr>
                          <a:xfrm>
                            <a:off x="0" y="0"/>
                            <a:ext cx="1941329" cy="89466"/>
                          </a:xfrm>
                          <a:prstGeom prst="rect">
                            <a:avLst/>
                          </a:prstGeom>
                        </pic:spPr>
                      </pic:pic>
                    </a:graphicData>
                  </a:graphic>
                </wp:inline>
              </w:drawing>
            </w:r>
          </w:p>
          <w:p w14:paraId="10BC2BE5" w14:textId="77777777" w:rsidR="00CA21B1" w:rsidRPr="00881432" w:rsidRDefault="009A27B3">
            <w:pPr>
              <w:pStyle w:val="txtright"/>
              <w:spacing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Bien</w:t>
            </w:r>
          </w:p>
          <w:p w14:paraId="1DECBA99" w14:textId="77777777" w:rsidR="00741AF6" w:rsidRPr="00881432" w:rsidRDefault="00741AF6" w:rsidP="00741AF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Bash</w:t>
            </w:r>
          </w:p>
          <w:p w14:paraId="1DBF4139" w14:textId="77777777" w:rsidR="00741AF6" w:rsidRPr="00881432" w:rsidRDefault="00741AF6" w:rsidP="00741AF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156A9B73" wp14:editId="35DA4A78">
                  <wp:extent cx="1941329" cy="89466"/>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5" cstate="print"/>
                          <a:stretch>
                            <a:fillRect/>
                          </a:stretch>
                        </pic:blipFill>
                        <pic:spPr>
                          <a:xfrm>
                            <a:off x="0" y="0"/>
                            <a:ext cx="1941329" cy="89466"/>
                          </a:xfrm>
                          <a:prstGeom prst="rect">
                            <a:avLst/>
                          </a:prstGeom>
                        </pic:spPr>
                      </pic:pic>
                    </a:graphicData>
                  </a:graphic>
                </wp:inline>
              </w:drawing>
            </w:r>
          </w:p>
          <w:p w14:paraId="4D35DFAE" w14:textId="77777777" w:rsidR="00741AF6" w:rsidRPr="00881432" w:rsidRDefault="00741AF6" w:rsidP="00741AF6">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Excellent</w:t>
            </w:r>
          </w:p>
          <w:p w14:paraId="26D2E3FD" w14:textId="77777777" w:rsidR="00741AF6" w:rsidRPr="00881432" w:rsidRDefault="00741AF6" w:rsidP="00741AF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Python</w:t>
            </w:r>
          </w:p>
          <w:p w14:paraId="03812938" w14:textId="77777777" w:rsidR="00741AF6" w:rsidRPr="00881432" w:rsidRDefault="00741AF6" w:rsidP="00741AF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1267A035" wp14:editId="2C79D717">
                  <wp:extent cx="1941329" cy="89466"/>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7" cstate="print"/>
                          <a:stretch>
                            <a:fillRect/>
                          </a:stretch>
                        </pic:blipFill>
                        <pic:spPr>
                          <a:xfrm>
                            <a:off x="0" y="0"/>
                            <a:ext cx="1941329" cy="89466"/>
                          </a:xfrm>
                          <a:prstGeom prst="rect">
                            <a:avLst/>
                          </a:prstGeom>
                        </pic:spPr>
                      </pic:pic>
                    </a:graphicData>
                  </a:graphic>
                </wp:inline>
              </w:drawing>
            </w:r>
          </w:p>
          <w:p w14:paraId="0D1707B0" w14:textId="77777777" w:rsidR="00741AF6" w:rsidRPr="00881432" w:rsidRDefault="009A27B3" w:rsidP="00741AF6">
            <w:pPr>
              <w:pStyle w:val="txtright"/>
              <w:spacing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Bien</w:t>
            </w:r>
          </w:p>
          <w:p w14:paraId="478EA335" w14:textId="77777777" w:rsidR="00741AF6" w:rsidRPr="00881432" w:rsidRDefault="00741AF6" w:rsidP="00741AF6">
            <w:pPr>
              <w:pStyle w:val="p"/>
              <w:spacing w:before="200"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C++, Java, Groovy</w:t>
            </w:r>
          </w:p>
          <w:p w14:paraId="461811E7" w14:textId="77777777" w:rsidR="00741AF6" w:rsidRPr="00881432" w:rsidRDefault="00741AF6" w:rsidP="00741AF6">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593D4BEB" wp14:editId="1F9669EA">
                  <wp:extent cx="1941329" cy="89466"/>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7" cstate="print"/>
                          <a:stretch>
                            <a:fillRect/>
                          </a:stretch>
                        </pic:blipFill>
                        <pic:spPr>
                          <a:xfrm>
                            <a:off x="0" y="0"/>
                            <a:ext cx="1941329" cy="89466"/>
                          </a:xfrm>
                          <a:prstGeom prst="rect">
                            <a:avLst/>
                          </a:prstGeom>
                        </pic:spPr>
                      </pic:pic>
                    </a:graphicData>
                  </a:graphic>
                </wp:inline>
              </w:drawing>
            </w:r>
          </w:p>
          <w:p w14:paraId="2473A91B" w14:textId="77777777" w:rsidR="00741AF6" w:rsidRPr="00881432" w:rsidRDefault="009A27B3" w:rsidP="00741AF6">
            <w:pPr>
              <w:pStyle w:val="txtright"/>
              <w:spacing w:line="360" w:lineRule="atLeast"/>
              <w:ind w:left="300" w:right="300"/>
              <w:rPr>
                <w:rStyle w:val="singlecolumnspanpaddedlinenth-child1"/>
                <w:rFonts w:ascii="Century Gothic" w:eastAsia="Century Gothic" w:hAnsi="Century Gothic" w:cs="Century Gothic"/>
                <w:color w:val="FFFFFF"/>
                <w:sz w:val="22"/>
                <w:szCs w:val="22"/>
                <w:lang w:val="fr-CA"/>
              </w:rPr>
            </w:pPr>
            <w:r w:rsidRPr="00881432">
              <w:rPr>
                <w:rStyle w:val="singlecolumnspanpaddedlinenth-child1"/>
                <w:rFonts w:ascii="Century Gothic" w:eastAsia="Century Gothic" w:hAnsi="Century Gothic" w:cs="Century Gothic"/>
                <w:color w:val="FFFFFF"/>
                <w:sz w:val="22"/>
                <w:szCs w:val="22"/>
                <w:lang w:val="fr-CA"/>
              </w:rPr>
              <w:t>Bien</w:t>
            </w:r>
          </w:p>
          <w:p w14:paraId="042B30A7" w14:textId="77777777" w:rsidR="0097463E" w:rsidRPr="00881432" w:rsidRDefault="0097463E" w:rsidP="0097463E">
            <w:pPr>
              <w:pStyle w:val="p"/>
              <w:spacing w:before="200" w:line="360" w:lineRule="atLeast"/>
              <w:ind w:left="300" w:right="300"/>
              <w:rPr>
                <w:rStyle w:val="singlecolumnspanpaddedlinenth-child1"/>
                <w:rFonts w:ascii="Century Gothic" w:eastAsia="Century Gothic" w:hAnsi="Century Gothic" w:cs="Century Gothic"/>
                <w:color w:val="FFFFFF"/>
                <w:sz w:val="20"/>
                <w:szCs w:val="20"/>
                <w:lang w:val="fr-CA"/>
              </w:rPr>
            </w:pPr>
            <w:r w:rsidRPr="00881432">
              <w:rPr>
                <w:rStyle w:val="singlecolumnspanpaddedlinenth-child1"/>
                <w:rFonts w:ascii="Century Gothic" w:eastAsia="Century Gothic" w:hAnsi="Century Gothic" w:cs="Century Gothic"/>
                <w:color w:val="FFFFFF"/>
                <w:sz w:val="20"/>
                <w:szCs w:val="20"/>
                <w:lang w:val="fr-CA"/>
              </w:rPr>
              <w:t xml:space="preserve">SQL </w:t>
            </w:r>
            <w:r w:rsidR="00EC0032" w:rsidRPr="00881432">
              <w:rPr>
                <w:rStyle w:val="singlecolumnspanpaddedlinenth-child1"/>
                <w:rFonts w:ascii="Century Gothic" w:eastAsia="Century Gothic" w:hAnsi="Century Gothic" w:cs="Century Gothic"/>
                <w:color w:val="FFFFFF"/>
                <w:sz w:val="20"/>
                <w:szCs w:val="20"/>
                <w:lang w:val="fr-CA"/>
              </w:rPr>
              <w:t>et</w:t>
            </w:r>
            <w:r w:rsidRPr="00881432">
              <w:rPr>
                <w:rStyle w:val="singlecolumnspanpaddedlinenth-child1"/>
                <w:rFonts w:ascii="Century Gothic" w:eastAsia="Century Gothic" w:hAnsi="Century Gothic" w:cs="Century Gothic"/>
                <w:color w:val="FFFFFF"/>
                <w:sz w:val="20"/>
                <w:szCs w:val="20"/>
                <w:lang w:val="fr-CA"/>
              </w:rPr>
              <w:t xml:space="preserve"> No-SQL DB</w:t>
            </w:r>
          </w:p>
          <w:p w14:paraId="07F620DB" w14:textId="77777777" w:rsidR="0097463E" w:rsidRPr="00881432" w:rsidRDefault="0097463E" w:rsidP="0097463E">
            <w:pPr>
              <w:pStyle w:val="ratvcontainer"/>
              <w:ind w:left="300" w:right="300"/>
              <w:rPr>
                <w:rStyle w:val="divdocumentleft-box"/>
                <w:rFonts w:ascii="Century Gothic" w:eastAsia="Century Gothic" w:hAnsi="Century Gothic" w:cs="Century Gothic"/>
                <w:sz w:val="22"/>
                <w:szCs w:val="22"/>
                <w:shd w:val="clear" w:color="auto" w:fill="auto"/>
                <w:lang w:val="fr-CA"/>
              </w:rPr>
            </w:pPr>
            <w:r w:rsidRPr="00881432">
              <w:rPr>
                <w:rStyle w:val="divdocumentleft-box"/>
                <w:rFonts w:ascii="Century Gothic" w:eastAsia="Century Gothic" w:hAnsi="Century Gothic" w:cs="Century Gothic"/>
                <w:noProof/>
                <w:sz w:val="22"/>
                <w:szCs w:val="22"/>
                <w:shd w:val="clear" w:color="auto" w:fill="auto"/>
              </w:rPr>
              <w:drawing>
                <wp:inline distT="0" distB="0" distL="0" distR="0" wp14:anchorId="6869ECEE" wp14:editId="42B345C5">
                  <wp:extent cx="1941329" cy="89466"/>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cstate="print"/>
                          <a:stretch>
                            <a:fillRect/>
                          </a:stretch>
                        </pic:blipFill>
                        <pic:spPr>
                          <a:xfrm>
                            <a:off x="0" y="0"/>
                            <a:ext cx="1941329" cy="89466"/>
                          </a:xfrm>
                          <a:prstGeom prst="rect">
                            <a:avLst/>
                          </a:prstGeom>
                        </pic:spPr>
                      </pic:pic>
                    </a:graphicData>
                  </a:graphic>
                </wp:inline>
              </w:drawing>
            </w:r>
          </w:p>
          <w:p w14:paraId="2E711D2E" w14:textId="71409CFB" w:rsidR="00CA21B1" w:rsidRPr="00881432" w:rsidRDefault="009A27B3" w:rsidP="00210D73">
            <w:pPr>
              <w:pStyle w:val="txtright"/>
              <w:spacing w:line="360" w:lineRule="atLeast"/>
              <w:ind w:left="300" w:right="300"/>
              <w:rPr>
                <w:rStyle w:val="divdocumentleft-box"/>
                <w:rFonts w:ascii="Century Gothic" w:eastAsia="Century Gothic" w:hAnsi="Century Gothic" w:cs="Century Gothic"/>
                <w:sz w:val="22"/>
                <w:szCs w:val="22"/>
                <w:shd w:val="clear" w:color="auto" w:fill="auto"/>
                <w:lang w:val="fr-CA"/>
              </w:rPr>
            </w:pPr>
            <w:r w:rsidRPr="00881432">
              <w:rPr>
                <w:rStyle w:val="singlecolumnspanpaddedlinenth-child1"/>
                <w:rFonts w:ascii="Century Gothic" w:eastAsia="Century Gothic" w:hAnsi="Century Gothic" w:cs="Century Gothic"/>
                <w:color w:val="FFFFFF"/>
                <w:sz w:val="22"/>
                <w:szCs w:val="22"/>
                <w:lang w:val="fr-CA"/>
              </w:rPr>
              <w:t>Très Bien</w:t>
            </w:r>
          </w:p>
        </w:tc>
        <w:tc>
          <w:tcPr>
            <w:tcW w:w="8560" w:type="dxa"/>
            <w:tcMar>
              <w:top w:w="300" w:type="dxa"/>
              <w:left w:w="0" w:type="dxa"/>
              <w:bottom w:w="300" w:type="dxa"/>
              <w:right w:w="0" w:type="dxa"/>
            </w:tcMar>
            <w:hideMark/>
          </w:tcPr>
          <w:p w14:paraId="44794826" w14:textId="77777777" w:rsidR="00CA21B1" w:rsidRPr="0033768F" w:rsidRDefault="00032566">
            <w:pPr>
              <w:pStyle w:val="divdocumentleft-boxsectionnth-child1sectiongapdiv"/>
              <w:spacing w:line="400" w:lineRule="atLeast"/>
              <w:rPr>
                <w:rStyle w:val="divdocumentright-box"/>
                <w:rFonts w:ascii="Century Gothic" w:eastAsia="Century Gothic" w:hAnsi="Century Gothic" w:cs="Century Gothic"/>
                <w:sz w:val="20"/>
                <w:szCs w:val="20"/>
                <w:lang w:val="fr-CA"/>
              </w:rPr>
            </w:pPr>
            <w:r w:rsidRPr="0033768F">
              <w:rPr>
                <w:rStyle w:val="divdocumentright-box"/>
                <w:rFonts w:ascii="Century Gothic" w:eastAsia="Century Gothic" w:hAnsi="Century Gothic" w:cs="Century Gothic"/>
                <w:sz w:val="20"/>
                <w:szCs w:val="20"/>
                <w:lang w:val="fr-CA"/>
              </w:rPr>
              <w:lastRenderedPageBreak/>
              <w:t> </w:t>
            </w:r>
          </w:p>
          <w:p w14:paraId="7BD1BCDB" w14:textId="77777777" w:rsidR="00B016DA" w:rsidRPr="0033768F" w:rsidRDefault="00B016DA" w:rsidP="00B016DA">
            <w:pPr>
              <w:pStyle w:val="p"/>
              <w:spacing w:line="360" w:lineRule="atLeast"/>
              <w:ind w:left="300" w:right="300"/>
              <w:rPr>
                <w:rStyle w:val="divdocumentright-box"/>
                <w:rFonts w:ascii="Century Gothic" w:eastAsia="Century Gothic" w:hAnsi="Century Gothic" w:cs="Century Gothic"/>
                <w:sz w:val="20"/>
                <w:szCs w:val="20"/>
                <w:lang w:val="fr-CA"/>
              </w:rPr>
            </w:pPr>
            <w:r w:rsidRPr="0033768F">
              <w:rPr>
                <w:rStyle w:val="divdocumentright-box"/>
                <w:rFonts w:ascii="Century Gothic" w:eastAsia="Century Gothic" w:hAnsi="Century Gothic" w:cs="Century Gothic"/>
                <w:sz w:val="20"/>
                <w:szCs w:val="20"/>
                <w:lang w:val="fr-CA"/>
              </w:rPr>
              <w:t>Professionnel assidu, capable d'évaluer et de résoudre les problèmes rapidement et efficacement avec plus de 10 ans d'expérience dans l'environnement de production.</w:t>
            </w:r>
          </w:p>
          <w:p w14:paraId="384722B5" w14:textId="77777777" w:rsidR="00B016DA" w:rsidRPr="0033768F" w:rsidRDefault="00B016DA" w:rsidP="00B016DA">
            <w:pPr>
              <w:pStyle w:val="p"/>
              <w:spacing w:line="360" w:lineRule="atLeast"/>
              <w:ind w:left="300" w:right="300"/>
              <w:rPr>
                <w:rStyle w:val="divdocumentright-box"/>
                <w:rFonts w:ascii="Century Gothic" w:eastAsia="Century Gothic" w:hAnsi="Century Gothic" w:cs="Century Gothic"/>
                <w:sz w:val="20"/>
                <w:szCs w:val="20"/>
                <w:lang w:val="fr-CA"/>
              </w:rPr>
            </w:pPr>
            <w:r w:rsidRPr="0033768F">
              <w:rPr>
                <w:rStyle w:val="divdocumentright-box"/>
                <w:rFonts w:ascii="Century Gothic" w:eastAsia="Century Gothic" w:hAnsi="Century Gothic" w:cs="Century Gothic"/>
                <w:sz w:val="20"/>
                <w:szCs w:val="20"/>
                <w:lang w:val="fr-CA"/>
              </w:rPr>
              <w:t>Professionnel axé sur les résultats, résolvant les problèmes avec des solutions adaptées à une vision à long terme.</w:t>
            </w:r>
          </w:p>
          <w:p w14:paraId="1C0B4B0E" w14:textId="77777777" w:rsidR="00B016DA" w:rsidRPr="0033768F" w:rsidRDefault="00B016DA" w:rsidP="00B016DA">
            <w:pPr>
              <w:pStyle w:val="p"/>
              <w:spacing w:line="360" w:lineRule="atLeast"/>
              <w:ind w:left="300" w:right="300"/>
              <w:rPr>
                <w:rStyle w:val="divdocumentright-box"/>
                <w:rFonts w:ascii="Century Gothic" w:eastAsia="Century Gothic" w:hAnsi="Century Gothic" w:cs="Century Gothic"/>
                <w:sz w:val="20"/>
                <w:szCs w:val="20"/>
                <w:lang w:val="fr-CA"/>
              </w:rPr>
            </w:pPr>
            <w:r w:rsidRPr="0033768F">
              <w:rPr>
                <w:rStyle w:val="divdocumentright-box"/>
                <w:rFonts w:ascii="Century Gothic" w:eastAsia="Century Gothic" w:hAnsi="Century Gothic" w:cs="Century Gothic"/>
                <w:sz w:val="20"/>
                <w:szCs w:val="20"/>
                <w:lang w:val="fr-CA"/>
              </w:rPr>
              <w:t>Autonome, motivé, débrouillard, polyvalent et très adaptable à tout type de situation ou d'environnement.</w:t>
            </w:r>
          </w:p>
          <w:p w14:paraId="784B0EA1" w14:textId="77777777" w:rsidR="00B016DA" w:rsidRPr="0033768F" w:rsidRDefault="00B016DA" w:rsidP="00B016DA">
            <w:pPr>
              <w:pStyle w:val="p"/>
              <w:spacing w:line="360" w:lineRule="atLeast"/>
              <w:ind w:left="300" w:right="300"/>
              <w:rPr>
                <w:rStyle w:val="divdocumentright-box"/>
                <w:rFonts w:ascii="Century Gothic" w:eastAsia="Century Gothic" w:hAnsi="Century Gothic" w:cs="Century Gothic"/>
                <w:sz w:val="20"/>
                <w:szCs w:val="20"/>
                <w:lang w:val="fr-CA"/>
              </w:rPr>
            </w:pPr>
            <w:r w:rsidRPr="0033768F">
              <w:rPr>
                <w:rStyle w:val="divdocumentright-box"/>
                <w:rFonts w:ascii="Century Gothic" w:eastAsia="Century Gothic" w:hAnsi="Century Gothic" w:cs="Century Gothic"/>
                <w:sz w:val="20"/>
                <w:szCs w:val="20"/>
                <w:lang w:val="fr-CA"/>
              </w:rPr>
              <w:t>Capable d'identifier, de rationaliser et d'automatiser les tâches répétitives.</w:t>
            </w:r>
          </w:p>
          <w:p w14:paraId="727D3FAE" w14:textId="77777777" w:rsidR="00CA21B1" w:rsidRPr="00881432" w:rsidRDefault="00032566">
            <w:pPr>
              <w:pStyle w:val="divdocumentsectiongapdiv"/>
              <w:rPr>
                <w:rStyle w:val="divdocumentright-box"/>
                <w:rFonts w:ascii="Century Gothic" w:eastAsia="Century Gothic" w:hAnsi="Century Gothic" w:cs="Century Gothic"/>
                <w:sz w:val="14"/>
                <w:szCs w:val="14"/>
                <w:lang w:val="fr-CA"/>
              </w:rPr>
            </w:pPr>
            <w:r w:rsidRPr="00881432">
              <w:rPr>
                <w:rStyle w:val="divdocumentright-box"/>
                <w:rFonts w:ascii="Century Gothic" w:eastAsia="Century Gothic" w:hAnsi="Century Gothic" w:cs="Century Gothic"/>
                <w:sz w:val="14"/>
                <w:szCs w:val="14"/>
                <w:lang w:val="fr-CA"/>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CA21B1" w:rsidRPr="00881432" w14:paraId="1F98ADAD" w14:textId="77777777">
              <w:trPr>
                <w:tblCellSpacing w:w="0" w:type="dxa"/>
              </w:trPr>
              <w:tc>
                <w:tcPr>
                  <w:tcW w:w="5000" w:type="pct"/>
                  <w:shd w:val="clear" w:color="auto" w:fill="FFFFFF"/>
                  <w:tcMar>
                    <w:top w:w="60" w:type="dxa"/>
                    <w:left w:w="300" w:type="dxa"/>
                    <w:bottom w:w="60" w:type="dxa"/>
                    <w:right w:w="300" w:type="dxa"/>
                  </w:tcMar>
                  <w:vAlign w:val="bottom"/>
                  <w:hideMark/>
                </w:tcPr>
                <w:p w14:paraId="4A00E687" w14:textId="77777777" w:rsidR="00CA21B1" w:rsidRPr="00881432" w:rsidRDefault="005A0EF8">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rPr>
                      <w:rStyle w:val="divdocumentleft-boxdivsectiontitle"/>
                      <w:rFonts w:ascii="Century Gothic" w:eastAsia="Century Gothic" w:hAnsi="Century Gothic" w:cs="Century Gothic"/>
                      <w:b/>
                      <w:bCs/>
                      <w:color w:val="002E58"/>
                      <w:sz w:val="32"/>
                      <w:szCs w:val="32"/>
                      <w:shd w:val="clear" w:color="auto" w:fill="auto"/>
                      <w:lang w:val="fr-CA"/>
                    </w:rPr>
                  </w:pPr>
                  <w:r>
                    <w:rPr>
                      <w:rStyle w:val="divdocumentleft-boxdivsectiontitle"/>
                      <w:rFonts w:ascii="Century Gothic" w:eastAsia="Century Gothic" w:hAnsi="Century Gothic" w:cs="Century Gothic"/>
                      <w:b/>
                      <w:bCs/>
                      <w:color w:val="002E58"/>
                      <w:sz w:val="32"/>
                      <w:szCs w:val="32"/>
                      <w:shd w:val="clear" w:color="auto" w:fill="auto"/>
                      <w:lang w:val="fr-CA"/>
                    </w:rPr>
                    <w:t xml:space="preserve">Expérience </w:t>
                  </w:r>
                  <w:r w:rsidR="008C3CB7">
                    <w:rPr>
                      <w:rStyle w:val="divdocumentleft-boxdivsectiontitle"/>
                      <w:rFonts w:ascii="Century Gothic" w:eastAsia="Century Gothic" w:hAnsi="Century Gothic" w:cs="Century Gothic"/>
                      <w:b/>
                      <w:bCs/>
                      <w:color w:val="002E58"/>
                      <w:sz w:val="32"/>
                      <w:szCs w:val="32"/>
                      <w:shd w:val="clear" w:color="auto" w:fill="auto"/>
                      <w:lang w:val="fr-CA"/>
                    </w:rPr>
                    <w:t>professionnelle</w:t>
                  </w:r>
                </w:p>
              </w:tc>
            </w:tr>
          </w:tbl>
          <w:p w14:paraId="3F4B7727" w14:textId="77777777" w:rsidR="00CA21B1" w:rsidRPr="00881432" w:rsidRDefault="00032566">
            <w:pPr>
              <w:pStyle w:val="left-boxheadinggapdiv"/>
              <w:rPr>
                <w:rStyle w:val="divdocumentright-box"/>
                <w:rFonts w:ascii="Century Gothic" w:eastAsia="Century Gothic" w:hAnsi="Century Gothic" w:cs="Century Gothic"/>
                <w:lang w:val="fr-CA"/>
              </w:rPr>
            </w:pPr>
            <w:r w:rsidRPr="00881432">
              <w:rPr>
                <w:rStyle w:val="divdocumentright-box"/>
                <w:rFonts w:ascii="Century Gothic" w:eastAsia="Century Gothic" w:hAnsi="Century Gothic" w:cs="Century Gothic"/>
                <w:lang w:val="fr-CA"/>
              </w:rPr>
              <w:t> </w:t>
            </w: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210D73" w:rsidRPr="008C3CB7" w14:paraId="32075A39" w14:textId="77777777">
              <w:trPr>
                <w:tblCellSpacing w:w="0" w:type="dxa"/>
              </w:trPr>
              <w:tc>
                <w:tcPr>
                  <w:tcW w:w="300" w:type="dxa"/>
                  <w:tcMar>
                    <w:top w:w="0" w:type="dxa"/>
                    <w:left w:w="0" w:type="dxa"/>
                    <w:bottom w:w="0" w:type="dxa"/>
                    <w:right w:w="0" w:type="dxa"/>
                  </w:tcMar>
                </w:tcPr>
                <w:p w14:paraId="65045ED7" w14:textId="77777777" w:rsidR="00210D73" w:rsidRPr="00881432" w:rsidRDefault="00210D73">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p>
              </w:tc>
              <w:tc>
                <w:tcPr>
                  <w:tcW w:w="1300" w:type="dxa"/>
                  <w:tcMar>
                    <w:top w:w="0" w:type="dxa"/>
                    <w:left w:w="0" w:type="dxa"/>
                    <w:bottom w:w="0" w:type="dxa"/>
                    <w:right w:w="0" w:type="dxa"/>
                  </w:tcMar>
                </w:tcPr>
                <w:p w14:paraId="73B74C52" w14:textId="53616412" w:rsidR="00210D73" w:rsidRPr="00881432" w:rsidRDefault="00210D73" w:rsidP="0054269B">
                  <w:pPr>
                    <w:pStyle w:val="divdocumentemptycellParagraph"/>
                    <w:spacing w:line="360" w:lineRule="atLeast"/>
                    <w:rPr>
                      <w:rStyle w:val="divdocumentjobdates"/>
                      <w:rFonts w:ascii="Century Gothic" w:eastAsia="Century Gothic" w:hAnsi="Century Gothic" w:cs="Century Gothic"/>
                      <w:color w:val="343434"/>
                      <w:spacing w:val="4"/>
                      <w:lang w:val="fr-CA"/>
                    </w:rPr>
                  </w:pPr>
                  <w:r w:rsidRPr="00881432">
                    <w:rPr>
                      <w:rStyle w:val="divdocumentjobdates"/>
                      <w:rFonts w:ascii="Century Gothic" w:eastAsia="Century Gothic" w:hAnsi="Century Gothic" w:cs="Century Gothic"/>
                      <w:color w:val="343434"/>
                      <w:spacing w:val="4"/>
                      <w:lang w:val="fr-CA"/>
                    </w:rPr>
                    <w:t>2018-01</w:t>
                  </w:r>
                  <w:r w:rsidRPr="00881432">
                    <w:rPr>
                      <w:rStyle w:val="span"/>
                      <w:rFonts w:ascii="Century Gothic" w:eastAsia="Century Gothic" w:hAnsi="Century Gothic" w:cs="Century Gothic"/>
                      <w:color w:val="343434"/>
                      <w:spacing w:val="4"/>
                      <w:sz w:val="22"/>
                      <w:szCs w:val="22"/>
                      <w:lang w:val="fr-CA"/>
                    </w:rPr>
                    <w:t xml:space="preserve"> – </w:t>
                  </w:r>
                  <w:r>
                    <w:rPr>
                      <w:rStyle w:val="divdocumentjobdates"/>
                      <w:rFonts w:ascii="Century Gothic" w:eastAsia="Century Gothic" w:hAnsi="Century Gothic" w:cs="Century Gothic"/>
                      <w:color w:val="343434"/>
                      <w:spacing w:val="4"/>
                      <w:lang w:val="fr-CA"/>
                    </w:rPr>
                    <w:t>2021-08</w:t>
                  </w:r>
                </w:p>
              </w:tc>
              <w:tc>
                <w:tcPr>
                  <w:tcW w:w="520" w:type="dxa"/>
                  <w:tcMar>
                    <w:top w:w="0" w:type="dxa"/>
                    <w:left w:w="0" w:type="dxa"/>
                    <w:bottom w:w="0" w:type="dxa"/>
                    <w:right w:w="0" w:type="dxa"/>
                  </w:tcMar>
                </w:tcPr>
                <w:p w14:paraId="59F7ED68" w14:textId="77777777" w:rsidR="00210D73" w:rsidRPr="00881432" w:rsidRDefault="00210D73">
                  <w:pPr>
                    <w:pStyle w:val="divdocumentemptycellParagraph"/>
                    <w:spacing w:line="360" w:lineRule="atLeast"/>
                    <w:rPr>
                      <w:rStyle w:val="divdocumentright-boxdatetablepindcell"/>
                      <w:rFonts w:ascii="Century Gothic" w:eastAsia="Century Gothic" w:hAnsi="Century Gothic" w:cs="Century Gothic"/>
                      <w:color w:val="343434"/>
                      <w:spacing w:val="4"/>
                      <w:sz w:val="22"/>
                      <w:szCs w:val="22"/>
                      <w:lang w:val="fr-CA"/>
                    </w:rPr>
                  </w:pPr>
                </w:p>
              </w:tc>
              <w:tc>
                <w:tcPr>
                  <w:tcW w:w="6440" w:type="dxa"/>
                  <w:tcMar>
                    <w:top w:w="0" w:type="dxa"/>
                    <w:left w:w="0" w:type="dxa"/>
                    <w:bottom w:w="0" w:type="dxa"/>
                    <w:right w:w="0" w:type="dxa"/>
                  </w:tcMar>
                </w:tcPr>
                <w:p w14:paraId="4F9A5B97" w14:textId="765301E6" w:rsidR="00210D73" w:rsidRDefault="00210D73" w:rsidP="00210D73">
                  <w:pPr>
                    <w:pStyle w:val="divdocumentright-boxsectionexperiencesinglecolumnpaddedline"/>
                    <w:spacing w:line="360" w:lineRule="atLeast"/>
                    <w:ind w:right="300"/>
                    <w:rPr>
                      <w:rStyle w:val="divdocumentjobtitle"/>
                      <w:rFonts w:ascii="Century Gothic" w:eastAsia="Century Gothic" w:hAnsi="Century Gothic" w:cs="Century Gothic"/>
                      <w:b/>
                      <w:bCs/>
                      <w:color w:val="343434"/>
                      <w:spacing w:val="4"/>
                      <w:sz w:val="26"/>
                      <w:szCs w:val="26"/>
                      <w:lang w:val="fr-CA"/>
                    </w:rPr>
                  </w:pPr>
                  <w:r>
                    <w:rPr>
                      <w:rStyle w:val="divdocumentjobtitle"/>
                      <w:rFonts w:ascii="Century Gothic" w:eastAsia="Century Gothic" w:hAnsi="Century Gothic" w:cs="Century Gothic"/>
                      <w:b/>
                      <w:bCs/>
                      <w:color w:val="343434"/>
                      <w:spacing w:val="4"/>
                      <w:sz w:val="26"/>
                      <w:szCs w:val="26"/>
                      <w:lang w:val="fr-CA"/>
                    </w:rPr>
                    <w:t xml:space="preserve">Consultanat </w:t>
                  </w:r>
                  <w:r w:rsidRPr="0033768F">
                    <w:rPr>
                      <w:rStyle w:val="divdocumentjobtitle"/>
                      <w:rFonts w:ascii="Century Gothic" w:eastAsia="Century Gothic" w:hAnsi="Century Gothic" w:cs="Century Gothic"/>
                      <w:b/>
                      <w:bCs/>
                      <w:color w:val="343434"/>
                      <w:spacing w:val="4"/>
                      <w:sz w:val="26"/>
                      <w:szCs w:val="26"/>
                      <w:lang w:val="fr-CA"/>
                    </w:rPr>
                    <w:t>DevOps</w:t>
                  </w:r>
                </w:p>
                <w:p w14:paraId="3BA3248B" w14:textId="31534926" w:rsidR="00210D73" w:rsidRDefault="00210D73" w:rsidP="00210D73">
                  <w:pPr>
                    <w:pStyle w:val="divdocumentright-boxsectionexperiencesinglecolumnpaddedline"/>
                    <w:spacing w:before="80" w:line="360" w:lineRule="atLeast"/>
                    <w:ind w:right="300"/>
                    <w:rPr>
                      <w:rStyle w:val="span"/>
                      <w:rFonts w:ascii="Century Gothic" w:eastAsia="Century Gothic" w:hAnsi="Century Gothic" w:cs="Century Gothic"/>
                      <w:i/>
                      <w:iCs/>
                      <w:color w:val="343434"/>
                      <w:spacing w:val="4"/>
                      <w:sz w:val="20"/>
                      <w:szCs w:val="20"/>
                      <w:lang w:val="fr-CA"/>
                    </w:rPr>
                  </w:pPr>
                  <w:r>
                    <w:rPr>
                      <w:rStyle w:val="span"/>
                      <w:rFonts w:ascii="Century Gothic" w:eastAsia="Century Gothic" w:hAnsi="Century Gothic" w:cs="Century Gothic"/>
                      <w:i/>
                      <w:iCs/>
                      <w:color w:val="343434"/>
                      <w:spacing w:val="4"/>
                      <w:sz w:val="20"/>
                      <w:szCs w:val="20"/>
                    </w:rPr>
                    <w:t>Énergir</w:t>
                  </w:r>
                  <w:r w:rsidRPr="0033768F">
                    <w:rPr>
                      <w:rStyle w:val="span"/>
                      <w:rFonts w:ascii="Century Gothic" w:eastAsia="Century Gothic" w:hAnsi="Century Gothic" w:cs="Century Gothic"/>
                      <w:i/>
                      <w:iCs/>
                      <w:color w:val="343434"/>
                      <w:spacing w:val="4"/>
                      <w:sz w:val="20"/>
                      <w:szCs w:val="20"/>
                      <w:lang w:val="fr-CA"/>
                    </w:rPr>
                    <w:t>,</w:t>
                  </w:r>
                  <w:r w:rsidRPr="0033768F">
                    <w:rPr>
                      <w:rStyle w:val="divdocumentright-boxdatetablesinglecolumn"/>
                      <w:rFonts w:ascii="Century Gothic" w:eastAsia="Century Gothic" w:hAnsi="Century Gothic" w:cs="Century Gothic"/>
                      <w:i/>
                      <w:iCs/>
                      <w:color w:val="343434"/>
                      <w:spacing w:val="4"/>
                      <w:sz w:val="20"/>
                      <w:szCs w:val="20"/>
                      <w:lang w:val="fr-CA"/>
                    </w:rPr>
                    <w:t xml:space="preserve"> </w:t>
                  </w:r>
                  <w:r w:rsidRPr="0033768F">
                    <w:rPr>
                      <w:rStyle w:val="span"/>
                      <w:rFonts w:ascii="Century Gothic" w:eastAsia="Century Gothic" w:hAnsi="Century Gothic" w:cs="Century Gothic"/>
                      <w:i/>
                      <w:iCs/>
                      <w:color w:val="343434"/>
                      <w:spacing w:val="4"/>
                      <w:sz w:val="20"/>
                      <w:szCs w:val="20"/>
                      <w:lang w:val="fr-CA"/>
                    </w:rPr>
                    <w:t>Montréal, Québec</w:t>
                  </w:r>
                </w:p>
                <w:p w14:paraId="635694D2" w14:textId="0AB94FC4" w:rsidR="00210D73" w:rsidRPr="00210D73" w:rsidRDefault="00210D73" w:rsidP="00A73954">
                  <w:pPr>
                    <w:pStyle w:val="divdocumentli"/>
                    <w:numPr>
                      <w:ilvl w:val="0"/>
                      <w:numId w:val="1"/>
                    </w:numPr>
                    <w:spacing w:before="80" w:line="360" w:lineRule="atLeast"/>
                    <w:ind w:left="300" w:right="300" w:hanging="301"/>
                    <w:rPr>
                      <w:rStyle w:val="divdocumentright-boxdatetablesinglecolumn"/>
                      <w:rFonts w:ascii="Century Gothic" w:eastAsia="Century Gothic" w:hAnsi="Century Gothic" w:cs="Century Gothic"/>
                      <w:i/>
                      <w:iCs/>
                      <w:color w:val="343434"/>
                      <w:spacing w:val="4"/>
                      <w:sz w:val="20"/>
                      <w:szCs w:val="20"/>
                      <w:lang w:val="fr-CA"/>
                    </w:rPr>
                  </w:pPr>
                  <w:r w:rsidRPr="00210D73">
                    <w:rPr>
                      <w:rStyle w:val="divdocumentright-boxdatetablesinglecolumn"/>
                      <w:rFonts w:ascii="Century Gothic" w:eastAsia="Century Gothic" w:hAnsi="Century Gothic" w:cs="Century Gothic"/>
                      <w:color w:val="343434"/>
                      <w:spacing w:val="4"/>
                      <w:sz w:val="20"/>
                      <w:szCs w:val="20"/>
                      <w:lang w:val="fr-CA"/>
                    </w:rPr>
                    <w:t>Intro</w:t>
                  </w:r>
                  <w:r w:rsidR="007244FE">
                    <w:rPr>
                      <w:rStyle w:val="divdocumentright-boxdatetablesinglecolumn"/>
                      <w:rFonts w:ascii="Century Gothic" w:eastAsia="Century Gothic" w:hAnsi="Century Gothic" w:cs="Century Gothic"/>
                      <w:color w:val="343434"/>
                      <w:spacing w:val="4"/>
                      <w:sz w:val="20"/>
                      <w:szCs w:val="20"/>
                      <w:lang w:val="fr-CA"/>
                    </w:rPr>
                    <w:t>duc</w:t>
                  </w:r>
                  <w:r w:rsidRPr="00210D73">
                    <w:rPr>
                      <w:rStyle w:val="divdocumentright-boxdatetablesinglecolumn"/>
                      <w:rFonts w:ascii="Century Gothic" w:eastAsia="Century Gothic" w:hAnsi="Century Gothic" w:cs="Century Gothic"/>
                      <w:color w:val="343434"/>
                      <w:spacing w:val="4"/>
                      <w:sz w:val="20"/>
                      <w:szCs w:val="20"/>
                      <w:lang w:val="fr-CA"/>
                    </w:rPr>
                    <w:t xml:space="preserve">tion et implémetnation </w:t>
                  </w:r>
                  <w:r w:rsidR="007244FE">
                    <w:rPr>
                      <w:rStyle w:val="divdocumentright-boxdatetablesinglecolumn"/>
                      <w:rFonts w:ascii="Century Gothic" w:eastAsia="Century Gothic" w:hAnsi="Century Gothic" w:cs="Century Gothic"/>
                      <w:color w:val="343434"/>
                      <w:spacing w:val="4"/>
                      <w:sz w:val="20"/>
                      <w:szCs w:val="20"/>
                      <w:lang w:val="fr-CA"/>
                    </w:rPr>
                    <w:t>de plusieurs</w:t>
                  </w:r>
                  <w:r w:rsidRPr="00210D73">
                    <w:rPr>
                      <w:rStyle w:val="divdocumentright-boxdatetablesinglecolumn"/>
                      <w:rFonts w:ascii="Century Gothic" w:eastAsia="Century Gothic" w:hAnsi="Century Gothic" w:cs="Century Gothic"/>
                      <w:color w:val="343434"/>
                      <w:spacing w:val="4"/>
                      <w:sz w:val="20"/>
                      <w:szCs w:val="20"/>
                      <w:lang w:val="fr-CA"/>
                    </w:rPr>
                    <w:t xml:space="preserve"> principes DevOps dans différentes équipes produit</w:t>
                  </w:r>
                  <w:r w:rsidR="00770BC1">
                    <w:rPr>
                      <w:rStyle w:val="divdocumentright-boxdatetablesinglecolumn"/>
                      <w:rFonts w:ascii="Century Gothic" w:eastAsia="Century Gothic" w:hAnsi="Century Gothic" w:cs="Century Gothic"/>
                      <w:color w:val="343434"/>
                      <w:spacing w:val="4"/>
                      <w:sz w:val="20"/>
                      <w:szCs w:val="20"/>
                      <w:lang w:val="fr-CA"/>
                    </w:rPr>
                    <w:t>s</w:t>
                  </w:r>
                  <w:r w:rsidRPr="00210D73">
                    <w:rPr>
                      <w:rStyle w:val="divdocumentright-boxdatetablesinglecolumn"/>
                      <w:rFonts w:ascii="Century Gothic" w:eastAsia="Century Gothic" w:hAnsi="Century Gothic" w:cs="Century Gothic"/>
                      <w:color w:val="343434"/>
                      <w:spacing w:val="4"/>
                      <w:sz w:val="20"/>
                      <w:szCs w:val="20"/>
                      <w:lang w:val="fr-CA"/>
                    </w:rPr>
                    <w:t>.</w:t>
                  </w:r>
                </w:p>
                <w:p w14:paraId="2BB89B38" w14:textId="514E01E6" w:rsidR="00210D73" w:rsidRPr="00210D73" w:rsidRDefault="00210D73" w:rsidP="00A73954">
                  <w:pPr>
                    <w:pStyle w:val="divdocumentli"/>
                    <w:numPr>
                      <w:ilvl w:val="0"/>
                      <w:numId w:val="1"/>
                    </w:numPr>
                    <w:spacing w:before="80" w:line="360" w:lineRule="atLeast"/>
                    <w:ind w:left="300" w:right="300" w:hanging="301"/>
                    <w:rPr>
                      <w:rStyle w:val="divdocumentright-boxdatetablesinglecolumn"/>
                      <w:rFonts w:ascii="Century Gothic" w:eastAsia="Century Gothic" w:hAnsi="Century Gothic" w:cs="Century Gothic"/>
                      <w:i/>
                      <w:iCs/>
                      <w:color w:val="343434"/>
                      <w:spacing w:val="4"/>
                      <w:sz w:val="20"/>
                      <w:szCs w:val="20"/>
                      <w:lang w:val="fr-CA"/>
                    </w:rPr>
                  </w:pPr>
                  <w:r>
                    <w:rPr>
                      <w:rStyle w:val="divdocumentright-boxdatetablesinglecolumn"/>
                      <w:rFonts w:ascii="Century Gothic" w:eastAsia="Century Gothic" w:hAnsi="Century Gothic" w:cs="Century Gothic"/>
                      <w:color w:val="343434"/>
                      <w:spacing w:val="4"/>
                      <w:sz w:val="20"/>
                      <w:szCs w:val="20"/>
                      <w:lang w:val="fr-CA"/>
                    </w:rPr>
                    <w:t>Aide à la migration</w:t>
                  </w:r>
                  <w:r w:rsidR="00770BC1">
                    <w:rPr>
                      <w:rStyle w:val="divdocumentright-boxdatetablesinglecolumn"/>
                      <w:rFonts w:ascii="Century Gothic" w:eastAsia="Century Gothic" w:hAnsi="Century Gothic" w:cs="Century Gothic"/>
                      <w:color w:val="343434"/>
                      <w:spacing w:val="4"/>
                      <w:sz w:val="20"/>
                      <w:szCs w:val="20"/>
                      <w:lang w:val="fr-CA"/>
                    </w:rPr>
                    <w:t xml:space="preserve"> vers Azure pour plusieurs services critique dans le but de diminuer les couts d’opérations.</w:t>
                  </w:r>
                </w:p>
                <w:p w14:paraId="52E82AE1" w14:textId="4C7C2CCF" w:rsidR="00770BC1" w:rsidRPr="00770BC1" w:rsidRDefault="00770BC1" w:rsidP="00C01775">
                  <w:pPr>
                    <w:pStyle w:val="divdocumentli"/>
                    <w:numPr>
                      <w:ilvl w:val="0"/>
                      <w:numId w:val="1"/>
                    </w:numPr>
                    <w:spacing w:before="80"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Pr>
                      <w:rStyle w:val="divdocumentright-boxdatetablesinglecolumn"/>
                      <w:rFonts w:ascii="Century Gothic" w:eastAsia="Century Gothic" w:hAnsi="Century Gothic" w:cs="Century Gothic"/>
                      <w:color w:val="343434"/>
                      <w:spacing w:val="4"/>
                      <w:sz w:val="20"/>
                      <w:szCs w:val="20"/>
                      <w:lang w:val="fr-CA"/>
                    </w:rPr>
                    <w:t>Mmise en place de meilleure pratique pour diminuer le nombre de panne critique affectant la compagnie.</w:t>
                  </w:r>
                </w:p>
                <w:p w14:paraId="5B8E8FE4" w14:textId="54EF16FC" w:rsidR="00210D73" w:rsidRPr="00210D73" w:rsidRDefault="007244FE" w:rsidP="00C01775">
                  <w:pPr>
                    <w:pStyle w:val="divdocumentli"/>
                    <w:numPr>
                      <w:ilvl w:val="0"/>
                      <w:numId w:val="1"/>
                    </w:numPr>
                    <w:spacing w:before="80" w:line="360" w:lineRule="atLeast"/>
                    <w:ind w:left="300" w:right="300" w:hanging="301"/>
                    <w:rPr>
                      <w:rStyle w:val="divdocumentright-boxdatetablesinglecolumn"/>
                      <w:rFonts w:ascii="Century Gothic" w:eastAsia="Century Gothic" w:hAnsi="Century Gothic" w:cs="Century Gothic"/>
                      <w:i/>
                      <w:iCs/>
                      <w:color w:val="343434"/>
                      <w:spacing w:val="4"/>
                      <w:sz w:val="20"/>
                      <w:szCs w:val="20"/>
                      <w:lang w:val="fr-CA"/>
                    </w:rPr>
                  </w:pPr>
                  <w:r>
                    <w:rPr>
                      <w:rStyle w:val="divdocumentright-boxdatetablesinglecolumn"/>
                      <w:rFonts w:ascii="Century Gothic" w:eastAsia="Century Gothic" w:hAnsi="Century Gothic" w:cs="Century Gothic"/>
                      <w:color w:val="343434"/>
                      <w:spacing w:val="4"/>
                      <w:sz w:val="20"/>
                      <w:szCs w:val="20"/>
                      <w:lang w:val="fr-CA"/>
                    </w:rPr>
                    <w:t xml:space="preserve">Conception et </w:t>
                  </w:r>
                  <w:r w:rsidR="00770BC1">
                    <w:rPr>
                      <w:rStyle w:val="divdocumentright-boxdatetablesinglecolumn"/>
                      <w:rFonts w:ascii="Century Gothic" w:eastAsia="Century Gothic" w:hAnsi="Century Gothic" w:cs="Century Gothic"/>
                      <w:color w:val="343434"/>
                      <w:spacing w:val="4"/>
                      <w:sz w:val="20"/>
                      <w:szCs w:val="20"/>
                      <w:lang w:val="fr-CA"/>
                    </w:rPr>
                    <w:t>mise en place</w:t>
                  </w:r>
                  <w:r>
                    <w:rPr>
                      <w:rStyle w:val="divdocumentright-boxdatetablesinglecolumn"/>
                      <w:rFonts w:ascii="Century Gothic" w:eastAsia="Century Gothic" w:hAnsi="Century Gothic" w:cs="Century Gothic"/>
                      <w:color w:val="343434"/>
                      <w:spacing w:val="4"/>
                      <w:sz w:val="20"/>
                      <w:szCs w:val="20"/>
                      <w:lang w:val="fr-CA"/>
                    </w:rPr>
                    <w:t xml:space="preserve"> de plusieurs outils veannt aider </w:t>
                  </w:r>
                  <w:r w:rsidR="00770BC1">
                    <w:rPr>
                      <w:rStyle w:val="divdocumentright-boxdatetablesinglecolumn"/>
                      <w:rFonts w:ascii="Century Gothic" w:eastAsia="Century Gothic" w:hAnsi="Century Gothic" w:cs="Century Gothic"/>
                      <w:color w:val="343434"/>
                      <w:spacing w:val="4"/>
                      <w:sz w:val="20"/>
                      <w:szCs w:val="20"/>
                      <w:lang w:val="fr-CA"/>
                    </w:rPr>
                    <w:t>les différentes équipes avec leur solution Salesforce et d’intelligence d’affaire.</w:t>
                  </w:r>
                </w:p>
                <w:p w14:paraId="175BA64B" w14:textId="77777777" w:rsidR="00210D73" w:rsidRPr="0033768F" w:rsidRDefault="00210D73">
                  <w:pPr>
                    <w:pStyle w:val="divdocumentright-boxsectionexperiencesinglecolumnpaddedline"/>
                    <w:spacing w:line="360" w:lineRule="atLeast"/>
                    <w:ind w:right="300"/>
                    <w:rPr>
                      <w:rStyle w:val="divdocumentjobtitle"/>
                      <w:rFonts w:ascii="Century Gothic" w:eastAsia="Century Gothic" w:hAnsi="Century Gothic" w:cs="Century Gothic"/>
                      <w:b/>
                      <w:bCs/>
                      <w:color w:val="343434"/>
                      <w:spacing w:val="4"/>
                      <w:sz w:val="26"/>
                      <w:szCs w:val="26"/>
                      <w:lang w:val="fr-CA"/>
                    </w:rPr>
                  </w:pPr>
                </w:p>
              </w:tc>
            </w:tr>
            <w:tr w:rsidR="00CA21B1" w:rsidRPr="008C3CB7" w14:paraId="773E6B46" w14:textId="77777777">
              <w:trPr>
                <w:tblCellSpacing w:w="0" w:type="dxa"/>
              </w:trPr>
              <w:tc>
                <w:tcPr>
                  <w:tcW w:w="300" w:type="dxa"/>
                  <w:tcMar>
                    <w:top w:w="0" w:type="dxa"/>
                    <w:left w:w="0" w:type="dxa"/>
                    <w:bottom w:w="0" w:type="dxa"/>
                    <w:right w:w="0" w:type="dxa"/>
                  </w:tcMar>
                  <w:hideMark/>
                </w:tcPr>
                <w:p w14:paraId="4D26DA93" w14:textId="77777777"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0" w:type="dxa"/>
                    <w:left w:w="0" w:type="dxa"/>
                    <w:bottom w:w="0" w:type="dxa"/>
                    <w:right w:w="0" w:type="dxa"/>
                  </w:tcMar>
                  <w:hideMark/>
                </w:tcPr>
                <w:p w14:paraId="669C1736" w14:textId="347BDBFF" w:rsidR="00CA21B1" w:rsidRPr="00881432" w:rsidRDefault="00032566" w:rsidP="0054269B">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2018-01</w:t>
                  </w:r>
                  <w:r w:rsidRPr="00881432">
                    <w:rPr>
                      <w:rStyle w:val="span"/>
                      <w:rFonts w:ascii="Century Gothic" w:eastAsia="Century Gothic" w:hAnsi="Century Gothic" w:cs="Century Gothic"/>
                      <w:color w:val="343434"/>
                      <w:spacing w:val="4"/>
                      <w:sz w:val="22"/>
                      <w:szCs w:val="22"/>
                      <w:lang w:val="fr-CA"/>
                    </w:rPr>
                    <w:t xml:space="preserve"> </w:t>
                  </w:r>
                  <w:r w:rsidR="0054269B" w:rsidRPr="00881432">
                    <w:rPr>
                      <w:rStyle w:val="span"/>
                      <w:rFonts w:ascii="Century Gothic" w:eastAsia="Century Gothic" w:hAnsi="Century Gothic" w:cs="Century Gothic"/>
                      <w:color w:val="343434"/>
                      <w:spacing w:val="4"/>
                      <w:sz w:val="22"/>
                      <w:szCs w:val="22"/>
                      <w:lang w:val="fr-CA"/>
                    </w:rPr>
                    <w:t>–</w:t>
                  </w:r>
                  <w:r w:rsidRPr="00881432">
                    <w:rPr>
                      <w:rStyle w:val="span"/>
                      <w:rFonts w:ascii="Century Gothic" w:eastAsia="Century Gothic" w:hAnsi="Century Gothic" w:cs="Century Gothic"/>
                      <w:color w:val="343434"/>
                      <w:spacing w:val="4"/>
                      <w:sz w:val="22"/>
                      <w:szCs w:val="22"/>
                      <w:lang w:val="fr-CA"/>
                    </w:rPr>
                    <w:t xml:space="preserve"> </w:t>
                  </w:r>
                  <w:r w:rsidR="00210D73">
                    <w:rPr>
                      <w:rStyle w:val="divdocumentjobdates"/>
                      <w:rFonts w:ascii="Century Gothic" w:eastAsia="Century Gothic" w:hAnsi="Century Gothic" w:cs="Century Gothic"/>
                      <w:color w:val="343434"/>
                      <w:spacing w:val="4"/>
                      <w:lang w:val="fr-CA"/>
                    </w:rPr>
                    <w:t>2021-08</w:t>
                  </w:r>
                </w:p>
              </w:tc>
              <w:tc>
                <w:tcPr>
                  <w:tcW w:w="520" w:type="dxa"/>
                  <w:tcMar>
                    <w:top w:w="0" w:type="dxa"/>
                    <w:left w:w="0" w:type="dxa"/>
                    <w:bottom w:w="0" w:type="dxa"/>
                    <w:right w:w="0" w:type="dxa"/>
                  </w:tcMar>
                  <w:hideMark/>
                </w:tcPr>
                <w:p w14:paraId="0D335C58" w14:textId="77777777"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0" w:type="dxa"/>
                    <w:left w:w="0" w:type="dxa"/>
                    <w:bottom w:w="0" w:type="dxa"/>
                    <w:right w:w="0" w:type="dxa"/>
                  </w:tcMar>
                  <w:hideMark/>
                </w:tcPr>
                <w:p w14:paraId="066A5AC3" w14:textId="77777777" w:rsidR="00CA21B1" w:rsidRPr="0033768F" w:rsidRDefault="008D5155">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6"/>
                      <w:szCs w:val="26"/>
                      <w:lang w:val="fr-CA"/>
                    </w:rPr>
                  </w:pPr>
                  <w:r w:rsidRPr="0033768F">
                    <w:rPr>
                      <w:rStyle w:val="divdocumentjobtitle"/>
                      <w:rFonts w:ascii="Century Gothic" w:eastAsia="Century Gothic" w:hAnsi="Century Gothic" w:cs="Century Gothic"/>
                      <w:b/>
                      <w:bCs/>
                      <w:color w:val="343434"/>
                      <w:spacing w:val="4"/>
                      <w:sz w:val="26"/>
                      <w:szCs w:val="26"/>
                      <w:lang w:val="fr-CA"/>
                    </w:rPr>
                    <w:t xml:space="preserve">Ingénieur </w:t>
                  </w:r>
                  <w:r w:rsidR="00032566" w:rsidRPr="0033768F">
                    <w:rPr>
                      <w:rStyle w:val="divdocumentjobtitle"/>
                      <w:rFonts w:ascii="Century Gothic" w:eastAsia="Century Gothic" w:hAnsi="Century Gothic" w:cs="Century Gothic"/>
                      <w:b/>
                      <w:bCs/>
                      <w:color w:val="343434"/>
                      <w:spacing w:val="4"/>
                      <w:sz w:val="26"/>
                      <w:szCs w:val="26"/>
                      <w:lang w:val="fr-CA"/>
                    </w:rPr>
                    <w:t>DevOps</w:t>
                  </w:r>
                </w:p>
                <w:p w14:paraId="3928A68F" w14:textId="77777777" w:rsidR="00CA21B1" w:rsidRPr="0033768F" w:rsidRDefault="00032566">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0"/>
                      <w:szCs w:val="20"/>
                      <w:lang w:val="fr-CA"/>
                    </w:rPr>
                  </w:pPr>
                  <w:r w:rsidRPr="0033768F">
                    <w:rPr>
                      <w:rStyle w:val="span"/>
                      <w:rFonts w:ascii="Century Gothic" w:eastAsia="Century Gothic" w:hAnsi="Century Gothic" w:cs="Century Gothic"/>
                      <w:i/>
                      <w:iCs/>
                      <w:color w:val="343434"/>
                      <w:spacing w:val="4"/>
                      <w:sz w:val="20"/>
                      <w:szCs w:val="20"/>
                      <w:lang w:val="fr-CA"/>
                    </w:rPr>
                    <w:t>Tink,</w:t>
                  </w:r>
                  <w:r w:rsidRPr="0033768F">
                    <w:rPr>
                      <w:rStyle w:val="divdocumentright-boxdatetablesinglecolumn"/>
                      <w:rFonts w:ascii="Century Gothic" w:eastAsia="Century Gothic" w:hAnsi="Century Gothic" w:cs="Century Gothic"/>
                      <w:i/>
                      <w:iCs/>
                      <w:color w:val="343434"/>
                      <w:spacing w:val="4"/>
                      <w:sz w:val="20"/>
                      <w:szCs w:val="20"/>
                      <w:lang w:val="fr-CA"/>
                    </w:rPr>
                    <w:t xml:space="preserve"> </w:t>
                  </w:r>
                  <w:r w:rsidRPr="0033768F">
                    <w:rPr>
                      <w:rStyle w:val="span"/>
                      <w:rFonts w:ascii="Century Gothic" w:eastAsia="Century Gothic" w:hAnsi="Century Gothic" w:cs="Century Gothic"/>
                      <w:i/>
                      <w:iCs/>
                      <w:color w:val="343434"/>
                      <w:spacing w:val="4"/>
                      <w:sz w:val="20"/>
                      <w:szCs w:val="20"/>
                      <w:lang w:val="fr-CA"/>
                    </w:rPr>
                    <w:t>Montr</w:t>
                  </w:r>
                  <w:r w:rsidR="008D5155" w:rsidRPr="0033768F">
                    <w:rPr>
                      <w:rStyle w:val="span"/>
                      <w:rFonts w:ascii="Century Gothic" w:eastAsia="Century Gothic" w:hAnsi="Century Gothic" w:cs="Century Gothic"/>
                      <w:i/>
                      <w:iCs/>
                      <w:color w:val="343434"/>
                      <w:spacing w:val="4"/>
                      <w:sz w:val="20"/>
                      <w:szCs w:val="20"/>
                      <w:lang w:val="fr-CA"/>
                    </w:rPr>
                    <w:t>é</w:t>
                  </w:r>
                  <w:r w:rsidRPr="0033768F">
                    <w:rPr>
                      <w:rStyle w:val="span"/>
                      <w:rFonts w:ascii="Century Gothic" w:eastAsia="Century Gothic" w:hAnsi="Century Gothic" w:cs="Century Gothic"/>
                      <w:i/>
                      <w:iCs/>
                      <w:color w:val="343434"/>
                      <w:spacing w:val="4"/>
                      <w:sz w:val="20"/>
                      <w:szCs w:val="20"/>
                      <w:lang w:val="fr-CA"/>
                    </w:rPr>
                    <w:t>al, Québec</w:t>
                  </w:r>
                </w:p>
                <w:p w14:paraId="678A8CDF" w14:textId="24992E77" w:rsidR="00266FF6" w:rsidRPr="0033768F" w:rsidRDefault="00266FF6" w:rsidP="0033768F">
                  <w:pPr>
                    <w:pStyle w:val="divdocumentli"/>
                    <w:numPr>
                      <w:ilvl w:val="0"/>
                      <w:numId w:val="1"/>
                    </w:numPr>
                    <w:spacing w:line="360" w:lineRule="auto"/>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Appliquer les principes DevOps pour améliorer la productivité de mon équipe</w:t>
                  </w:r>
                  <w:r w:rsidR="00227FBC">
                    <w:rPr>
                      <w:rStyle w:val="divdocumentright-boxdatetablesinglecolumn"/>
                      <w:rFonts w:ascii="Century Gothic" w:eastAsia="Century Gothic" w:hAnsi="Century Gothic" w:cs="Century Gothic"/>
                      <w:color w:val="343434"/>
                      <w:spacing w:val="4"/>
                      <w:sz w:val="20"/>
                      <w:szCs w:val="20"/>
                      <w:lang w:val="fr-CA"/>
                    </w:rPr>
                    <w:t>.</w:t>
                  </w:r>
                </w:p>
                <w:p w14:paraId="494B2772" w14:textId="77777777" w:rsidR="00266FF6" w:rsidRPr="0033768F" w:rsidRDefault="00266FF6" w:rsidP="0033768F">
                  <w:pPr>
                    <w:pStyle w:val="divdocumentli"/>
                    <w:numPr>
                      <w:ilvl w:val="0"/>
                      <w:numId w:val="1"/>
                    </w:numPr>
                    <w:spacing w:line="360" w:lineRule="auto"/>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Conception et mise en œuvre du "Jenkins Pipeline as Code" pour rendre le travail quotidien plus efficace.</w:t>
                  </w:r>
                </w:p>
                <w:p w14:paraId="6335117C" w14:textId="77777777" w:rsidR="00266FF6" w:rsidRPr="0033768F" w:rsidRDefault="005A0EF8" w:rsidP="0033768F">
                  <w:pPr>
                    <w:pStyle w:val="divdocumentli"/>
                    <w:numPr>
                      <w:ilvl w:val="0"/>
                      <w:numId w:val="1"/>
                    </w:numPr>
                    <w:spacing w:line="360" w:lineRule="auto"/>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C</w:t>
                  </w:r>
                  <w:r w:rsidR="00266FF6" w:rsidRPr="0033768F">
                    <w:rPr>
                      <w:rStyle w:val="divdocumentright-boxdatetablesinglecolumn"/>
                      <w:rFonts w:ascii="Century Gothic" w:eastAsia="Century Gothic" w:hAnsi="Century Gothic" w:cs="Century Gothic"/>
                      <w:color w:val="343434"/>
                      <w:spacing w:val="4"/>
                      <w:sz w:val="20"/>
                      <w:szCs w:val="20"/>
                      <w:lang w:val="fr-CA"/>
                    </w:rPr>
                    <w:t>onception et mise en œuvre d'une série d'outils pour automatiser les mises à jour et les correctifs au niveau du système d'exploitation.</w:t>
                  </w:r>
                </w:p>
                <w:p w14:paraId="6438C1B3" w14:textId="77777777" w:rsidR="00266FF6" w:rsidRPr="0033768F" w:rsidRDefault="005A0EF8" w:rsidP="0033768F">
                  <w:pPr>
                    <w:pStyle w:val="divdocumentli"/>
                    <w:numPr>
                      <w:ilvl w:val="0"/>
                      <w:numId w:val="1"/>
                    </w:numPr>
                    <w:spacing w:line="360" w:lineRule="auto"/>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À</w:t>
                  </w:r>
                  <w:r w:rsidR="00266FF6" w:rsidRPr="0033768F">
                    <w:rPr>
                      <w:rStyle w:val="divdocumentright-boxdatetablesinglecolumn"/>
                      <w:rFonts w:ascii="Century Gothic" w:eastAsia="Century Gothic" w:hAnsi="Century Gothic" w:cs="Century Gothic"/>
                      <w:color w:val="343434"/>
                      <w:spacing w:val="4"/>
                      <w:sz w:val="20"/>
                      <w:szCs w:val="20"/>
                      <w:lang w:val="fr-CA"/>
                    </w:rPr>
                    <w:t xml:space="preserve"> travaill</w:t>
                  </w:r>
                  <w:r w:rsidRPr="0033768F">
                    <w:rPr>
                      <w:rStyle w:val="divdocumentright-boxdatetablesinglecolumn"/>
                      <w:rFonts w:ascii="Century Gothic" w:eastAsia="Century Gothic" w:hAnsi="Century Gothic" w:cs="Century Gothic"/>
                      <w:color w:val="343434"/>
                      <w:spacing w:val="4"/>
                      <w:sz w:val="20"/>
                      <w:szCs w:val="20"/>
                      <w:lang w:val="fr-CA"/>
                    </w:rPr>
                    <w:t>er</w:t>
                  </w:r>
                  <w:r w:rsidR="00266FF6" w:rsidRPr="0033768F">
                    <w:rPr>
                      <w:rStyle w:val="divdocumentright-boxdatetablesinglecolumn"/>
                      <w:rFonts w:ascii="Century Gothic" w:eastAsia="Century Gothic" w:hAnsi="Century Gothic" w:cs="Century Gothic"/>
                      <w:color w:val="343434"/>
                      <w:spacing w:val="4"/>
                      <w:sz w:val="20"/>
                      <w:szCs w:val="20"/>
                      <w:lang w:val="fr-CA"/>
                    </w:rPr>
                    <w:t xml:space="preserve"> avec les membres de l'équipe de développement et de test de logiciels pour concevoir et développer des solutions robustes répondant aux exigences des clients en matière de fonctionnalité, d'évolutivité et de performance.</w:t>
                  </w:r>
                </w:p>
                <w:p w14:paraId="755C7697" w14:textId="621C3706" w:rsidR="00CA21B1" w:rsidRPr="00881432" w:rsidRDefault="005A0EF8" w:rsidP="00210D73">
                  <w:pPr>
                    <w:pStyle w:val="divdocumentli"/>
                    <w:numPr>
                      <w:ilvl w:val="0"/>
                      <w:numId w:val="1"/>
                    </w:numPr>
                    <w:spacing w:line="360" w:lineRule="auto"/>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33768F">
                    <w:rPr>
                      <w:rStyle w:val="divdocumentright-boxdatetablesinglecolumn"/>
                      <w:rFonts w:ascii="Century Gothic" w:eastAsia="Century Gothic" w:hAnsi="Century Gothic" w:cs="Century Gothic"/>
                      <w:color w:val="343434"/>
                      <w:spacing w:val="4"/>
                      <w:sz w:val="20"/>
                      <w:szCs w:val="20"/>
                      <w:lang w:val="fr-CA"/>
                    </w:rPr>
                    <w:t xml:space="preserve">Amélioration et optimisation </w:t>
                  </w:r>
                  <w:r w:rsidR="00266FF6" w:rsidRPr="0033768F">
                    <w:rPr>
                      <w:rStyle w:val="divdocumentright-boxdatetablesinglecolumn"/>
                      <w:rFonts w:ascii="Century Gothic" w:eastAsia="Century Gothic" w:hAnsi="Century Gothic" w:cs="Century Gothic"/>
                      <w:color w:val="343434"/>
                      <w:spacing w:val="4"/>
                      <w:sz w:val="20"/>
                      <w:szCs w:val="20"/>
                      <w:lang w:val="fr-CA"/>
                    </w:rPr>
                    <w:t xml:space="preserve">des processus de </w:t>
                  </w:r>
                  <w:r w:rsidRPr="0033768F">
                    <w:rPr>
                      <w:rStyle w:val="divdocumentright-boxdatetablesinglecolumn"/>
                      <w:rFonts w:ascii="Century Gothic" w:eastAsia="Century Gothic" w:hAnsi="Century Gothic" w:cs="Century Gothic"/>
                      <w:color w:val="343434"/>
                      <w:spacing w:val="4"/>
                      <w:sz w:val="20"/>
                      <w:szCs w:val="20"/>
                      <w:lang w:val="fr-CA"/>
                    </w:rPr>
                    <w:t xml:space="preserve">build/release pour augmenter la productivité de notre </w:t>
                  </w:r>
                  <w:r w:rsidRPr="0033768F">
                    <w:rPr>
                      <w:rStyle w:val="divdocumentright-boxdatetablesinglecolumn"/>
                      <w:rFonts w:ascii="Century Gothic" w:eastAsia="Century Gothic" w:hAnsi="Century Gothic" w:cs="Century Gothic"/>
                      <w:color w:val="343434"/>
                      <w:spacing w:val="4"/>
                      <w:sz w:val="20"/>
                      <w:szCs w:val="20"/>
                      <w:lang w:val="fr-CA"/>
                    </w:rPr>
                    <w:lastRenderedPageBreak/>
                    <w:t>équipe de développement.</w:t>
                  </w:r>
                </w:p>
              </w:tc>
            </w:tr>
          </w:tbl>
          <w:p w14:paraId="30A65657" w14:textId="77777777" w:rsidR="00CA21B1" w:rsidRPr="00881432" w:rsidRDefault="00CA21B1">
            <w:pPr>
              <w:rPr>
                <w:vanish/>
                <w:lang w:val="fr-CA"/>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CA21B1" w:rsidRPr="008C3CB7" w14:paraId="415B416F" w14:textId="77777777">
              <w:trPr>
                <w:tblCellSpacing w:w="0" w:type="dxa"/>
              </w:trPr>
              <w:tc>
                <w:tcPr>
                  <w:tcW w:w="300" w:type="dxa"/>
                  <w:tcMar>
                    <w:top w:w="200" w:type="dxa"/>
                    <w:left w:w="0" w:type="dxa"/>
                    <w:bottom w:w="0" w:type="dxa"/>
                    <w:right w:w="0" w:type="dxa"/>
                  </w:tcMar>
                  <w:hideMark/>
                </w:tcPr>
                <w:p w14:paraId="784B0F75" w14:textId="77777777"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200" w:type="dxa"/>
                    <w:left w:w="0" w:type="dxa"/>
                    <w:bottom w:w="0" w:type="dxa"/>
                    <w:right w:w="0" w:type="dxa"/>
                  </w:tcMar>
                  <w:hideMark/>
                </w:tcPr>
                <w:p w14:paraId="729D031F" w14:textId="77777777"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2017-05</w:t>
                  </w:r>
                  <w:r w:rsidRPr="00881432">
                    <w:rPr>
                      <w:rStyle w:val="span"/>
                      <w:rFonts w:ascii="Century Gothic" w:eastAsia="Century Gothic" w:hAnsi="Century Gothic" w:cs="Century Gothic"/>
                      <w:color w:val="343434"/>
                      <w:spacing w:val="4"/>
                      <w:sz w:val="22"/>
                      <w:szCs w:val="22"/>
                      <w:lang w:val="fr-CA"/>
                    </w:rPr>
                    <w:t xml:space="preserve"> - </w:t>
                  </w:r>
                  <w:r w:rsidRPr="00881432">
                    <w:rPr>
                      <w:rStyle w:val="divdocumentjobdates"/>
                      <w:rFonts w:ascii="Century Gothic" w:eastAsia="Century Gothic" w:hAnsi="Century Gothic" w:cs="Century Gothic"/>
                      <w:color w:val="343434"/>
                      <w:spacing w:val="4"/>
                      <w:lang w:val="fr-CA"/>
                    </w:rPr>
                    <w:t>2017-12</w:t>
                  </w:r>
                </w:p>
              </w:tc>
              <w:tc>
                <w:tcPr>
                  <w:tcW w:w="520" w:type="dxa"/>
                  <w:tcMar>
                    <w:top w:w="200" w:type="dxa"/>
                    <w:left w:w="0" w:type="dxa"/>
                    <w:bottom w:w="0" w:type="dxa"/>
                    <w:right w:w="0" w:type="dxa"/>
                  </w:tcMar>
                  <w:hideMark/>
                </w:tcPr>
                <w:p w14:paraId="0C8DB3C7" w14:textId="77777777"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200" w:type="dxa"/>
                    <w:left w:w="0" w:type="dxa"/>
                    <w:bottom w:w="0" w:type="dxa"/>
                    <w:right w:w="0" w:type="dxa"/>
                  </w:tcMar>
                  <w:hideMark/>
                </w:tcPr>
                <w:p w14:paraId="333681FB" w14:textId="77777777" w:rsidR="00CA21B1" w:rsidRPr="0033768F" w:rsidRDefault="00266FF6">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6"/>
                      <w:szCs w:val="26"/>
                      <w:lang w:val="fr-CA"/>
                    </w:rPr>
                  </w:pPr>
                  <w:r w:rsidRPr="0033768F">
                    <w:rPr>
                      <w:rStyle w:val="divdocumentjobtitle"/>
                      <w:rFonts w:ascii="Century Gothic" w:eastAsia="Century Gothic" w:hAnsi="Century Gothic" w:cs="Century Gothic"/>
                      <w:b/>
                      <w:bCs/>
                      <w:color w:val="343434"/>
                      <w:spacing w:val="4"/>
                      <w:sz w:val="26"/>
                      <w:szCs w:val="26"/>
                      <w:lang w:val="fr-CA"/>
                    </w:rPr>
                    <w:t>Ingénieur logiciel</w:t>
                  </w:r>
                </w:p>
                <w:p w14:paraId="4D2545DC" w14:textId="77777777" w:rsidR="00CA21B1" w:rsidRPr="0033768F" w:rsidRDefault="00032566">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0"/>
                      <w:szCs w:val="20"/>
                      <w:lang w:val="fr-CA"/>
                    </w:rPr>
                  </w:pPr>
                  <w:r w:rsidRPr="0033768F">
                    <w:rPr>
                      <w:rStyle w:val="span"/>
                      <w:rFonts w:ascii="Century Gothic" w:eastAsia="Century Gothic" w:hAnsi="Century Gothic" w:cs="Century Gothic"/>
                      <w:i/>
                      <w:iCs/>
                      <w:color w:val="343434"/>
                      <w:spacing w:val="4"/>
                      <w:sz w:val="20"/>
                      <w:szCs w:val="20"/>
                      <w:lang w:val="fr-CA"/>
                    </w:rPr>
                    <w:t>SOVO Technologies,</w:t>
                  </w:r>
                  <w:r w:rsidRPr="0033768F">
                    <w:rPr>
                      <w:rStyle w:val="divdocumentright-boxdatetablesinglecolumn"/>
                      <w:rFonts w:ascii="Century Gothic" w:eastAsia="Century Gothic" w:hAnsi="Century Gothic" w:cs="Century Gothic"/>
                      <w:i/>
                      <w:iCs/>
                      <w:color w:val="343434"/>
                      <w:spacing w:val="4"/>
                      <w:sz w:val="20"/>
                      <w:szCs w:val="20"/>
                      <w:lang w:val="fr-CA"/>
                    </w:rPr>
                    <w:t xml:space="preserve"> </w:t>
                  </w:r>
                  <w:r w:rsidRPr="0033768F">
                    <w:rPr>
                      <w:rStyle w:val="span"/>
                      <w:rFonts w:ascii="Century Gothic" w:eastAsia="Century Gothic" w:hAnsi="Century Gothic" w:cs="Century Gothic"/>
                      <w:i/>
                      <w:iCs/>
                      <w:color w:val="343434"/>
                      <w:spacing w:val="4"/>
                      <w:sz w:val="20"/>
                      <w:szCs w:val="20"/>
                      <w:lang w:val="fr-CA"/>
                    </w:rPr>
                    <w:t>Montr</w:t>
                  </w:r>
                  <w:r w:rsidR="00266FF6" w:rsidRPr="0033768F">
                    <w:rPr>
                      <w:rStyle w:val="span"/>
                      <w:rFonts w:ascii="Century Gothic" w:eastAsia="Century Gothic" w:hAnsi="Century Gothic" w:cs="Century Gothic"/>
                      <w:i/>
                      <w:iCs/>
                      <w:color w:val="343434"/>
                      <w:spacing w:val="4"/>
                      <w:sz w:val="20"/>
                      <w:szCs w:val="20"/>
                      <w:lang w:val="fr-CA"/>
                    </w:rPr>
                    <w:t>é</w:t>
                  </w:r>
                  <w:r w:rsidRPr="0033768F">
                    <w:rPr>
                      <w:rStyle w:val="span"/>
                      <w:rFonts w:ascii="Century Gothic" w:eastAsia="Century Gothic" w:hAnsi="Century Gothic" w:cs="Century Gothic"/>
                      <w:i/>
                      <w:iCs/>
                      <w:color w:val="343434"/>
                      <w:spacing w:val="4"/>
                      <w:sz w:val="20"/>
                      <w:szCs w:val="20"/>
                      <w:lang w:val="fr-CA"/>
                    </w:rPr>
                    <w:t>al, Q</w:t>
                  </w:r>
                  <w:r w:rsidR="00266FF6" w:rsidRPr="0033768F">
                    <w:rPr>
                      <w:rStyle w:val="span"/>
                      <w:rFonts w:ascii="Century Gothic" w:eastAsia="Century Gothic" w:hAnsi="Century Gothic" w:cs="Century Gothic"/>
                      <w:i/>
                      <w:iCs/>
                      <w:color w:val="343434"/>
                      <w:spacing w:val="4"/>
                      <w:sz w:val="20"/>
                      <w:szCs w:val="20"/>
                      <w:lang w:val="fr-CA"/>
                    </w:rPr>
                    <w:t>uébec</w:t>
                  </w:r>
                </w:p>
                <w:p w14:paraId="29F5F44C" w14:textId="77777777" w:rsidR="00266FF6" w:rsidRPr="0033768F" w:rsidRDefault="00266FF6" w:rsidP="00266FF6">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Conception et développement de logiciels pour répondre aux besoins quotidiens de l'entreprise.</w:t>
                  </w:r>
                </w:p>
                <w:p w14:paraId="6133C13E" w14:textId="6C45A2A9" w:rsidR="00266FF6" w:rsidRPr="00210D73" w:rsidRDefault="00266FF6" w:rsidP="007E0CE7">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210D73">
                    <w:rPr>
                      <w:rStyle w:val="divdocumentright-boxdatetablesinglecolumn"/>
                      <w:rFonts w:ascii="Century Gothic" w:eastAsia="Century Gothic" w:hAnsi="Century Gothic" w:cs="Century Gothic"/>
                      <w:color w:val="343434"/>
                      <w:spacing w:val="4"/>
                      <w:sz w:val="20"/>
                      <w:szCs w:val="20"/>
                      <w:lang w:val="fr-CA"/>
                    </w:rPr>
                    <w:t>Rencontre avec l'équipe de production pour aider à améliorer la productivité</w:t>
                  </w:r>
                  <w:r w:rsidR="0055078F" w:rsidRPr="00210D73">
                    <w:rPr>
                      <w:rStyle w:val="divdocumentright-boxdatetablesinglecolumn"/>
                      <w:rFonts w:ascii="Century Gothic" w:eastAsia="Century Gothic" w:hAnsi="Century Gothic" w:cs="Century Gothic"/>
                      <w:color w:val="343434"/>
                      <w:spacing w:val="4"/>
                      <w:sz w:val="20"/>
                      <w:szCs w:val="20"/>
                      <w:lang w:val="fr-CA"/>
                    </w:rPr>
                    <w:t>.</w:t>
                  </w:r>
                  <w:r w:rsidRPr="00210D73">
                    <w:rPr>
                      <w:rStyle w:val="divdocumentright-boxdatetablesinglecolumn"/>
                      <w:rFonts w:ascii="Century Gothic" w:eastAsia="Century Gothic" w:hAnsi="Century Gothic" w:cs="Century Gothic"/>
                      <w:color w:val="343434"/>
                      <w:spacing w:val="4"/>
                      <w:sz w:val="20"/>
                      <w:szCs w:val="20"/>
                      <w:lang w:val="fr-CA"/>
                    </w:rPr>
                    <w:t xml:space="preserve">Conception et développement d'un système utilisé pour évaluer et améliorer </w:t>
                  </w:r>
                  <w:r w:rsidR="0033768F" w:rsidRPr="00210D73">
                    <w:rPr>
                      <w:rStyle w:val="divdocumentright-boxdatetablesinglecolumn"/>
                      <w:rFonts w:ascii="Century Gothic" w:eastAsia="Century Gothic" w:hAnsi="Century Gothic" w:cs="Century Gothic"/>
                      <w:color w:val="343434"/>
                      <w:spacing w:val="4"/>
                      <w:sz w:val="20"/>
                      <w:szCs w:val="20"/>
                      <w:lang w:val="fr-CA"/>
                    </w:rPr>
                    <w:t>la qualité du lo</w:t>
                  </w:r>
                  <w:r w:rsidRPr="00210D73">
                    <w:rPr>
                      <w:rStyle w:val="divdocumentright-boxdatetablesinglecolumn"/>
                      <w:rFonts w:ascii="Century Gothic" w:eastAsia="Century Gothic" w:hAnsi="Century Gothic" w:cs="Century Gothic"/>
                      <w:color w:val="343434"/>
                      <w:spacing w:val="4"/>
                      <w:sz w:val="20"/>
                      <w:szCs w:val="20"/>
                      <w:lang w:val="fr-CA"/>
                    </w:rPr>
                    <w:t>giciel de reconnaissance vocale.</w:t>
                  </w:r>
                </w:p>
                <w:p w14:paraId="19893FA4" w14:textId="77777777" w:rsidR="00CA21B1" w:rsidRPr="00881432" w:rsidRDefault="00266FF6" w:rsidP="0055078F">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33768F">
                    <w:rPr>
                      <w:rStyle w:val="divdocumentright-boxdatetablesinglecolumn"/>
                      <w:rFonts w:ascii="Century Gothic" w:eastAsia="Century Gothic" w:hAnsi="Century Gothic" w:cs="Century Gothic"/>
                      <w:color w:val="343434"/>
                      <w:spacing w:val="4"/>
                      <w:sz w:val="20"/>
                      <w:szCs w:val="20"/>
                      <w:lang w:val="fr-CA"/>
                    </w:rPr>
                    <w:t>Conception et développement du dictionnaire utilisé pour l'environnement multilingue.</w:t>
                  </w:r>
                </w:p>
              </w:tc>
            </w:tr>
          </w:tbl>
          <w:p w14:paraId="64EA0468" w14:textId="77777777" w:rsidR="00CA21B1" w:rsidRPr="00881432" w:rsidRDefault="00CA21B1">
            <w:pPr>
              <w:rPr>
                <w:vanish/>
                <w:lang w:val="fr-CA"/>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CA21B1" w:rsidRPr="008C3CB7" w14:paraId="549192CE" w14:textId="77777777">
              <w:trPr>
                <w:tblCellSpacing w:w="0" w:type="dxa"/>
              </w:trPr>
              <w:tc>
                <w:tcPr>
                  <w:tcW w:w="300" w:type="dxa"/>
                  <w:tcMar>
                    <w:top w:w="200" w:type="dxa"/>
                    <w:left w:w="0" w:type="dxa"/>
                    <w:bottom w:w="0" w:type="dxa"/>
                    <w:right w:w="0" w:type="dxa"/>
                  </w:tcMar>
                  <w:hideMark/>
                </w:tcPr>
                <w:p w14:paraId="00B7F5C2" w14:textId="77777777"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200" w:type="dxa"/>
                    <w:left w:w="0" w:type="dxa"/>
                    <w:bottom w:w="0" w:type="dxa"/>
                    <w:right w:w="0" w:type="dxa"/>
                  </w:tcMar>
                  <w:hideMark/>
                </w:tcPr>
                <w:p w14:paraId="2C5BBD23" w14:textId="77777777"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2008-11</w:t>
                  </w:r>
                  <w:r w:rsidRPr="00881432">
                    <w:rPr>
                      <w:rStyle w:val="span"/>
                      <w:rFonts w:ascii="Century Gothic" w:eastAsia="Century Gothic" w:hAnsi="Century Gothic" w:cs="Century Gothic"/>
                      <w:color w:val="343434"/>
                      <w:spacing w:val="4"/>
                      <w:sz w:val="22"/>
                      <w:szCs w:val="22"/>
                      <w:lang w:val="fr-CA"/>
                    </w:rPr>
                    <w:t xml:space="preserve"> - </w:t>
                  </w:r>
                  <w:r w:rsidRPr="00881432">
                    <w:rPr>
                      <w:rStyle w:val="divdocumentjobdates"/>
                      <w:rFonts w:ascii="Century Gothic" w:eastAsia="Century Gothic" w:hAnsi="Century Gothic" w:cs="Century Gothic"/>
                      <w:color w:val="343434"/>
                      <w:spacing w:val="4"/>
                      <w:lang w:val="fr-CA"/>
                    </w:rPr>
                    <w:t>2017-05</w:t>
                  </w:r>
                </w:p>
              </w:tc>
              <w:tc>
                <w:tcPr>
                  <w:tcW w:w="520" w:type="dxa"/>
                  <w:tcMar>
                    <w:top w:w="200" w:type="dxa"/>
                    <w:left w:w="0" w:type="dxa"/>
                    <w:bottom w:w="0" w:type="dxa"/>
                    <w:right w:w="0" w:type="dxa"/>
                  </w:tcMar>
                  <w:hideMark/>
                </w:tcPr>
                <w:p w14:paraId="5673C141" w14:textId="77777777"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200" w:type="dxa"/>
                    <w:left w:w="0" w:type="dxa"/>
                    <w:bottom w:w="0" w:type="dxa"/>
                    <w:right w:w="0" w:type="dxa"/>
                  </w:tcMar>
                  <w:hideMark/>
                </w:tcPr>
                <w:p w14:paraId="31C9C247" w14:textId="77777777" w:rsidR="00CA21B1" w:rsidRPr="0033768F" w:rsidRDefault="00881432">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6"/>
                      <w:szCs w:val="26"/>
                      <w:lang w:val="fr-CA"/>
                    </w:rPr>
                  </w:pPr>
                  <w:r w:rsidRPr="0033768F">
                    <w:rPr>
                      <w:rStyle w:val="divdocumentjobtitle"/>
                      <w:rFonts w:ascii="Century Gothic" w:eastAsia="Century Gothic" w:hAnsi="Century Gothic" w:cs="Century Gothic"/>
                      <w:b/>
                      <w:bCs/>
                      <w:color w:val="343434"/>
                      <w:spacing w:val="4"/>
                      <w:sz w:val="26"/>
                      <w:szCs w:val="26"/>
                      <w:lang w:val="fr-CA"/>
                    </w:rPr>
                    <w:t>Chef</w:t>
                  </w:r>
                  <w:r w:rsidR="005A0EF8" w:rsidRPr="0033768F">
                    <w:rPr>
                      <w:rStyle w:val="divdocumentjobtitle"/>
                      <w:rFonts w:ascii="Century Gothic" w:eastAsia="Century Gothic" w:hAnsi="Century Gothic" w:cs="Century Gothic"/>
                      <w:b/>
                      <w:bCs/>
                      <w:color w:val="343434"/>
                      <w:spacing w:val="4"/>
                      <w:sz w:val="26"/>
                      <w:szCs w:val="26"/>
                      <w:lang w:val="fr-CA"/>
                    </w:rPr>
                    <w:t xml:space="preserve"> Technicie</w:t>
                  </w:r>
                  <w:r w:rsidR="00032566" w:rsidRPr="0033768F">
                    <w:rPr>
                      <w:rStyle w:val="divdocumentjobtitle"/>
                      <w:rFonts w:ascii="Century Gothic" w:eastAsia="Century Gothic" w:hAnsi="Century Gothic" w:cs="Century Gothic"/>
                      <w:b/>
                      <w:bCs/>
                      <w:color w:val="343434"/>
                      <w:spacing w:val="4"/>
                      <w:sz w:val="26"/>
                      <w:szCs w:val="26"/>
                      <w:lang w:val="fr-CA"/>
                    </w:rPr>
                    <w:t>n</w:t>
                  </w:r>
                </w:p>
                <w:p w14:paraId="242EEFEB" w14:textId="77777777" w:rsidR="00CA21B1" w:rsidRPr="0033768F" w:rsidRDefault="00032566">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0"/>
                      <w:szCs w:val="20"/>
                      <w:lang w:val="fr-CA"/>
                    </w:rPr>
                  </w:pPr>
                  <w:r w:rsidRPr="0033768F">
                    <w:rPr>
                      <w:rStyle w:val="span"/>
                      <w:rFonts w:ascii="Century Gothic" w:eastAsia="Century Gothic" w:hAnsi="Century Gothic" w:cs="Century Gothic"/>
                      <w:i/>
                      <w:iCs/>
                      <w:color w:val="343434"/>
                      <w:spacing w:val="4"/>
                      <w:sz w:val="20"/>
                      <w:szCs w:val="20"/>
                      <w:lang w:val="fr-CA"/>
                    </w:rPr>
                    <w:t>SOVO Technologies,</w:t>
                  </w:r>
                  <w:r w:rsidRPr="0033768F">
                    <w:rPr>
                      <w:rStyle w:val="divdocumentright-boxdatetablesinglecolumn"/>
                      <w:rFonts w:ascii="Century Gothic" w:eastAsia="Century Gothic" w:hAnsi="Century Gothic" w:cs="Century Gothic"/>
                      <w:i/>
                      <w:iCs/>
                      <w:color w:val="343434"/>
                      <w:spacing w:val="4"/>
                      <w:sz w:val="20"/>
                      <w:szCs w:val="20"/>
                      <w:lang w:val="fr-CA"/>
                    </w:rPr>
                    <w:t xml:space="preserve"> </w:t>
                  </w:r>
                  <w:r w:rsidRPr="0033768F">
                    <w:rPr>
                      <w:rStyle w:val="span"/>
                      <w:rFonts w:ascii="Century Gothic" w:eastAsia="Century Gothic" w:hAnsi="Century Gothic" w:cs="Century Gothic"/>
                      <w:i/>
                      <w:iCs/>
                      <w:color w:val="343434"/>
                      <w:spacing w:val="4"/>
                      <w:sz w:val="20"/>
                      <w:szCs w:val="20"/>
                      <w:lang w:val="fr-CA"/>
                    </w:rPr>
                    <w:t>Montr</w:t>
                  </w:r>
                  <w:r w:rsidR="00881432" w:rsidRPr="0033768F">
                    <w:rPr>
                      <w:rStyle w:val="span"/>
                      <w:rFonts w:ascii="Century Gothic" w:eastAsia="Century Gothic" w:hAnsi="Century Gothic" w:cs="Century Gothic"/>
                      <w:i/>
                      <w:iCs/>
                      <w:color w:val="343434"/>
                      <w:spacing w:val="4"/>
                      <w:sz w:val="20"/>
                      <w:szCs w:val="20"/>
                      <w:lang w:val="fr-CA"/>
                    </w:rPr>
                    <w:t>é</w:t>
                  </w:r>
                  <w:r w:rsidRPr="0033768F">
                    <w:rPr>
                      <w:rStyle w:val="span"/>
                      <w:rFonts w:ascii="Century Gothic" w:eastAsia="Century Gothic" w:hAnsi="Century Gothic" w:cs="Century Gothic"/>
                      <w:i/>
                      <w:iCs/>
                      <w:color w:val="343434"/>
                      <w:spacing w:val="4"/>
                      <w:sz w:val="20"/>
                      <w:szCs w:val="20"/>
                      <w:lang w:val="fr-CA"/>
                    </w:rPr>
                    <w:t>al, QC</w:t>
                  </w:r>
                </w:p>
                <w:p w14:paraId="37B6C0D8" w14:textId="77777777" w:rsidR="0055078F" w:rsidRPr="0033768F"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Superviser l'ensemble des besoins informatiques de l'entreprise.</w:t>
                  </w:r>
                </w:p>
                <w:p w14:paraId="7910FA54" w14:textId="77777777" w:rsidR="0055078F" w:rsidRPr="0033768F"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Gérer une équipe de techniciens; y compris la planification, la formation, l'attribution des tâches, mise à jour les syst</w:t>
                  </w:r>
                  <w:r w:rsidR="00881432" w:rsidRPr="0033768F">
                    <w:rPr>
                      <w:rStyle w:val="divdocumentright-boxdatetablesinglecolumn"/>
                      <w:rFonts w:ascii="Century Gothic" w:eastAsia="Century Gothic" w:hAnsi="Century Gothic" w:cs="Century Gothic"/>
                      <w:color w:val="343434"/>
                      <w:spacing w:val="4"/>
                      <w:sz w:val="20"/>
                      <w:szCs w:val="20"/>
                      <w:lang w:val="fr-CA"/>
                    </w:rPr>
                    <w:t>è</w:t>
                  </w:r>
                  <w:r w:rsidRPr="0033768F">
                    <w:rPr>
                      <w:rStyle w:val="divdocumentright-boxdatetablesinglecolumn"/>
                      <w:rFonts w:ascii="Century Gothic" w:eastAsia="Century Gothic" w:hAnsi="Century Gothic" w:cs="Century Gothic"/>
                      <w:color w:val="343434"/>
                      <w:spacing w:val="4"/>
                      <w:sz w:val="20"/>
                      <w:szCs w:val="20"/>
                      <w:lang w:val="fr-CA"/>
                    </w:rPr>
                    <w:t>m</w:t>
                  </w:r>
                  <w:r w:rsidR="00881432" w:rsidRPr="0033768F">
                    <w:rPr>
                      <w:rStyle w:val="divdocumentright-boxdatetablesinglecolumn"/>
                      <w:rFonts w:ascii="Century Gothic" w:eastAsia="Century Gothic" w:hAnsi="Century Gothic" w:cs="Century Gothic"/>
                      <w:color w:val="343434"/>
                      <w:spacing w:val="4"/>
                      <w:sz w:val="20"/>
                      <w:szCs w:val="20"/>
                      <w:lang w:val="fr-CA"/>
                    </w:rPr>
                    <w:t>e</w:t>
                  </w:r>
                  <w:r w:rsidRPr="0033768F">
                    <w:rPr>
                      <w:rStyle w:val="divdocumentright-boxdatetablesinglecolumn"/>
                      <w:rFonts w:ascii="Century Gothic" w:eastAsia="Century Gothic" w:hAnsi="Century Gothic" w:cs="Century Gothic"/>
                      <w:color w:val="343434"/>
                      <w:spacing w:val="4"/>
                      <w:sz w:val="20"/>
                      <w:szCs w:val="20"/>
                      <w:lang w:val="fr-CA"/>
                    </w:rPr>
                    <w:t>s vers des technologies plus récentes et plus efficaces.</w:t>
                  </w:r>
                </w:p>
                <w:p w14:paraId="5AD80106" w14:textId="77777777" w:rsidR="0033768F"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 xml:space="preserve">Planification et déménagement de l'entreprise </w:t>
                  </w:r>
                  <w:r w:rsidR="0033768F" w:rsidRPr="0033768F">
                    <w:rPr>
                      <w:rStyle w:val="divdocumentright-boxdatetablesinglecolumn"/>
                      <w:rFonts w:ascii="Century Gothic" w:eastAsia="Century Gothic" w:hAnsi="Century Gothic" w:cs="Century Gothic"/>
                      <w:color w:val="343434"/>
                      <w:spacing w:val="4"/>
                      <w:sz w:val="20"/>
                      <w:szCs w:val="20"/>
                      <w:lang w:val="fr-CA"/>
                    </w:rPr>
                    <w:t>sans d’arrêt de service</w:t>
                  </w:r>
                  <w:r w:rsidR="0033768F">
                    <w:rPr>
                      <w:rStyle w:val="divdocumentright-boxdatetablesinglecolumn"/>
                      <w:rFonts w:ascii="Century Gothic" w:eastAsia="Century Gothic" w:hAnsi="Century Gothic" w:cs="Century Gothic"/>
                      <w:color w:val="343434"/>
                      <w:spacing w:val="4"/>
                      <w:sz w:val="20"/>
                      <w:szCs w:val="20"/>
                      <w:lang w:val="fr-CA"/>
                    </w:rPr>
                    <w:t>.</w:t>
                  </w:r>
                </w:p>
                <w:p w14:paraId="2BAC227D" w14:textId="77777777" w:rsidR="0055078F" w:rsidRPr="0033768F"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Mise en place d’une base de données de connaissances intranet utilisée par toute l'entreprise.</w:t>
                  </w:r>
                </w:p>
                <w:p w14:paraId="05B3F10D" w14:textId="77777777" w:rsidR="00881432" w:rsidRPr="0033768F" w:rsidRDefault="00881432"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Assistance technique dans un environnement en direct.</w:t>
                  </w:r>
                </w:p>
                <w:p w14:paraId="633338D1" w14:textId="77777777" w:rsidR="0033768F" w:rsidRDefault="0055078F" w:rsidP="005507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0"/>
                      <w:szCs w:val="20"/>
                      <w:lang w:val="fr-CA"/>
                    </w:rPr>
                  </w:pPr>
                  <w:r w:rsidRPr="0033768F">
                    <w:rPr>
                      <w:rStyle w:val="divdocumentright-boxdatetablesinglecolumn"/>
                      <w:rFonts w:ascii="Century Gothic" w:eastAsia="Century Gothic" w:hAnsi="Century Gothic" w:cs="Century Gothic"/>
                      <w:color w:val="343434"/>
                      <w:spacing w:val="4"/>
                      <w:sz w:val="20"/>
                      <w:szCs w:val="20"/>
                      <w:lang w:val="fr-CA"/>
                    </w:rPr>
                    <w:t>En charge de nombreux aspects de l'informatique, y compris</w:t>
                  </w:r>
                  <w:r w:rsidR="00881432" w:rsidRPr="0033768F">
                    <w:rPr>
                      <w:rStyle w:val="divdocumentright-boxdatetablesinglecolumn"/>
                      <w:rFonts w:ascii="Century Gothic" w:eastAsia="Century Gothic" w:hAnsi="Century Gothic" w:cs="Century Gothic"/>
                      <w:color w:val="343434"/>
                      <w:spacing w:val="4"/>
                      <w:sz w:val="20"/>
                      <w:szCs w:val="20"/>
                      <w:lang w:val="fr-CA"/>
                    </w:rPr>
                    <w:t>,</w:t>
                  </w:r>
                  <w:r w:rsidRPr="0033768F">
                    <w:rPr>
                      <w:rStyle w:val="divdocumentright-boxdatetablesinglecolumn"/>
                      <w:rFonts w:ascii="Century Gothic" w:eastAsia="Century Gothic" w:hAnsi="Century Gothic" w:cs="Century Gothic"/>
                      <w:color w:val="343434"/>
                      <w:spacing w:val="4"/>
                      <w:sz w:val="20"/>
                      <w:szCs w:val="20"/>
                      <w:lang w:val="fr-CA"/>
                    </w:rPr>
                    <w:t xml:space="preserve"> mais sans s'y limiter : la configuration du serveur de fichiers, l'authentification centralisée, la sauvegarde</w:t>
                  </w:r>
                  <w:r w:rsidR="0033768F">
                    <w:rPr>
                      <w:rStyle w:val="divdocumentright-boxdatetablesinglecolumn"/>
                      <w:rFonts w:ascii="Century Gothic" w:eastAsia="Century Gothic" w:hAnsi="Century Gothic" w:cs="Century Gothic"/>
                      <w:color w:val="343434"/>
                      <w:spacing w:val="4"/>
                      <w:sz w:val="20"/>
                      <w:szCs w:val="20"/>
                      <w:lang w:val="fr-CA"/>
                    </w:rPr>
                    <w:t xml:space="preserve"> de sécurité</w:t>
                  </w:r>
                  <w:r w:rsidRPr="0033768F">
                    <w:rPr>
                      <w:rStyle w:val="divdocumentright-boxdatetablesinglecolumn"/>
                      <w:rFonts w:ascii="Century Gothic" w:eastAsia="Century Gothic" w:hAnsi="Century Gothic" w:cs="Century Gothic"/>
                      <w:color w:val="343434"/>
                      <w:spacing w:val="4"/>
                      <w:sz w:val="20"/>
                      <w:szCs w:val="20"/>
                      <w:lang w:val="fr-CA"/>
                    </w:rPr>
                    <w:t xml:space="preserve">, la maintenance informatique générale, </w:t>
                  </w:r>
                  <w:r w:rsidR="0033768F" w:rsidRPr="0033768F">
                    <w:rPr>
                      <w:rStyle w:val="divdocumentright-boxdatetablesinglecolumn"/>
                      <w:rFonts w:ascii="Century Gothic" w:eastAsia="Century Gothic" w:hAnsi="Century Gothic" w:cs="Century Gothic"/>
                      <w:color w:val="343434"/>
                      <w:spacing w:val="4"/>
                      <w:sz w:val="20"/>
                      <w:szCs w:val="20"/>
                      <w:lang w:val="fr-CA"/>
                    </w:rPr>
                    <w:t>système de s</w:t>
                  </w:r>
                  <w:r w:rsidRPr="0033768F">
                    <w:rPr>
                      <w:rStyle w:val="divdocumentright-boxdatetablesinglecolumn"/>
                      <w:rFonts w:ascii="Century Gothic" w:eastAsia="Century Gothic" w:hAnsi="Century Gothic" w:cs="Century Gothic"/>
                      <w:color w:val="343434"/>
                      <w:spacing w:val="4"/>
                      <w:sz w:val="20"/>
                      <w:szCs w:val="20"/>
                      <w:lang w:val="fr-CA"/>
                    </w:rPr>
                    <w:t>urveillance du serveu</w:t>
                  </w:r>
                  <w:r w:rsidR="0033768F" w:rsidRPr="0033768F">
                    <w:rPr>
                      <w:rStyle w:val="divdocumentright-boxdatetablesinglecolumn"/>
                      <w:rFonts w:ascii="Century Gothic" w:eastAsia="Century Gothic" w:hAnsi="Century Gothic" w:cs="Century Gothic"/>
                      <w:color w:val="343434"/>
                      <w:spacing w:val="4"/>
                      <w:sz w:val="20"/>
                      <w:szCs w:val="20"/>
                      <w:lang w:val="fr-CA"/>
                    </w:rPr>
                    <w:t>r.</w:t>
                  </w:r>
                </w:p>
                <w:p w14:paraId="06826CB8" w14:textId="77777777" w:rsidR="00CA21B1" w:rsidRPr="00881432" w:rsidRDefault="0055078F" w:rsidP="0033768F">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lang w:val="fr-CA"/>
                    </w:rPr>
                  </w:pPr>
                  <w:r w:rsidRPr="0033768F">
                    <w:rPr>
                      <w:rStyle w:val="divdocumentright-boxdatetablesinglecolumn"/>
                      <w:rFonts w:ascii="Century Gothic" w:eastAsia="Century Gothic" w:hAnsi="Century Gothic" w:cs="Century Gothic"/>
                      <w:color w:val="343434"/>
                      <w:spacing w:val="4"/>
                      <w:sz w:val="20"/>
                      <w:szCs w:val="20"/>
                      <w:lang w:val="fr-CA"/>
                    </w:rPr>
                    <w:t>Logiciel conçu et programmé utilisé dans la planification des horaires de tous les départements de production.</w:t>
                  </w:r>
                </w:p>
              </w:tc>
            </w:tr>
          </w:tbl>
          <w:p w14:paraId="6FB9B902" w14:textId="77777777" w:rsidR="00CA21B1" w:rsidRPr="00881432" w:rsidRDefault="00032566">
            <w:pPr>
              <w:pStyle w:val="divdocumentsectiongapdiv"/>
              <w:rPr>
                <w:rStyle w:val="divdocumentright-box"/>
                <w:rFonts w:ascii="Century Gothic" w:eastAsia="Century Gothic" w:hAnsi="Century Gothic" w:cs="Century Gothic"/>
                <w:sz w:val="14"/>
                <w:szCs w:val="14"/>
                <w:lang w:val="fr-CA"/>
              </w:rPr>
            </w:pPr>
            <w:r w:rsidRPr="00881432">
              <w:rPr>
                <w:rStyle w:val="divdocumentright-box"/>
                <w:rFonts w:ascii="Century Gothic" w:eastAsia="Century Gothic" w:hAnsi="Century Gothic" w:cs="Century Gothic"/>
                <w:sz w:val="14"/>
                <w:szCs w:val="14"/>
                <w:lang w:val="fr-CA"/>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CA21B1" w:rsidRPr="00881432" w14:paraId="41FFC3E3" w14:textId="77777777">
              <w:trPr>
                <w:tblCellSpacing w:w="0" w:type="dxa"/>
              </w:trPr>
              <w:tc>
                <w:tcPr>
                  <w:tcW w:w="5000" w:type="pct"/>
                  <w:shd w:val="clear" w:color="auto" w:fill="FFFFFF"/>
                  <w:tcMar>
                    <w:top w:w="60" w:type="dxa"/>
                    <w:left w:w="300" w:type="dxa"/>
                    <w:bottom w:w="60" w:type="dxa"/>
                    <w:right w:w="300" w:type="dxa"/>
                  </w:tcMar>
                  <w:vAlign w:val="bottom"/>
                  <w:hideMark/>
                </w:tcPr>
                <w:p w14:paraId="42FB6934" w14:textId="77777777" w:rsidR="00CA21B1" w:rsidRPr="00881432" w:rsidRDefault="0055078F">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rPr>
                      <w:rStyle w:val="divdocumentleft-boxdivsectiontitle"/>
                      <w:rFonts w:ascii="Century Gothic" w:eastAsia="Century Gothic" w:hAnsi="Century Gothic" w:cs="Century Gothic"/>
                      <w:b/>
                      <w:bCs/>
                      <w:color w:val="002E58"/>
                      <w:sz w:val="32"/>
                      <w:szCs w:val="32"/>
                      <w:shd w:val="clear" w:color="auto" w:fill="auto"/>
                      <w:lang w:val="fr-CA"/>
                    </w:rPr>
                  </w:pPr>
                  <w:r w:rsidRPr="00881432">
                    <w:rPr>
                      <w:rStyle w:val="divdocumentleft-boxdivsectiontitle"/>
                      <w:rFonts w:ascii="Century Gothic" w:eastAsia="Century Gothic" w:hAnsi="Century Gothic" w:cs="Century Gothic"/>
                      <w:b/>
                      <w:bCs/>
                      <w:color w:val="002E58"/>
                      <w:sz w:val="32"/>
                      <w:szCs w:val="32"/>
                      <w:shd w:val="clear" w:color="auto" w:fill="auto"/>
                      <w:lang w:val="fr-CA"/>
                    </w:rPr>
                    <w:t>Éducation</w:t>
                  </w:r>
                </w:p>
              </w:tc>
            </w:tr>
          </w:tbl>
          <w:p w14:paraId="0C0AA6B2" w14:textId="77777777" w:rsidR="00CA21B1" w:rsidRPr="00881432" w:rsidRDefault="00032566">
            <w:pPr>
              <w:pStyle w:val="left-boxheadinggapdiv"/>
              <w:rPr>
                <w:rStyle w:val="divdocumentright-box"/>
                <w:rFonts w:ascii="Century Gothic" w:eastAsia="Century Gothic" w:hAnsi="Century Gothic" w:cs="Century Gothic"/>
                <w:lang w:val="fr-CA"/>
              </w:rPr>
            </w:pPr>
            <w:r w:rsidRPr="00881432">
              <w:rPr>
                <w:rStyle w:val="divdocumentright-box"/>
                <w:rFonts w:ascii="Century Gothic" w:eastAsia="Century Gothic" w:hAnsi="Century Gothic" w:cs="Century Gothic"/>
                <w:lang w:val="fr-CA"/>
              </w:rPr>
              <w:t> </w:t>
            </w: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CA21B1" w:rsidRPr="00661A0D" w14:paraId="132C28A3" w14:textId="77777777" w:rsidTr="00121054">
              <w:trPr>
                <w:trHeight w:val="381"/>
                <w:tblCellSpacing w:w="0" w:type="dxa"/>
              </w:trPr>
              <w:tc>
                <w:tcPr>
                  <w:tcW w:w="300" w:type="dxa"/>
                  <w:tcMar>
                    <w:top w:w="0" w:type="dxa"/>
                    <w:left w:w="0" w:type="dxa"/>
                    <w:bottom w:w="0" w:type="dxa"/>
                    <w:right w:w="0" w:type="dxa"/>
                  </w:tcMar>
                  <w:hideMark/>
                </w:tcPr>
                <w:p w14:paraId="0FA9BC3B" w14:textId="77777777"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0" w:type="dxa"/>
                    <w:left w:w="0" w:type="dxa"/>
                    <w:bottom w:w="0" w:type="dxa"/>
                    <w:right w:w="0" w:type="dxa"/>
                  </w:tcMar>
                  <w:hideMark/>
                </w:tcPr>
                <w:p w14:paraId="7DA6D46F" w14:textId="77777777" w:rsidR="00CA21B1" w:rsidRPr="00881432" w:rsidRDefault="00032566">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jobdates"/>
                      <w:rFonts w:ascii="Century Gothic" w:eastAsia="Century Gothic" w:hAnsi="Century Gothic" w:cs="Century Gothic"/>
                      <w:color w:val="343434"/>
                      <w:spacing w:val="4"/>
                      <w:lang w:val="fr-CA"/>
                    </w:rPr>
                    <w:t>2016-08</w:t>
                  </w:r>
                </w:p>
              </w:tc>
              <w:tc>
                <w:tcPr>
                  <w:tcW w:w="520" w:type="dxa"/>
                  <w:tcMar>
                    <w:top w:w="0" w:type="dxa"/>
                    <w:left w:w="0" w:type="dxa"/>
                    <w:bottom w:w="0" w:type="dxa"/>
                    <w:right w:w="0" w:type="dxa"/>
                  </w:tcMar>
                  <w:hideMark/>
                </w:tcPr>
                <w:p w14:paraId="04309E97" w14:textId="77777777" w:rsidR="00CA21B1" w:rsidRPr="00881432" w:rsidRDefault="00032566">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r w:rsidRPr="00881432">
                    <w:rPr>
                      <w:rStyle w:val="divdocumentright-boxdatetablepindcell"/>
                      <w:rFonts w:ascii="Century Gothic" w:eastAsia="Century Gothic" w:hAnsi="Century Gothic" w:cs="Century Gothic"/>
                      <w:color w:val="343434"/>
                      <w:spacing w:val="4"/>
                      <w:sz w:val="22"/>
                      <w:szCs w:val="22"/>
                      <w:lang w:val="fr-CA"/>
                    </w:rPr>
                    <w:t> </w:t>
                  </w:r>
                </w:p>
              </w:tc>
              <w:tc>
                <w:tcPr>
                  <w:tcW w:w="6440" w:type="dxa"/>
                  <w:tcMar>
                    <w:top w:w="0" w:type="dxa"/>
                    <w:left w:w="0" w:type="dxa"/>
                    <w:bottom w:w="0" w:type="dxa"/>
                    <w:right w:w="0" w:type="dxa"/>
                  </w:tcMar>
                  <w:hideMark/>
                </w:tcPr>
                <w:p w14:paraId="5840A87F" w14:textId="77777777" w:rsidR="0055078F" w:rsidRPr="00661A0D" w:rsidRDefault="0055078F">
                  <w:pPr>
                    <w:pStyle w:val="divdocumentright-boxsectioneducationsinglecolumnpaddedline"/>
                    <w:spacing w:line="360" w:lineRule="atLeast"/>
                    <w:ind w:right="300"/>
                    <w:rPr>
                      <w:rStyle w:val="divdocumentprogramline"/>
                      <w:rFonts w:ascii="Century Gothic" w:eastAsia="Century Gothic" w:hAnsi="Century Gothic" w:cs="Century Gothic"/>
                      <w:b/>
                      <w:bCs/>
                      <w:color w:val="343434"/>
                      <w:spacing w:val="4"/>
                      <w:sz w:val="24"/>
                      <w:szCs w:val="24"/>
                      <w:lang w:val="fr-CA"/>
                    </w:rPr>
                  </w:pPr>
                  <w:r w:rsidRPr="00661A0D">
                    <w:rPr>
                      <w:rStyle w:val="divdocumentprogramline"/>
                      <w:rFonts w:ascii="Century Gothic" w:eastAsia="Century Gothic" w:hAnsi="Century Gothic" w:cs="Century Gothic"/>
                      <w:b/>
                      <w:bCs/>
                      <w:color w:val="343434"/>
                      <w:spacing w:val="4"/>
                      <w:sz w:val="24"/>
                      <w:szCs w:val="24"/>
                      <w:lang w:val="fr-CA"/>
                    </w:rPr>
                    <w:t>Baccalauréa</w:t>
                  </w:r>
                  <w:r w:rsidR="00DE1960">
                    <w:rPr>
                      <w:rStyle w:val="divdocumentprogramline"/>
                      <w:rFonts w:ascii="Century Gothic" w:eastAsia="Century Gothic" w:hAnsi="Century Gothic" w:cs="Century Gothic"/>
                      <w:b/>
                      <w:bCs/>
                      <w:color w:val="343434"/>
                      <w:spacing w:val="4"/>
                      <w:sz w:val="24"/>
                      <w:szCs w:val="24"/>
                      <w:lang w:val="fr-CA"/>
                    </w:rPr>
                    <w:t>t</w:t>
                  </w:r>
                  <w:r w:rsidRPr="00661A0D">
                    <w:rPr>
                      <w:rStyle w:val="divdocumentprogramline"/>
                      <w:rFonts w:ascii="Century Gothic" w:eastAsia="Century Gothic" w:hAnsi="Century Gothic" w:cs="Century Gothic"/>
                      <w:b/>
                      <w:bCs/>
                      <w:color w:val="343434"/>
                      <w:spacing w:val="4"/>
                      <w:sz w:val="24"/>
                      <w:szCs w:val="24"/>
                      <w:lang w:val="fr-CA"/>
                    </w:rPr>
                    <w:t xml:space="preserve"> en génie de la production automatisée (informatique industrielle)</w:t>
                  </w:r>
                </w:p>
                <w:p w14:paraId="438CFF55" w14:textId="77777777" w:rsidR="00121054" w:rsidRPr="00881432" w:rsidRDefault="00032566" w:rsidP="00661A0D">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lang w:val="fr-CA"/>
                    </w:rPr>
                  </w:pPr>
                  <w:r w:rsidRPr="0033768F">
                    <w:rPr>
                      <w:rStyle w:val="span"/>
                      <w:rFonts w:ascii="Century Gothic" w:eastAsia="Century Gothic" w:hAnsi="Century Gothic" w:cs="Century Gothic"/>
                      <w:i/>
                      <w:iCs/>
                      <w:color w:val="343434"/>
                      <w:spacing w:val="4"/>
                      <w:sz w:val="20"/>
                      <w:szCs w:val="20"/>
                      <w:lang w:val="fr-CA"/>
                    </w:rPr>
                    <w:t xml:space="preserve">École Technologie Supérieur - </w:t>
                  </w:r>
                  <w:r w:rsidRPr="0033768F">
                    <w:rPr>
                      <w:rStyle w:val="divdocumenteducationjoblocation"/>
                      <w:rFonts w:ascii="Century Gothic" w:eastAsia="Century Gothic" w:hAnsi="Century Gothic" w:cs="Century Gothic"/>
                      <w:color w:val="343434"/>
                      <w:spacing w:val="4"/>
                      <w:sz w:val="20"/>
                      <w:szCs w:val="20"/>
                      <w:lang w:val="fr-CA"/>
                    </w:rPr>
                    <w:t>Montr</w:t>
                  </w:r>
                  <w:r w:rsidR="005A0EF8" w:rsidRPr="0033768F">
                    <w:rPr>
                      <w:rStyle w:val="divdocumenteducationjoblocation"/>
                      <w:rFonts w:ascii="Century Gothic" w:eastAsia="Century Gothic" w:hAnsi="Century Gothic" w:cs="Century Gothic"/>
                      <w:color w:val="343434"/>
                      <w:spacing w:val="4"/>
                      <w:sz w:val="20"/>
                      <w:szCs w:val="20"/>
                      <w:lang w:val="fr-CA"/>
                    </w:rPr>
                    <w:t>é</w:t>
                  </w:r>
                  <w:r w:rsidRPr="0033768F">
                    <w:rPr>
                      <w:rStyle w:val="divdocumenteducationjoblocation"/>
                      <w:rFonts w:ascii="Century Gothic" w:eastAsia="Century Gothic" w:hAnsi="Century Gothic" w:cs="Century Gothic"/>
                      <w:color w:val="343434"/>
                      <w:spacing w:val="4"/>
                      <w:sz w:val="20"/>
                      <w:szCs w:val="20"/>
                      <w:lang w:val="fr-CA"/>
                    </w:rPr>
                    <w:t>al, Q</w:t>
                  </w:r>
                  <w:r w:rsidR="005A0EF8" w:rsidRPr="0033768F">
                    <w:rPr>
                      <w:rStyle w:val="divdocumenteducationjoblocation"/>
                      <w:rFonts w:ascii="Century Gothic" w:eastAsia="Century Gothic" w:hAnsi="Century Gothic" w:cs="Century Gothic"/>
                      <w:color w:val="343434"/>
                      <w:spacing w:val="4"/>
                      <w:sz w:val="20"/>
                      <w:szCs w:val="20"/>
                      <w:lang w:val="fr-CA"/>
                    </w:rPr>
                    <w:t>uébec</w:t>
                  </w:r>
                </w:p>
              </w:tc>
            </w:tr>
            <w:tr w:rsidR="00210D73" w:rsidRPr="008C3CB7" w14:paraId="78270825" w14:textId="77777777" w:rsidTr="002D4E4C">
              <w:trPr>
                <w:trHeight w:val="381"/>
                <w:tblCellSpacing w:w="0" w:type="dxa"/>
              </w:trPr>
              <w:tc>
                <w:tcPr>
                  <w:tcW w:w="300" w:type="dxa"/>
                  <w:tcMar>
                    <w:top w:w="0" w:type="dxa"/>
                    <w:left w:w="0" w:type="dxa"/>
                    <w:bottom w:w="0" w:type="dxa"/>
                    <w:right w:w="0" w:type="dxa"/>
                  </w:tcMar>
                  <w:hideMark/>
                </w:tcPr>
                <w:p w14:paraId="201FB701" w14:textId="77777777" w:rsidR="00210D73" w:rsidRPr="00881432" w:rsidRDefault="00210D73" w:rsidP="00376E87">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r w:rsidRPr="00881432">
                    <w:rPr>
                      <w:rStyle w:val="divdocumentemptycell"/>
                      <w:rFonts w:ascii="Century Gothic" w:eastAsia="Century Gothic" w:hAnsi="Century Gothic" w:cs="Century Gothic"/>
                      <w:color w:val="343434"/>
                      <w:spacing w:val="4"/>
                      <w:sz w:val="22"/>
                      <w:szCs w:val="22"/>
                      <w:lang w:val="fr-CA"/>
                    </w:rPr>
                    <w:t> </w:t>
                  </w:r>
                </w:p>
              </w:tc>
              <w:tc>
                <w:tcPr>
                  <w:tcW w:w="1300" w:type="dxa"/>
                  <w:tcMar>
                    <w:top w:w="0" w:type="dxa"/>
                    <w:left w:w="0" w:type="dxa"/>
                    <w:bottom w:w="0" w:type="dxa"/>
                    <w:right w:w="0" w:type="dxa"/>
                  </w:tcMar>
                </w:tcPr>
                <w:p w14:paraId="7BBC6745" w14:textId="1BCC6079" w:rsidR="00210D73" w:rsidRPr="00881432" w:rsidRDefault="00210D73" w:rsidP="00121054">
                  <w:pPr>
                    <w:pStyle w:val="divdocumentemptycellParagraph"/>
                    <w:spacing w:line="360" w:lineRule="atLeast"/>
                    <w:rPr>
                      <w:rStyle w:val="divdocumentemptycell"/>
                      <w:rFonts w:ascii="Century Gothic" w:eastAsia="Century Gothic" w:hAnsi="Century Gothic" w:cs="Century Gothic"/>
                      <w:color w:val="343434"/>
                      <w:spacing w:val="4"/>
                      <w:sz w:val="22"/>
                      <w:szCs w:val="22"/>
                      <w:lang w:val="fr-CA"/>
                    </w:rPr>
                  </w:pPr>
                </w:p>
              </w:tc>
              <w:tc>
                <w:tcPr>
                  <w:tcW w:w="520" w:type="dxa"/>
                  <w:tcMar>
                    <w:top w:w="0" w:type="dxa"/>
                    <w:left w:w="0" w:type="dxa"/>
                    <w:bottom w:w="0" w:type="dxa"/>
                    <w:right w:w="0" w:type="dxa"/>
                  </w:tcMar>
                </w:tcPr>
                <w:p w14:paraId="05D2ADF8" w14:textId="6FDFE541" w:rsidR="00210D73" w:rsidRPr="00881432" w:rsidRDefault="00210D73" w:rsidP="00376E87">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lang w:val="fr-CA"/>
                    </w:rPr>
                  </w:pPr>
                </w:p>
              </w:tc>
              <w:tc>
                <w:tcPr>
                  <w:tcW w:w="6440" w:type="dxa"/>
                  <w:tcMar>
                    <w:top w:w="0" w:type="dxa"/>
                    <w:left w:w="0" w:type="dxa"/>
                    <w:bottom w:w="0" w:type="dxa"/>
                    <w:right w:w="0" w:type="dxa"/>
                  </w:tcMar>
                </w:tcPr>
                <w:p w14:paraId="0FACEDAF" w14:textId="5B05B4F0" w:rsidR="00210D73" w:rsidRPr="0033768F" w:rsidRDefault="00210D73" w:rsidP="005A0EF8">
                  <w:pPr>
                    <w:pStyle w:val="divdocumentright-boxsectioneducationsinglecolumnpaddedline"/>
                    <w:spacing w:after="80" w:line="360" w:lineRule="atLeast"/>
                    <w:ind w:right="300"/>
                    <w:rPr>
                      <w:rStyle w:val="divdocumentright-boxdatetablesinglecolumn"/>
                      <w:rFonts w:ascii="Century Gothic" w:eastAsia="Century Gothic" w:hAnsi="Century Gothic" w:cs="Century Gothic"/>
                      <w:i/>
                      <w:iCs/>
                      <w:color w:val="343434"/>
                      <w:spacing w:val="4"/>
                      <w:sz w:val="20"/>
                      <w:szCs w:val="20"/>
                      <w:lang w:val="fr-CA"/>
                    </w:rPr>
                  </w:pPr>
                </w:p>
              </w:tc>
            </w:tr>
          </w:tbl>
          <w:p w14:paraId="0C706EC7" w14:textId="77777777" w:rsidR="00CA21B1" w:rsidRPr="00881432" w:rsidRDefault="00CA21B1">
            <w:pPr>
              <w:rPr>
                <w:rStyle w:val="divdocumentright-box"/>
                <w:rFonts w:ascii="Century Gothic" w:eastAsia="Century Gothic" w:hAnsi="Century Gothic" w:cs="Century Gothic"/>
                <w:lang w:val="fr-CA"/>
              </w:rPr>
            </w:pPr>
          </w:p>
        </w:tc>
      </w:tr>
    </w:tbl>
    <w:p w14:paraId="20C00746" w14:textId="77777777" w:rsidR="00CA21B1" w:rsidRPr="00881432" w:rsidRDefault="00032566">
      <w:pPr>
        <w:spacing w:line="20" w:lineRule="auto"/>
        <w:rPr>
          <w:lang w:val="fr-CA"/>
        </w:rPr>
      </w:pPr>
      <w:r w:rsidRPr="00881432">
        <w:rPr>
          <w:color w:val="FFFFFF"/>
          <w:sz w:val="2"/>
          <w:lang w:val="fr-CA"/>
        </w:rPr>
        <w:lastRenderedPageBreak/>
        <w:t>.</w:t>
      </w:r>
    </w:p>
    <w:p w14:paraId="01E3DC6E" w14:textId="77777777" w:rsidR="009A27B3" w:rsidRPr="00881432" w:rsidRDefault="009A27B3">
      <w:pPr>
        <w:spacing w:line="20" w:lineRule="auto"/>
        <w:rPr>
          <w:lang w:val="fr-CA"/>
        </w:rPr>
      </w:pPr>
    </w:p>
    <w:sectPr w:rsidR="009A27B3" w:rsidRPr="00881432" w:rsidSect="00CA21B1">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41DCD027-5F80-4581-80F0-B905957D3DEC}"/>
  </w:font>
  <w:font w:name="Century Gothic">
    <w:panose1 w:val="020B0502020202020204"/>
    <w:charset w:val="00"/>
    <w:family w:val="swiss"/>
    <w:pitch w:val="variable"/>
    <w:sig w:usb0="00000287" w:usb1="00000000" w:usb2="00000000" w:usb3="00000000" w:csb0="0000009F" w:csb1="00000000"/>
    <w:embedRegular r:id="rId2" w:fontKey="{EE2C5A6E-1F8F-43E9-9A5C-4A5C184AEF95}"/>
    <w:embedBold r:id="rId3" w:fontKey="{FAAE54DA-F1B2-4FF9-A020-2F4B1FDC2340}"/>
    <w:embedItalic r:id="rId4" w:fontKey="{2817F4EC-623B-480C-9118-371297B9A10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24E32BE">
      <w:start w:val="1"/>
      <w:numFmt w:val="bullet"/>
      <w:lvlText w:val=""/>
      <w:lvlJc w:val="left"/>
      <w:pPr>
        <w:ind w:left="720" w:hanging="360"/>
      </w:pPr>
      <w:rPr>
        <w:rFonts w:ascii="Symbol" w:hAnsi="Symbol"/>
      </w:rPr>
    </w:lvl>
    <w:lvl w:ilvl="1" w:tplc="3320D3B8">
      <w:start w:val="1"/>
      <w:numFmt w:val="bullet"/>
      <w:lvlText w:val="o"/>
      <w:lvlJc w:val="left"/>
      <w:pPr>
        <w:tabs>
          <w:tab w:val="num" w:pos="1440"/>
        </w:tabs>
        <w:ind w:left="1440" w:hanging="360"/>
      </w:pPr>
      <w:rPr>
        <w:rFonts w:ascii="Courier New" w:hAnsi="Courier New"/>
      </w:rPr>
    </w:lvl>
    <w:lvl w:ilvl="2" w:tplc="AFFCCD54">
      <w:start w:val="1"/>
      <w:numFmt w:val="bullet"/>
      <w:lvlText w:val=""/>
      <w:lvlJc w:val="left"/>
      <w:pPr>
        <w:tabs>
          <w:tab w:val="num" w:pos="2160"/>
        </w:tabs>
        <w:ind w:left="2160" w:hanging="360"/>
      </w:pPr>
      <w:rPr>
        <w:rFonts w:ascii="Wingdings" w:hAnsi="Wingdings"/>
      </w:rPr>
    </w:lvl>
    <w:lvl w:ilvl="3" w:tplc="A948BA12">
      <w:start w:val="1"/>
      <w:numFmt w:val="bullet"/>
      <w:lvlText w:val=""/>
      <w:lvlJc w:val="left"/>
      <w:pPr>
        <w:tabs>
          <w:tab w:val="num" w:pos="2880"/>
        </w:tabs>
        <w:ind w:left="2880" w:hanging="360"/>
      </w:pPr>
      <w:rPr>
        <w:rFonts w:ascii="Symbol" w:hAnsi="Symbol"/>
      </w:rPr>
    </w:lvl>
    <w:lvl w:ilvl="4" w:tplc="CBC60B18">
      <w:start w:val="1"/>
      <w:numFmt w:val="bullet"/>
      <w:lvlText w:val="o"/>
      <w:lvlJc w:val="left"/>
      <w:pPr>
        <w:tabs>
          <w:tab w:val="num" w:pos="3600"/>
        </w:tabs>
        <w:ind w:left="3600" w:hanging="360"/>
      </w:pPr>
      <w:rPr>
        <w:rFonts w:ascii="Courier New" w:hAnsi="Courier New"/>
      </w:rPr>
    </w:lvl>
    <w:lvl w:ilvl="5" w:tplc="EBC6B9FA">
      <w:start w:val="1"/>
      <w:numFmt w:val="bullet"/>
      <w:lvlText w:val=""/>
      <w:lvlJc w:val="left"/>
      <w:pPr>
        <w:tabs>
          <w:tab w:val="num" w:pos="4320"/>
        </w:tabs>
        <w:ind w:left="4320" w:hanging="360"/>
      </w:pPr>
      <w:rPr>
        <w:rFonts w:ascii="Wingdings" w:hAnsi="Wingdings"/>
      </w:rPr>
    </w:lvl>
    <w:lvl w:ilvl="6" w:tplc="1F6009CA">
      <w:start w:val="1"/>
      <w:numFmt w:val="bullet"/>
      <w:lvlText w:val=""/>
      <w:lvlJc w:val="left"/>
      <w:pPr>
        <w:tabs>
          <w:tab w:val="num" w:pos="5040"/>
        </w:tabs>
        <w:ind w:left="5040" w:hanging="360"/>
      </w:pPr>
      <w:rPr>
        <w:rFonts w:ascii="Symbol" w:hAnsi="Symbol"/>
      </w:rPr>
    </w:lvl>
    <w:lvl w:ilvl="7" w:tplc="05C48844">
      <w:start w:val="1"/>
      <w:numFmt w:val="bullet"/>
      <w:lvlText w:val="o"/>
      <w:lvlJc w:val="left"/>
      <w:pPr>
        <w:tabs>
          <w:tab w:val="num" w:pos="5760"/>
        </w:tabs>
        <w:ind w:left="5760" w:hanging="360"/>
      </w:pPr>
      <w:rPr>
        <w:rFonts w:ascii="Courier New" w:hAnsi="Courier New"/>
      </w:rPr>
    </w:lvl>
    <w:lvl w:ilvl="8" w:tplc="3FC2556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B62DEA4">
      <w:start w:val="1"/>
      <w:numFmt w:val="bullet"/>
      <w:lvlText w:val=""/>
      <w:lvlJc w:val="left"/>
      <w:pPr>
        <w:ind w:left="720" w:hanging="360"/>
      </w:pPr>
      <w:rPr>
        <w:rFonts w:ascii="Symbol" w:hAnsi="Symbol"/>
      </w:rPr>
    </w:lvl>
    <w:lvl w:ilvl="1" w:tplc="C6D42512">
      <w:start w:val="1"/>
      <w:numFmt w:val="bullet"/>
      <w:lvlText w:val="o"/>
      <w:lvlJc w:val="left"/>
      <w:pPr>
        <w:tabs>
          <w:tab w:val="num" w:pos="1440"/>
        </w:tabs>
        <w:ind w:left="1440" w:hanging="360"/>
      </w:pPr>
      <w:rPr>
        <w:rFonts w:ascii="Courier New" w:hAnsi="Courier New"/>
      </w:rPr>
    </w:lvl>
    <w:lvl w:ilvl="2" w:tplc="6FA20FA2">
      <w:start w:val="1"/>
      <w:numFmt w:val="bullet"/>
      <w:lvlText w:val=""/>
      <w:lvlJc w:val="left"/>
      <w:pPr>
        <w:tabs>
          <w:tab w:val="num" w:pos="2160"/>
        </w:tabs>
        <w:ind w:left="2160" w:hanging="360"/>
      </w:pPr>
      <w:rPr>
        <w:rFonts w:ascii="Wingdings" w:hAnsi="Wingdings"/>
      </w:rPr>
    </w:lvl>
    <w:lvl w:ilvl="3" w:tplc="F9CE011A">
      <w:start w:val="1"/>
      <w:numFmt w:val="bullet"/>
      <w:lvlText w:val=""/>
      <w:lvlJc w:val="left"/>
      <w:pPr>
        <w:tabs>
          <w:tab w:val="num" w:pos="2880"/>
        </w:tabs>
        <w:ind w:left="2880" w:hanging="360"/>
      </w:pPr>
      <w:rPr>
        <w:rFonts w:ascii="Symbol" w:hAnsi="Symbol"/>
      </w:rPr>
    </w:lvl>
    <w:lvl w:ilvl="4" w:tplc="B7FE142C">
      <w:start w:val="1"/>
      <w:numFmt w:val="bullet"/>
      <w:lvlText w:val="o"/>
      <w:lvlJc w:val="left"/>
      <w:pPr>
        <w:tabs>
          <w:tab w:val="num" w:pos="3600"/>
        </w:tabs>
        <w:ind w:left="3600" w:hanging="360"/>
      </w:pPr>
      <w:rPr>
        <w:rFonts w:ascii="Courier New" w:hAnsi="Courier New"/>
      </w:rPr>
    </w:lvl>
    <w:lvl w:ilvl="5" w:tplc="5A6075CA">
      <w:start w:val="1"/>
      <w:numFmt w:val="bullet"/>
      <w:lvlText w:val=""/>
      <w:lvlJc w:val="left"/>
      <w:pPr>
        <w:tabs>
          <w:tab w:val="num" w:pos="4320"/>
        </w:tabs>
        <w:ind w:left="4320" w:hanging="360"/>
      </w:pPr>
      <w:rPr>
        <w:rFonts w:ascii="Wingdings" w:hAnsi="Wingdings"/>
      </w:rPr>
    </w:lvl>
    <w:lvl w:ilvl="6" w:tplc="2D964744">
      <w:start w:val="1"/>
      <w:numFmt w:val="bullet"/>
      <w:lvlText w:val=""/>
      <w:lvlJc w:val="left"/>
      <w:pPr>
        <w:tabs>
          <w:tab w:val="num" w:pos="5040"/>
        </w:tabs>
        <w:ind w:left="5040" w:hanging="360"/>
      </w:pPr>
      <w:rPr>
        <w:rFonts w:ascii="Symbol" w:hAnsi="Symbol"/>
      </w:rPr>
    </w:lvl>
    <w:lvl w:ilvl="7" w:tplc="6908D03E">
      <w:start w:val="1"/>
      <w:numFmt w:val="bullet"/>
      <w:lvlText w:val="o"/>
      <w:lvlJc w:val="left"/>
      <w:pPr>
        <w:tabs>
          <w:tab w:val="num" w:pos="5760"/>
        </w:tabs>
        <w:ind w:left="5760" w:hanging="360"/>
      </w:pPr>
      <w:rPr>
        <w:rFonts w:ascii="Courier New" w:hAnsi="Courier New"/>
      </w:rPr>
    </w:lvl>
    <w:lvl w:ilvl="8" w:tplc="6BAE67B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DE82BBA">
      <w:start w:val="1"/>
      <w:numFmt w:val="bullet"/>
      <w:lvlText w:val=""/>
      <w:lvlJc w:val="left"/>
      <w:pPr>
        <w:ind w:left="720" w:hanging="360"/>
      </w:pPr>
      <w:rPr>
        <w:rFonts w:ascii="Symbol" w:hAnsi="Symbol"/>
      </w:rPr>
    </w:lvl>
    <w:lvl w:ilvl="1" w:tplc="F120F702">
      <w:start w:val="1"/>
      <w:numFmt w:val="bullet"/>
      <w:lvlText w:val="o"/>
      <w:lvlJc w:val="left"/>
      <w:pPr>
        <w:tabs>
          <w:tab w:val="num" w:pos="1440"/>
        </w:tabs>
        <w:ind w:left="1440" w:hanging="360"/>
      </w:pPr>
      <w:rPr>
        <w:rFonts w:ascii="Courier New" w:hAnsi="Courier New"/>
      </w:rPr>
    </w:lvl>
    <w:lvl w:ilvl="2" w:tplc="BBA6746E">
      <w:start w:val="1"/>
      <w:numFmt w:val="bullet"/>
      <w:lvlText w:val=""/>
      <w:lvlJc w:val="left"/>
      <w:pPr>
        <w:tabs>
          <w:tab w:val="num" w:pos="2160"/>
        </w:tabs>
        <w:ind w:left="2160" w:hanging="360"/>
      </w:pPr>
      <w:rPr>
        <w:rFonts w:ascii="Wingdings" w:hAnsi="Wingdings"/>
      </w:rPr>
    </w:lvl>
    <w:lvl w:ilvl="3" w:tplc="0C9C1A62">
      <w:start w:val="1"/>
      <w:numFmt w:val="bullet"/>
      <w:lvlText w:val=""/>
      <w:lvlJc w:val="left"/>
      <w:pPr>
        <w:tabs>
          <w:tab w:val="num" w:pos="2880"/>
        </w:tabs>
        <w:ind w:left="2880" w:hanging="360"/>
      </w:pPr>
      <w:rPr>
        <w:rFonts w:ascii="Symbol" w:hAnsi="Symbol"/>
      </w:rPr>
    </w:lvl>
    <w:lvl w:ilvl="4" w:tplc="8D36B5BC">
      <w:start w:val="1"/>
      <w:numFmt w:val="bullet"/>
      <w:lvlText w:val="o"/>
      <w:lvlJc w:val="left"/>
      <w:pPr>
        <w:tabs>
          <w:tab w:val="num" w:pos="3600"/>
        </w:tabs>
        <w:ind w:left="3600" w:hanging="360"/>
      </w:pPr>
      <w:rPr>
        <w:rFonts w:ascii="Courier New" w:hAnsi="Courier New"/>
      </w:rPr>
    </w:lvl>
    <w:lvl w:ilvl="5" w:tplc="63B469BA">
      <w:start w:val="1"/>
      <w:numFmt w:val="bullet"/>
      <w:lvlText w:val=""/>
      <w:lvlJc w:val="left"/>
      <w:pPr>
        <w:tabs>
          <w:tab w:val="num" w:pos="4320"/>
        </w:tabs>
        <w:ind w:left="4320" w:hanging="360"/>
      </w:pPr>
      <w:rPr>
        <w:rFonts w:ascii="Wingdings" w:hAnsi="Wingdings"/>
      </w:rPr>
    </w:lvl>
    <w:lvl w:ilvl="6" w:tplc="78A6EC00">
      <w:start w:val="1"/>
      <w:numFmt w:val="bullet"/>
      <w:lvlText w:val=""/>
      <w:lvlJc w:val="left"/>
      <w:pPr>
        <w:tabs>
          <w:tab w:val="num" w:pos="5040"/>
        </w:tabs>
        <w:ind w:left="5040" w:hanging="360"/>
      </w:pPr>
      <w:rPr>
        <w:rFonts w:ascii="Symbol" w:hAnsi="Symbol"/>
      </w:rPr>
    </w:lvl>
    <w:lvl w:ilvl="7" w:tplc="413A9DEE">
      <w:start w:val="1"/>
      <w:numFmt w:val="bullet"/>
      <w:lvlText w:val="o"/>
      <w:lvlJc w:val="left"/>
      <w:pPr>
        <w:tabs>
          <w:tab w:val="num" w:pos="5760"/>
        </w:tabs>
        <w:ind w:left="5760" w:hanging="360"/>
      </w:pPr>
      <w:rPr>
        <w:rFonts w:ascii="Courier New" w:hAnsi="Courier New"/>
      </w:rPr>
    </w:lvl>
    <w:lvl w:ilvl="8" w:tplc="386A8270">
      <w:start w:val="1"/>
      <w:numFmt w:val="bullet"/>
      <w:lvlText w:val=""/>
      <w:lvlJc w:val="left"/>
      <w:pPr>
        <w:tabs>
          <w:tab w:val="num" w:pos="6480"/>
        </w:tabs>
        <w:ind w:left="6480" w:hanging="360"/>
      </w:pPr>
      <w:rPr>
        <w:rFonts w:ascii="Wingdings" w:hAnsi="Wingdings"/>
      </w:rPr>
    </w:lvl>
  </w:abstractNum>
  <w:num w:numId="1" w16cid:durableId="975061638">
    <w:abstractNumId w:val="0"/>
  </w:num>
  <w:num w:numId="2" w16cid:durableId="1507985057">
    <w:abstractNumId w:val="1"/>
  </w:num>
  <w:num w:numId="3" w16cid:durableId="1795439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A21B1"/>
    <w:rsid w:val="00032566"/>
    <w:rsid w:val="00121054"/>
    <w:rsid w:val="002028FD"/>
    <w:rsid w:val="00210D73"/>
    <w:rsid w:val="00227FBC"/>
    <w:rsid w:val="00266FF6"/>
    <w:rsid w:val="0033768F"/>
    <w:rsid w:val="003B102B"/>
    <w:rsid w:val="004461E7"/>
    <w:rsid w:val="0054269B"/>
    <w:rsid w:val="0055078F"/>
    <w:rsid w:val="00572EAB"/>
    <w:rsid w:val="005A0EF8"/>
    <w:rsid w:val="00661A0D"/>
    <w:rsid w:val="007244FE"/>
    <w:rsid w:val="00741AF6"/>
    <w:rsid w:val="00770BC1"/>
    <w:rsid w:val="00782EBE"/>
    <w:rsid w:val="00807EBC"/>
    <w:rsid w:val="00881432"/>
    <w:rsid w:val="008C3CB7"/>
    <w:rsid w:val="008D5155"/>
    <w:rsid w:val="0093649D"/>
    <w:rsid w:val="00936D2A"/>
    <w:rsid w:val="0097463E"/>
    <w:rsid w:val="009A27B3"/>
    <w:rsid w:val="009E35A9"/>
    <w:rsid w:val="00B016DA"/>
    <w:rsid w:val="00CA21B1"/>
    <w:rsid w:val="00CD298B"/>
    <w:rsid w:val="00D6794D"/>
    <w:rsid w:val="00DD7180"/>
    <w:rsid w:val="00DE1960"/>
    <w:rsid w:val="00EC0032"/>
    <w:rsid w:val="00EE31B5"/>
    <w:rsid w:val="00FA3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840E"/>
  <w15:docId w15:val="{FB9DEB16-B9A0-4414-A863-3EA59D85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divdocumentleft-box">
    <w:name w:val="div_document_left-box"/>
    <w:basedOn w:val="DefaultParagraphFont"/>
    <w:rsid w:val="00CA21B1"/>
    <w:rPr>
      <w:color w:val="FFFFFF"/>
      <w:shd w:val="clear" w:color="auto" w:fill="003D73"/>
    </w:rPr>
  </w:style>
  <w:style w:type="paragraph" w:customStyle="1" w:styleId="divdocumentleft-boxsection">
    <w:name w:val="div_document_left-box_section"/>
    <w:basedOn w:val="Normal"/>
    <w:rsid w:val="00CA21B1"/>
  </w:style>
  <w:style w:type="paragraph" w:customStyle="1" w:styleId="divdocumentleft-boxsectionnth-child1sectiongapdiv">
    <w:name w:val="div_document_left-box_section_nth-child(1)_sectiongapdiv"/>
    <w:basedOn w:val="Normal"/>
    <w:rsid w:val="00CA21B1"/>
    <w:rPr>
      <w:vanish/>
    </w:rPr>
  </w:style>
  <w:style w:type="paragraph" w:customStyle="1" w:styleId="divdocumentdivparagraphfirstparagraph">
    <w:name w:val="div_document_div_paragraph_firstparagraph"/>
    <w:basedOn w:val="Normal"/>
    <w:rsid w:val="00CA21B1"/>
  </w:style>
  <w:style w:type="paragraph" w:customStyle="1" w:styleId="divdocumentname">
    <w:name w:val="div_document_name"/>
    <w:basedOn w:val="Normal"/>
    <w:rsid w:val="00CA21B1"/>
    <w:pPr>
      <w:pBdr>
        <w:bottom w:val="none" w:sz="0" w:space="12" w:color="auto"/>
      </w:pBdr>
      <w:spacing w:line="690" w:lineRule="atLeast"/>
    </w:pPr>
    <w:rPr>
      <w:b/>
      <w:bCs/>
      <w:color w:val="FFFFFF"/>
      <w:sz w:val="56"/>
      <w:szCs w:val="56"/>
    </w:rPr>
  </w:style>
  <w:style w:type="character" w:customStyle="1" w:styleId="span">
    <w:name w:val="span"/>
    <w:basedOn w:val="DefaultParagraphFont"/>
    <w:rsid w:val="00CA21B1"/>
    <w:rPr>
      <w:bdr w:val="none" w:sz="0" w:space="0" w:color="auto"/>
      <w:vertAlign w:val="baseline"/>
    </w:rPr>
  </w:style>
  <w:style w:type="paragraph" w:customStyle="1" w:styleId="documentresumeTitle">
    <w:name w:val="document_resumeTitle"/>
    <w:basedOn w:val="Normal"/>
    <w:rsid w:val="00CA21B1"/>
    <w:rPr>
      <w:sz w:val="28"/>
      <w:szCs w:val="28"/>
    </w:rPr>
  </w:style>
  <w:style w:type="paragraph" w:customStyle="1" w:styleId="divdocumentSECTIONCNTCsectiongapdiv">
    <w:name w:val="div_document_SECTION_CNTC_sectiongapdiv"/>
    <w:basedOn w:val="Normal"/>
    <w:rsid w:val="00CA21B1"/>
    <w:pPr>
      <w:spacing w:line="400" w:lineRule="atLeast"/>
    </w:pPr>
  </w:style>
  <w:style w:type="character" w:customStyle="1" w:styleId="divdocumentleft-boxdivsectiontitle">
    <w:name w:val="div_document_left-box_div_sectiontitle"/>
    <w:basedOn w:val="DefaultParagraphFont"/>
    <w:rsid w:val="00CA21B1"/>
    <w:rPr>
      <w:shd w:val="clear" w:color="auto" w:fill="003D73"/>
    </w:rPr>
  </w:style>
  <w:style w:type="paragraph" w:customStyle="1" w:styleId="divdocumentleft-boxdivsectiontitleParagraph">
    <w:name w:val="div_document_left-box_div_sectiontitle Paragraph"/>
    <w:basedOn w:val="Normal"/>
    <w:rsid w:val="00CA21B1"/>
    <w:pPr>
      <w:shd w:val="clear" w:color="auto" w:fill="003D73"/>
    </w:pPr>
    <w:rPr>
      <w:shd w:val="clear" w:color="auto" w:fill="003D73"/>
    </w:rPr>
  </w:style>
  <w:style w:type="table" w:customStyle="1" w:styleId="divdocumentleft-boxdivheading">
    <w:name w:val="div_document_left-box_div_heading"/>
    <w:basedOn w:val="TableNormal"/>
    <w:rsid w:val="00CA21B1"/>
    <w:tblPr/>
    <w:trPr>
      <w:hidden/>
    </w:trPr>
  </w:style>
  <w:style w:type="paragraph" w:customStyle="1" w:styleId="left-boxheadinggapdiv">
    <w:name w:val="left-box_headinggapdiv"/>
    <w:basedOn w:val="Normal"/>
    <w:rsid w:val="00CA21B1"/>
    <w:pPr>
      <w:spacing w:line="200" w:lineRule="atLeast"/>
    </w:pPr>
    <w:rPr>
      <w:sz w:val="14"/>
      <w:szCs w:val="14"/>
    </w:rPr>
  </w:style>
  <w:style w:type="paragraph" w:customStyle="1" w:styleId="div">
    <w:name w:val="div"/>
    <w:basedOn w:val="Normal"/>
    <w:rsid w:val="00CA21B1"/>
  </w:style>
  <w:style w:type="paragraph" w:customStyle="1" w:styleId="divdocumentaddresssinglecolumn">
    <w:name w:val="div_document_address_singlecolumn"/>
    <w:basedOn w:val="Normal"/>
    <w:rsid w:val="00CA21B1"/>
    <w:rPr>
      <w:color w:val="FFFFFF"/>
    </w:rPr>
  </w:style>
  <w:style w:type="paragraph" w:customStyle="1" w:styleId="txtBold">
    <w:name w:val="txtBold"/>
    <w:basedOn w:val="Normal"/>
    <w:rsid w:val="00CA21B1"/>
    <w:rPr>
      <w:b/>
      <w:bCs/>
    </w:rPr>
  </w:style>
  <w:style w:type="paragraph" w:customStyle="1" w:styleId="mt5">
    <w:name w:val="mt5"/>
    <w:basedOn w:val="Normal"/>
    <w:rsid w:val="00CA21B1"/>
  </w:style>
  <w:style w:type="paragraph" w:customStyle="1" w:styleId="divdocumentsectiongapdiv">
    <w:name w:val="div_document_sectiongapdiv"/>
    <w:basedOn w:val="Normal"/>
    <w:rsid w:val="00CA21B1"/>
    <w:pPr>
      <w:spacing w:line="400" w:lineRule="atLeast"/>
    </w:pPr>
  </w:style>
  <w:style w:type="paragraph" w:customStyle="1" w:styleId="divdocumentleft-boxsinglecolumn">
    <w:name w:val="div_document_left-box_singlecolumn"/>
    <w:basedOn w:val="Normal"/>
    <w:rsid w:val="00CA21B1"/>
  </w:style>
  <w:style w:type="character" w:customStyle="1" w:styleId="singlecolumnspanpaddedlinenth-child1">
    <w:name w:val="singlecolumn_span_paddedline_nth-child(1)"/>
    <w:basedOn w:val="DefaultParagraphFont"/>
    <w:rsid w:val="00CA21B1"/>
  </w:style>
  <w:style w:type="paragraph" w:customStyle="1" w:styleId="p">
    <w:name w:val="p"/>
    <w:basedOn w:val="Normal"/>
    <w:rsid w:val="00CA21B1"/>
  </w:style>
  <w:style w:type="paragraph" w:customStyle="1" w:styleId="ratvcontainer">
    <w:name w:val="ratvcontainer"/>
    <w:basedOn w:val="Normal"/>
    <w:rsid w:val="00CA21B1"/>
    <w:pPr>
      <w:spacing w:line="280" w:lineRule="atLeast"/>
    </w:pPr>
  </w:style>
  <w:style w:type="paragraph" w:customStyle="1" w:styleId="txtright">
    <w:name w:val="txtright"/>
    <w:basedOn w:val="Normal"/>
    <w:rsid w:val="00CA21B1"/>
    <w:pPr>
      <w:jc w:val="right"/>
    </w:pPr>
  </w:style>
  <w:style w:type="paragraph" w:customStyle="1" w:styleId="divdocumentsectionparagraph">
    <w:name w:val="div_document_section_paragraph"/>
    <w:basedOn w:val="Normal"/>
    <w:rsid w:val="00CA21B1"/>
    <w:pPr>
      <w:pBdr>
        <w:left w:val="none" w:sz="0" w:space="15" w:color="auto"/>
        <w:right w:val="none" w:sz="0" w:space="15" w:color="auto"/>
      </w:pBdr>
    </w:pPr>
  </w:style>
  <w:style w:type="paragraph" w:customStyle="1" w:styleId="divdocumentleft-boxParagraph">
    <w:name w:val="div_document_left-box Paragraph"/>
    <w:basedOn w:val="Normal"/>
    <w:rsid w:val="00CA21B1"/>
    <w:pPr>
      <w:pBdr>
        <w:top w:val="none" w:sz="0" w:space="15" w:color="auto"/>
        <w:bottom w:val="none" w:sz="0" w:space="15" w:color="auto"/>
      </w:pBdr>
      <w:shd w:val="clear" w:color="auto" w:fill="003D73"/>
    </w:pPr>
    <w:rPr>
      <w:color w:val="FFFFFF"/>
      <w:shd w:val="clear" w:color="auto" w:fill="003D73"/>
    </w:rPr>
  </w:style>
  <w:style w:type="character" w:customStyle="1" w:styleId="divdocumentright-box">
    <w:name w:val="div_document_right-box"/>
    <w:basedOn w:val="DefaultParagraphFont"/>
    <w:rsid w:val="00CA21B1"/>
    <w:rPr>
      <w:color w:val="343434"/>
      <w:spacing w:val="4"/>
    </w:rPr>
  </w:style>
  <w:style w:type="paragraph" w:customStyle="1" w:styleId="divdocumentright-boxsectionnth-child1">
    <w:name w:val="div_document_right-box_section_nth-child(1)"/>
    <w:basedOn w:val="Normal"/>
    <w:rsid w:val="00CA21B1"/>
  </w:style>
  <w:style w:type="paragraph" w:customStyle="1" w:styleId="divdocumentright-boxsummaryparagraph">
    <w:name w:val="div_document_right-box_summary_paragraph"/>
    <w:basedOn w:val="Normal"/>
    <w:rsid w:val="00CA21B1"/>
  </w:style>
  <w:style w:type="paragraph" w:customStyle="1" w:styleId="divdocumentright-boxsummaryparagraphsinglecolumn">
    <w:name w:val="div_document_right-box_summary_paragraph_singlecolumn"/>
    <w:basedOn w:val="Normal"/>
    <w:rsid w:val="00CA21B1"/>
  </w:style>
  <w:style w:type="character" w:customStyle="1" w:styleId="divdocumentemptycell">
    <w:name w:val="div_document_emptycell"/>
    <w:basedOn w:val="DefaultParagraphFont"/>
    <w:rsid w:val="00CA21B1"/>
  </w:style>
  <w:style w:type="paragraph" w:customStyle="1" w:styleId="divdocumentemptycellParagraph">
    <w:name w:val="div_document_emptycell Paragraph"/>
    <w:basedOn w:val="Normal"/>
    <w:rsid w:val="00CA21B1"/>
  </w:style>
  <w:style w:type="character" w:customStyle="1" w:styleId="divdocumentright-boxpaddedlinedate-content">
    <w:name w:val="div_document_right-box_paddedline_date-content"/>
    <w:basedOn w:val="DefaultParagraphFont"/>
    <w:rsid w:val="00CA21B1"/>
  </w:style>
  <w:style w:type="character" w:customStyle="1" w:styleId="divdocumentjobdates">
    <w:name w:val="div_document_jobdates"/>
    <w:basedOn w:val="DefaultParagraphFont"/>
    <w:rsid w:val="00CA21B1"/>
    <w:rPr>
      <w:sz w:val="22"/>
      <w:szCs w:val="22"/>
    </w:rPr>
  </w:style>
  <w:style w:type="character" w:customStyle="1" w:styleId="divdocumentright-boxdatetablepindcell">
    <w:name w:val="div_document_right-box_datetable_pindcell"/>
    <w:basedOn w:val="DefaultParagraphFont"/>
    <w:rsid w:val="00CA21B1"/>
  </w:style>
  <w:style w:type="character" w:customStyle="1" w:styleId="divdocumentright-boxdatetablesinglecolumn">
    <w:name w:val="div_document_right-box_datetable_singlecolumn"/>
    <w:basedOn w:val="DefaultParagraphFont"/>
    <w:rsid w:val="00CA21B1"/>
  </w:style>
  <w:style w:type="paragraph" w:customStyle="1" w:styleId="divdocumentright-boxsectionexperiencesinglecolumnpaddedline">
    <w:name w:val="div_document_right-box_section_experience_singlecolumn_paddedline"/>
    <w:basedOn w:val="Normal"/>
    <w:rsid w:val="00CA21B1"/>
    <w:pPr>
      <w:pBdr>
        <w:right w:val="none" w:sz="0" w:space="15" w:color="auto"/>
      </w:pBdr>
    </w:pPr>
  </w:style>
  <w:style w:type="character" w:customStyle="1" w:styleId="divdocumentjobtitle">
    <w:name w:val="div_document_jobtitle"/>
    <w:basedOn w:val="DefaultParagraphFont"/>
    <w:rsid w:val="00CA21B1"/>
    <w:rPr>
      <w:sz w:val="28"/>
      <w:szCs w:val="28"/>
    </w:rPr>
  </w:style>
  <w:style w:type="paragraph" w:customStyle="1" w:styleId="divdocumentright-boxsectionexperiencesinglecolumnjobline">
    <w:name w:val="div_document_right-box_section_experience_singlecolumn_jobline"/>
    <w:basedOn w:val="Normal"/>
    <w:rsid w:val="00CA21B1"/>
    <w:pPr>
      <w:pBdr>
        <w:right w:val="none" w:sz="0" w:space="15" w:color="auto"/>
      </w:pBdr>
    </w:pPr>
  </w:style>
  <w:style w:type="paragraph" w:customStyle="1" w:styleId="divdocumentli">
    <w:name w:val="div_document_li"/>
    <w:basedOn w:val="Normal"/>
    <w:rsid w:val="00CA21B1"/>
    <w:pPr>
      <w:pBdr>
        <w:left w:val="none" w:sz="0" w:space="5" w:color="auto"/>
      </w:pBdr>
    </w:pPr>
  </w:style>
  <w:style w:type="table" w:customStyle="1" w:styleId="divdocumentsectionexperienceparagraph">
    <w:name w:val="div_document_section_experience_paragraph"/>
    <w:basedOn w:val="TableNormal"/>
    <w:rsid w:val="00CA21B1"/>
    <w:tblPr/>
    <w:trPr>
      <w:hidden/>
    </w:trPr>
  </w:style>
  <w:style w:type="character" w:customStyle="1" w:styleId="Strong1">
    <w:name w:val="Strong1"/>
    <w:basedOn w:val="DefaultParagraphFont"/>
    <w:rsid w:val="00CA21B1"/>
    <w:rPr>
      <w:bdr w:val="none" w:sz="0" w:space="0" w:color="auto"/>
      <w:vertAlign w:val="baseline"/>
    </w:rPr>
  </w:style>
  <w:style w:type="paragraph" w:customStyle="1" w:styleId="divdocumentright-boxsectioneducationsinglecolumnpaddedline">
    <w:name w:val="div_document_right-box_section_education_singlecolumn_paddedline"/>
    <w:basedOn w:val="Normal"/>
    <w:rsid w:val="00CA21B1"/>
    <w:pPr>
      <w:pBdr>
        <w:right w:val="none" w:sz="0" w:space="15" w:color="auto"/>
      </w:pBdr>
    </w:pPr>
  </w:style>
  <w:style w:type="character" w:customStyle="1" w:styleId="divdocumentdegree">
    <w:name w:val="div_document_degree"/>
    <w:basedOn w:val="DefaultParagraphFont"/>
    <w:rsid w:val="00CA21B1"/>
    <w:rPr>
      <w:sz w:val="28"/>
      <w:szCs w:val="28"/>
    </w:rPr>
  </w:style>
  <w:style w:type="character" w:customStyle="1" w:styleId="divdocumentprogramline">
    <w:name w:val="div_document_programline"/>
    <w:basedOn w:val="DefaultParagraphFont"/>
    <w:rsid w:val="00CA21B1"/>
    <w:rPr>
      <w:sz w:val="28"/>
      <w:szCs w:val="28"/>
    </w:rPr>
  </w:style>
  <w:style w:type="character" w:customStyle="1" w:styleId="divdocumenteducationjoblocation">
    <w:name w:val="div_document_education_joblocation"/>
    <w:basedOn w:val="DefaultParagraphFont"/>
    <w:rsid w:val="00CA21B1"/>
    <w:rPr>
      <w:i/>
      <w:iCs/>
    </w:rPr>
  </w:style>
  <w:style w:type="paragraph" w:customStyle="1" w:styleId="divdocumentright-boxsectioneducationsinglecolumnjobline">
    <w:name w:val="div_document_right-box_section_education_singlecolumn_jobline"/>
    <w:basedOn w:val="Normal"/>
    <w:rsid w:val="00CA21B1"/>
    <w:pPr>
      <w:pBdr>
        <w:right w:val="none" w:sz="0" w:space="15" w:color="auto"/>
      </w:pBdr>
    </w:pPr>
  </w:style>
  <w:style w:type="table" w:customStyle="1" w:styleId="divdocumentsectioneducationparagraph">
    <w:name w:val="div_document_section_education_paragraph"/>
    <w:basedOn w:val="TableNormal"/>
    <w:rsid w:val="00CA21B1"/>
    <w:tblPr/>
    <w:trPr>
      <w:hidden/>
    </w:trPr>
  </w:style>
  <w:style w:type="table" w:customStyle="1" w:styleId="divdocument">
    <w:name w:val="div_document"/>
    <w:basedOn w:val="TableNormal"/>
    <w:rsid w:val="00CA21B1"/>
    <w:tblPr/>
    <w:trPr>
      <w:hidden/>
    </w:trPr>
  </w:style>
  <w:style w:type="paragraph" w:styleId="BalloonText">
    <w:name w:val="Balloon Text"/>
    <w:basedOn w:val="Normal"/>
    <w:link w:val="BalloonTextChar"/>
    <w:uiPriority w:val="99"/>
    <w:semiHidden/>
    <w:unhideWhenUsed/>
    <w:rsid w:val="00936D2A"/>
    <w:rPr>
      <w:rFonts w:ascii="Tahoma" w:hAnsi="Tahoma" w:cs="Tahoma"/>
      <w:sz w:val="16"/>
      <w:szCs w:val="16"/>
    </w:rPr>
  </w:style>
  <w:style w:type="character" w:customStyle="1" w:styleId="BalloonTextChar">
    <w:name w:val="Balloon Text Char"/>
    <w:basedOn w:val="DefaultParagraphFont"/>
    <w:link w:val="BalloonText"/>
    <w:uiPriority w:val="99"/>
    <w:semiHidden/>
    <w:rsid w:val="00936D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62081">
      <w:bodyDiv w:val="1"/>
      <w:marLeft w:val="0"/>
      <w:marRight w:val="0"/>
      <w:marTop w:val="0"/>
      <w:marBottom w:val="0"/>
      <w:divBdr>
        <w:top w:val="none" w:sz="0" w:space="0" w:color="auto"/>
        <w:left w:val="none" w:sz="0" w:space="0" w:color="auto"/>
        <w:bottom w:val="none" w:sz="0" w:space="0" w:color="auto"/>
        <w:right w:val="none" w:sz="0" w:space="0" w:color="auto"/>
      </w:divBdr>
    </w:div>
    <w:div w:id="326249276">
      <w:bodyDiv w:val="1"/>
      <w:marLeft w:val="0"/>
      <w:marRight w:val="0"/>
      <w:marTop w:val="0"/>
      <w:marBottom w:val="0"/>
      <w:divBdr>
        <w:top w:val="none" w:sz="0" w:space="0" w:color="auto"/>
        <w:left w:val="none" w:sz="0" w:space="0" w:color="auto"/>
        <w:bottom w:val="none" w:sz="0" w:space="0" w:color="auto"/>
        <w:right w:val="none" w:sz="0" w:space="0" w:color="auto"/>
      </w:divBdr>
    </w:div>
    <w:div w:id="411124979">
      <w:bodyDiv w:val="1"/>
      <w:marLeft w:val="0"/>
      <w:marRight w:val="0"/>
      <w:marTop w:val="0"/>
      <w:marBottom w:val="0"/>
      <w:divBdr>
        <w:top w:val="none" w:sz="0" w:space="0" w:color="auto"/>
        <w:left w:val="none" w:sz="0" w:space="0" w:color="auto"/>
        <w:bottom w:val="none" w:sz="0" w:space="0" w:color="auto"/>
        <w:right w:val="none" w:sz="0" w:space="0" w:color="auto"/>
      </w:divBdr>
    </w:div>
    <w:div w:id="494033912">
      <w:bodyDiv w:val="1"/>
      <w:marLeft w:val="0"/>
      <w:marRight w:val="0"/>
      <w:marTop w:val="0"/>
      <w:marBottom w:val="0"/>
      <w:divBdr>
        <w:top w:val="none" w:sz="0" w:space="0" w:color="auto"/>
        <w:left w:val="none" w:sz="0" w:space="0" w:color="auto"/>
        <w:bottom w:val="none" w:sz="0" w:space="0" w:color="auto"/>
        <w:right w:val="none" w:sz="0" w:space="0" w:color="auto"/>
      </w:divBdr>
    </w:div>
    <w:div w:id="1398016689">
      <w:bodyDiv w:val="1"/>
      <w:marLeft w:val="0"/>
      <w:marRight w:val="0"/>
      <w:marTop w:val="0"/>
      <w:marBottom w:val="0"/>
      <w:divBdr>
        <w:top w:val="none" w:sz="0" w:space="0" w:color="auto"/>
        <w:left w:val="none" w:sz="0" w:space="0" w:color="auto"/>
        <w:bottom w:val="none" w:sz="0" w:space="0" w:color="auto"/>
        <w:right w:val="none" w:sz="0" w:space="0" w:color="auto"/>
      </w:divBdr>
    </w:div>
    <w:div w:id="1594779778">
      <w:bodyDiv w:val="1"/>
      <w:marLeft w:val="0"/>
      <w:marRight w:val="0"/>
      <w:marTop w:val="0"/>
      <w:marBottom w:val="0"/>
      <w:divBdr>
        <w:top w:val="none" w:sz="0" w:space="0" w:color="auto"/>
        <w:left w:val="none" w:sz="0" w:space="0" w:color="auto"/>
        <w:bottom w:val="none" w:sz="0" w:space="0" w:color="auto"/>
        <w:right w:val="none" w:sz="0" w:space="0" w:color="auto"/>
      </w:divBdr>
    </w:div>
    <w:div w:id="1719208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2</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MarcBertheletteDevOps Engineer</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MarcBertheletteDevOps Engineer</dc:title>
  <cp:lastModifiedBy>Marc Berthelette</cp:lastModifiedBy>
  <cp:revision>24</cp:revision>
  <cp:lastPrinted>2025-03-09T16:49:00Z</cp:lastPrinted>
  <dcterms:created xsi:type="dcterms:W3CDTF">2021-06-29T04:14:00Z</dcterms:created>
  <dcterms:modified xsi:type="dcterms:W3CDTF">2025-03-09T16:49:00Z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57c2c57b-355c-4455-957f-53049f4e67c0</vt:lpwstr>
  </property>
  <property fmtid="{D5CDD505-2E9C-101B-9397-08002B2CF9AE}" pid="3" name="x1ye=0">
    <vt:lpwstr>YEwAAB+LCAAAAAAABAAUm8WypFAQRD+IBW5L3N3ZAY27y9fPm2UT0QHUrco8CRcGg0SC4hiWRXEI4ymWhxgCoklU4EkRYYWbwV41rEHmRd68G4WriuvTvpmINqO7PmKhs/vdaVF6RwfW+SncQf5+AWg79fazllQYV2EcjJU1M3wBFCFZZ+pwtiUTITFtOS7P3zbODJePbjo1OZa3CQAjoMI7wMiFeYaty8G5dcKg84Zx2gK795JdnXK13oTL0Qi</vt:lpwstr>
  </property>
  <property fmtid="{D5CDD505-2E9C-101B-9397-08002B2CF9AE}" pid="4" name="x1ye=1">
    <vt:lpwstr>6R3w3et7tzEYH4yxonz2/TUhBr/KJ1cCFtwSl7jgy0hdyODR5I83m3Hc287jukwyWqPosJrM5gB23Lo5Qhq1/ocisT75sweeNmhECzh8PciA03hoPTJUGO6ufkEwFzjVKS9HDDONpmwGyDs6+jGGkYrqJLgItAA1Sz2irxENnN0EuHOyJCymttNxWG+BEQTjEkai1hJxIdfRs0j8AKQnOSAsWOxF/WG75DcVJsy4GZSnPXd+EynQpdpYp74Lo2R</vt:lpwstr>
  </property>
  <property fmtid="{D5CDD505-2E9C-101B-9397-08002B2CF9AE}" pid="5" name="x1ye=10">
    <vt:lpwstr>x8UnTw0bId2o4iPshPnXB1eKRw3/5LP3IpAnATON79pf2ozkBB5yIMNtZcUTrWWo6u1LuxQJJTP1PnFYlz8/758LNv6u2rY11E5K7+6RJ/A44kyBmAKUp2sU6sAmldIQBlxRQDKEPVigj054QnxSeGNEP1y0L7c5Xz1NojRgv7eqVFscuVOuW2Rm2/P81Bxs4qz3osq2z/a5PCrSDvobq35BKaZUCLQebvC89KSYXqxzC8Jvxdt9rs5sZBYLQB3</vt:lpwstr>
  </property>
  <property fmtid="{D5CDD505-2E9C-101B-9397-08002B2CF9AE}" pid="6" name="x1ye=11">
    <vt:lpwstr>fXqH86qE5lsV5SrY36DBa4snoZRD1ONCjQpLA5uSyxQrYYjt5UHVo3veMWuRp17gtdB8jmTVb/2QLe/3QXIneEKL/biZ6s/W/Z3ql63uhKo4R44i+e2i46MrpE1C0hWgkEdStX/wOjI1+PEfhQ+1jfMT08I6Hm10WeoI550VDuIfteuVZlA36i/n3uyMcaOUIUyNt4mjH+elrG85nPBiPpN0L0+RNS+tkdAtcDooGsPOeqSPaKLipQiyDalPnbz</vt:lpwstr>
  </property>
  <property fmtid="{D5CDD505-2E9C-101B-9397-08002B2CF9AE}" pid="7" name="x1ye=12">
    <vt:lpwstr>hPOQP7hcFN9u1i0rE11NetKg3GLFdJFyvxNvpGtv5BWXafklt41fhI+3dREM7kpRsBCCCoJ8kPMzleyQj4xfjrMCdGU3H0e8hWiuf4LrkeyPk8xG6La5Dyryc8jMGlhXmHu/c0MJ2EcxFelmu88K6iAJhKCvkXeLcPydw9+f12UpjyY/Vac14Zib8C9PmYpL0V8ifGQEreFcVvfjAz8QPTA47PvaIJ2bxi/pisCD3C+MNS8II9bcYiaLqtk687a</vt:lpwstr>
  </property>
  <property fmtid="{D5CDD505-2E9C-101B-9397-08002B2CF9AE}" pid="8" name="x1ye=13">
    <vt:lpwstr>d6SlCgQ2BTDTGLXwNmdjhZ1J2VNckA7+8NTQl7xCSpDct5KmOG62TpZkfswkotMu45/XzxKRsaftu5xf+ACDVggHQqJwCcbSm6NAIdsUtsvPUzInvVPMQoBIOy412KbIBnHbSumokcput+ClXsfpl9qlG7qjQi/DGKEpWHTRNEBEOAGo4Y7QXr6r2++dWBgcmU8syRB1ioWR25B5OQXBkKt8fxz7gteVHY/IHxOBAKucMUm31M+b5GcxTf8JoT1</vt:lpwstr>
  </property>
  <property fmtid="{D5CDD505-2E9C-101B-9397-08002B2CF9AE}" pid="9" name="x1ye=14">
    <vt:lpwstr>TR9MmhidnZIVGdp11il28UZU8esX+XH4fCL6f9uf2l2IV5x8jW7uF2Fmkj0VNuYNMV9MmRTt4V4IOsBKID6layd2vB9bKH4wWGSsVnb/zC+bX/qWhkg1H/MX40GJ5W6ydhpZWDjvsbSauyj7YE/nA4ZcVJVZx0M/kg83IrDxc0zBTJL0+lao+RcaWdZb+RMRqp3Tz7EdZy+uDD3Qmr/DNK3rI5Uvwro3ybw+93wTsPvglL2lbwit3F5gK0drkmS</vt:lpwstr>
  </property>
  <property fmtid="{D5CDD505-2E9C-101B-9397-08002B2CF9AE}" pid="10" name="x1ye=15">
    <vt:lpwstr>fewfe7f3NRuBQhWurKEYHzapHwOnssbCJvWNS9pRp1vAE5wut7rvsTxvmK8T0VqDnUHmCd/sC5TTg/3gaClnkE2X+K7Pwl9Q8xHiH2Z3kN8FaQQ5057MavsdePXNg3+an/zAxaKRG4IfE5f/IML9lFpUZjZEv/rvkvz4/yIAyR5rGO2tWHT/yrp3FAmkAD7Kucwdu7iVUoQp1pjji+cJgyc1c8fHex/k+n89M8XjPxV8mjRwYwI8/MvaNFTIYTi</vt:lpwstr>
  </property>
  <property fmtid="{D5CDD505-2E9C-101B-9397-08002B2CF9AE}" pid="11" name="x1ye=16">
    <vt:lpwstr>3sBn3JZAyfHcARZ2CfdvPR1y6zuTZvJ8zkcbZIie52tuBn3wwMA4CUkEz5aGIRG7cvjv6k0/MbDiIs1f5vzV1fe+w9ZSP8+OXmwSsPxolGq/WaZjR/XxJLUa1GP/E0SL8sVxPPnaLqYEoV0m3VNkxJG/wQD6LzIcUWc+/o9HdP6+XTycRH5EZYjV+zxJbx4xnq9Yv4kbzjs5EihZcjCnFffH59VTr6Suy8WCXgMLKESScWFujwpCZ1yGgIYNUpS</vt:lpwstr>
  </property>
  <property fmtid="{D5CDD505-2E9C-101B-9397-08002B2CF9AE}" pid="12" name="x1ye=17">
    <vt:lpwstr>iUzJ/lvY66tb0ZyHpQXMv5Tsdf7DMPECe2Uz9SknX+QN+I8cTu8RMYvPaFYHHnBQOB1Rq3PMSGM/H/XL+5Dl78Cwcl6+y45XonSFRewuFhbAXBOUnZAU2x1Fg+eu3tiLttXsdyVmtx7gEjsVfbX6JygPIUm7zLBBURbh1veS6TMrhc61jgEApIsIGvKUzPNC0zCJUPYQByYsQcsuZKLEACp3IQSNvLG7E2z+4cJFbFOLdsaOHM3KTTDZda9jn5i</vt:lpwstr>
  </property>
  <property fmtid="{D5CDD505-2E9C-101B-9397-08002B2CF9AE}" pid="13" name="x1ye=18">
    <vt:lpwstr>lw3gY5Q4eShXhQOZ6ykEqbApr5MZakFAIbPjSKaP8p2IT+mfGdOsfEKnzQUFiA4+AJdJP964wx0KjMH569mGKb6Wr6MnrNYieyo5K/BP2nuqgh5AXH22QePot7nQwGf1Gk8xSK4pqaBPtgHQZ3d44JMA/g8l5RLblEA6XNEfdbIyzPtigzvjzN5+06PFC1XHJVwv43iQZDQV82agTrbJPw6n+Wx4tH/pSc+RQg31BjVvyN/O4UAue/32ypcjxZ+</vt:lpwstr>
  </property>
  <property fmtid="{D5CDD505-2E9C-101B-9397-08002B2CF9AE}" pid="14" name="x1ye=19">
    <vt:lpwstr>mvEEl+UJ75GEfVhbETjTqlU5CgjNVlV09RSu4D731AVtiPcKUlf7dR3Gjn2TzQDO1/Sz1buuQVt725nHAN78Z0qDPRGiyzt1lEukM6r9V8tTCNUeAW6XJdI63Icvg/TffcWhj+5fLPbJ217y16IPoLXr38kXW+FsQBPdWxT7rfy1R81zKZWDZCIJCVNY24Qh2hLNUWy0N7tgnpdqcfqb++XQxg1i0rXvLGpYfyq97va+Rnjq6oAl7AWGTQM7zW9</vt:lpwstr>
  </property>
  <property fmtid="{D5CDD505-2E9C-101B-9397-08002B2CF9AE}" pid="15" name="x1ye=2">
    <vt:lpwstr>pMZJ4MnYAqqsZhbdz9mPufae9wBru+PtEW8k6ontC81fOERphCypmThAYsSk8UApa4APoQ2NwEPUCci9VTJFpB8jGLAhBJnHvPHaM/G/6CC0tRAjcdqPzYCgo7OMWSG1P4mB5pb8pqxwfs1xB/UD/OEwJs6mz7JLQ6Rm2HEojnR21wKcTzpULctWUiA6B/x29xf2XFYRdNc3ww4EBEY+cq7qERaXNIyf3v1GKWI++IaXuj88QaoRSGeUY8d5tse</vt:lpwstr>
  </property>
  <property fmtid="{D5CDD505-2E9C-101B-9397-08002B2CF9AE}" pid="16" name="x1ye=20">
    <vt:lpwstr>MKcDmJDXsQGbqHjOGz/6BM4HP7Dj+S/ywn9ykdAnAwvWnUVY8v54CFGYatDJueG1QAdbBaCDxLm+z1fdFWFhSoS7C9JJMVBoKDhgA+zu7dKYaBkU+4Exk/V5uG1gh2Cub05yovd1ca2n3QybKplJVS44faKyyWduZ5qTQsj07AlXxTmvNWixys8AclkGaalAHpJi92lhrxoQx0XSH5sH1b2e70UHUlmQxJ2CeSs5YK5XY3KxBqJqg9nx8XP8hks</vt:lpwstr>
  </property>
  <property fmtid="{D5CDD505-2E9C-101B-9397-08002B2CF9AE}" pid="17" name="x1ye=21">
    <vt:lpwstr>pN5EWZLOu1fZP3ZYCwiHAsS14U+8WKF6BkzBsxZGCvxw4bdcfkqA+pMAC2+p6VpJNLQ+MCaJ3SlhWwlyC4IThI8+osUH+9/S8si65HeFOvbsA3tNBR/fDTSbr1g8LvfyYNjaCyCgQZk09yBgMtJGqUHq2YH310KnqaRJIdfRdmb8PwtI+VtFLdDySC7KhdhdD6GFFgUoZ8o2y9R4PcgA32qcpFJM97LQbWBd+tThlp/pHZDtQsUfAhkhEluRfkk</vt:lpwstr>
  </property>
  <property fmtid="{D5CDD505-2E9C-101B-9397-08002B2CF9AE}" pid="18" name="x1ye=22">
    <vt:lpwstr>duSvmLSo7cJdlbtyrEMKsr9c8F/GWaByzn9228bsx+iztm+EP9PjdUrd8w8viySka5PabMh0WBvkyccjjXcIdS1WRxY9THPa51aiKIkszRQBgO156NpiMMFG2t/4FhQZx1oH6n2yvVipTc0vXGa6AL5ZMVWy+dCbuItPs5s05MNDijBo53/RehcMLfvh87UeKS2lz3CqtIfNvYVOG2ZTAlpPcNzqfAbe5KnjBgp0Jz/5VAjupl5qWmFuD9luwlW</vt:lpwstr>
  </property>
  <property fmtid="{D5CDD505-2E9C-101B-9397-08002B2CF9AE}" pid="19" name="x1ye=23">
    <vt:lpwstr>3lWWQp+mM8X/CawW1P4Lyr9CZmOYQUilN2+dqXDJ3G5y8WXqfFc9+9r87wnylI2inrqFNFo3sBKfEoMHuasfY7I6Un+p93rjw+QksDJM+pc1aJZ8qkD+qPgY31xE6iQ7BcYpBhug7EuHVGvna2A4c4F/XhMJNtrcGQvbGYRnQRec3fxYX6oe4uqKKNa5br/3S3Lf4kOOLJRkirIfbeNpOD01zgYOArS9Q7iLsJtOylkGfSYfJjISGqroHpiZQnb</vt:lpwstr>
  </property>
  <property fmtid="{D5CDD505-2E9C-101B-9397-08002B2CF9AE}" pid="20" name="x1ye=24">
    <vt:lpwstr>rQzH45pCC2HToDXbyczBeopeP/3JkuWBWne8egNRm/WqNOH4TFYR5l/Bf+Z5CzzM62u7xUjAo5ckPj0bON03Bl2uhjkw6jykNWkvBssj1dnpLFC0n6NYZK6jmEanlwUjIsrLuVienJJSJAaQDn+Qife24uBi6k9ShvKVmpJROvKhpbSX/8PWLYeEJxr1sf9LCu6LMCnCfYVTySDjiDJE1z/cJr3mPrlhfucUPAyv0FCr0bP5ZDmbHTguW5lr4OY</vt:lpwstr>
  </property>
  <property fmtid="{D5CDD505-2E9C-101B-9397-08002B2CF9AE}" pid="21" name="x1ye=25">
    <vt:lpwstr>S23IipEqOUmOfTceUz/EcSGVL94YdcAt7XI8yz4nv0Z7XjW7jWDFZ5XaGzSDSH0d7AX5zyqIphCx32S54SkG0lPghTmtQzyp5n4C87gj25VIVhF14/eBY/Fc9ZPOiWv1jur4P9SN6TgZl8FhB/PYE6yWI3s+aClR4hilPIPjbIYBI/1qifeEES33q3In4md6KFIDTEv9YldQdBhkg8kR6ygS8aCRA18ow3wYcFieiPdtE1ZMH8xv8g9xoKj6UX5</vt:lpwstr>
  </property>
  <property fmtid="{D5CDD505-2E9C-101B-9397-08002B2CF9AE}" pid="22" name="x1ye=26">
    <vt:lpwstr>NbT4TSjamu6fl2URgDUMwCtA6BlUR/beu0p6kd85T99bIkevJF1rpJH2EM0s9awx3aY10KDuBg5U/XCRRxFNT7g2ifxHIwG61bDtI16HmAAoutOWVgcNMF5tsU/nPTvlSoZiS/2JMgU7gntV/rmdXqYio8QwO2JUin+ijItwY3xJJsb3sSmKlusSUv+LggGjD2rW+j1/pNpBdYElm+eW5uNK7ANbTBhDJoOJ0IiSup2lylqMVp2377u+y1Zgg3Z</vt:lpwstr>
  </property>
  <property fmtid="{D5CDD505-2E9C-101B-9397-08002B2CF9AE}" pid="23" name="x1ye=27">
    <vt:lpwstr>WY/5lCSbbpLTUOBDB1M5etYy6eUnCiVfw1I3QMmxS8Xj+ZwjebIQfOPDTOvlc3eTd+4CA00ldvAwFCd+vM0+OkHtF6jIWO/VBcQCXZU+mf/+Y/eYwnYasVUsjQM9OriAtRVnDsgP6LbqB9uN0zVf5uHM/US+YtINm3tM7CJ/dxsnCm9BdENnDkkZiKQctEPG5eemHWgmluJ82lOvR4JrA0paAfv2FcWr1F1rmOGrVnhLv/G9n0LvMHB8HVtlMJ8</vt:lpwstr>
  </property>
  <property fmtid="{D5CDD505-2E9C-101B-9397-08002B2CF9AE}" pid="24" name="x1ye=28">
    <vt:lpwstr>f68RX+WRXaYpKMUeW7PaK7YHFt9F+yRhlaYanKoybQN/BSOgvTx9tPN+6q1UrhMSTnPbWVDcL/06EiSz5/grwv5wp4AoTpMa5kV6CmrQ2w4EJmhjvQkQ/OFtgK9kY93jNgo/VhEeEwHyucjbdwAILCCG1Gcg6sHGviu1rT2kdVGjhD/wFhzYT2ddXYrE5ZnY2laXgwxG6/TLCQrciX1usf2R2ZP3LqwfvJniavuDBbhrAVH3Cqkxnl7bySo3bTD</vt:lpwstr>
  </property>
  <property fmtid="{D5CDD505-2E9C-101B-9397-08002B2CF9AE}" pid="25" name="x1ye=29">
    <vt:lpwstr>tUZUhgoY/1k7UMczkith/yYbjf0kjPkEP00a6Keb7wYFKMy4aoAmqv3w723h5qUf03d5mGTitQSh8XzjDtFo1WOwH2lNr21oGQDAmSxIHakwn8KZXggKK4cRMxBzZyXBR/yAZmaEw+WW2tMHrn5ys20+KSsxdltMO4nKiQc50/LqIo91azYFuV+tLoLJxuDtJ8TkSH8Sk4t4qzepnW25mO+vamddjq5DtbFZuG3wy+n+5I0dcfnkCO9XTtHd9yY</vt:lpwstr>
  </property>
  <property fmtid="{D5CDD505-2E9C-101B-9397-08002B2CF9AE}" pid="26" name="x1ye=3">
    <vt:lpwstr>poI4/YnDZTKWRKkfp0f6+A9r2p4gnM4vzKzMOODJzarIoSoS508/rvlnCxsPIHDS/z4gUmJ0GGpS9pNcWH4CeMo7f71BIV7+oou/K7woHc6qq57Lwht1/vgvanJ4og69qjSUpWTW7tRouhK31TUHRLZMa50+1/n+dUVocDkI29E5Tq1GThDWsfp1afqJzSODRuQbYyDVUTJGJTBMM3bM+1+qYR7PHpDio0DR7sdeRSsY57L6rX+8Nk6b/FYHfKn</vt:lpwstr>
  </property>
  <property fmtid="{D5CDD505-2E9C-101B-9397-08002B2CF9AE}" pid="27" name="x1ye=30">
    <vt:lpwstr>3pGGLXAsdrh/wd139pS46cwJdw0JlMfUbwjJst7nrNJGa0tCiqLAFA+E1lT/DCQYGW0Qp1QLgEKc+qzWyi/bv7Fovr3zdlz7alluPu/dXtCuN861NoGU6AFWDaNA/bPIgsrnl2SE+QxIBKsaR8Vr+Zwc70uInBfmkP+ipS+IzDpPc63lh9v/f9lUO1iV7KoSNYQBLlaV4N/K0EsTpbRNYCd/wemM1MCl2zzY03heNNsZx6/SozAcL/Ru4egSMlC</vt:lpwstr>
  </property>
  <property fmtid="{D5CDD505-2E9C-101B-9397-08002B2CF9AE}" pid="28" name="x1ye=31">
    <vt:lpwstr>b2iDn1ewEHn+a0NHuLRlShwx/xkATEAsz43h2h8ZWpikuWP+QbPtaLJMIODNhY1vjNd4sanaIKzLbAiv3obMHNfsI98dIb1bdVatjcKjnAG40gbv5uKQaZXm/qXXfoUX/Uh0eGrMN7mo33CGb9XEVwTRXjHPYzd+by2kAU9vwS3lNVkRSvYgUCQ76n1+cNF2dkj10Eoa12x1bPFmcxufGdJPLYqD6LxUOLDc4UgrQoV4eVqO/fAEuaFZTfaYmoK</vt:lpwstr>
  </property>
  <property fmtid="{D5CDD505-2E9C-101B-9397-08002B2CF9AE}" pid="29" name="x1ye=32">
    <vt:lpwstr>sa2GPQaJVt0ed4IxcrBJs5v+Su/80cGJSchCdiYrv6Ue8eV3D05JK1wrKuRX/iC2tKSfCs3jTZLIsSgr4PHO7c25ZtCKkpE3/vOBjnx+2cSo69MkU8eE8KTwBdOZjjRjon1JSypFYyUZ41+2DOTQD96uNtrrb9nuXmjBr3HxmB2yDfiST7uF8puSljxRKk9zndC2GXpzgUuM18Pl+HeNV3d6nnVGSj+bQpq0pjoNbrH/hvpbgpYut0MtVuzX8CP</vt:lpwstr>
  </property>
  <property fmtid="{D5CDD505-2E9C-101B-9397-08002B2CF9AE}" pid="30" name="x1ye=33">
    <vt:lpwstr>eBxIv/7F/rVsU0lzWgTIgl3UQTXPS5HbGPUZFhLnQpZMVJ2xevogbZ38J8BcEKJskXMABn09J/L9wQlpPFdRc+Sc53t/PL2c2Y6sBgugCTl70g5AuZiPqcrAuq02RPLV1yqAIvvgwaD6mgI10eXL1AcoLOqM3xk7KojlvslrmMoIvW8KkBajzwatqGMmccXxXpbT6lng/17F0s4znN0+ZbX3RT5dgTlGPP3o9PAPN2HhZODe+ByqRtu0EGcGj5q</vt:lpwstr>
  </property>
  <property fmtid="{D5CDD505-2E9C-101B-9397-08002B2CF9AE}" pid="31" name="x1ye=34">
    <vt:lpwstr>aZTy+dco04BsDEPSGerUIe2an4sTpY4VONHN6POVuL2n5/1+tcliC118XrbEnQpFwpncBgGHSuvG3V+Qj+pvurYd0BC9YKar+Alr15OXGXjT/+rGyN8asNYAYM7b/7ehvyUV72lI+ivT3LWLznRXJp7IcX2d55rS+wFwhTeHQIYXAbfoSOKixo2aavwaSnz8SaQirfeKvfLxR0OHIQmU+93bXT1I0p5Jo0sQgY6HYPW+ENnC/W1Jpfb58UCh7Fs</vt:lpwstr>
  </property>
  <property fmtid="{D5CDD505-2E9C-101B-9397-08002B2CF9AE}" pid="32" name="x1ye=35">
    <vt:lpwstr>ukJlqge3CUKXGcHxlu9sprsB/zMn09AT44Dvr5yoFPFQTMfnZ2HvRYkaFw5BKUgxejQCs5eSKgR+5Id+UJ/bKMwIaUk8aL/OXIzbTFTB75iH4+TaYuGXvEEdFDPc/tZAr9WfcnY+/bVMdT24BdPiV0eV46yt3jxvUPb+xOvumOhbXgcfBGO0ZFqOUFkYKH7a8SsRJ61aMyY4o8VgM1c+LLH8JD8yMSRZcNK0vWROOIvk4ETibcpk0FUu9uaJhzG</vt:lpwstr>
  </property>
  <property fmtid="{D5CDD505-2E9C-101B-9397-08002B2CF9AE}" pid="33" name="x1ye=36">
    <vt:lpwstr>gWHbdfdH2PkID3I8y12iGnTyoy8Q8aBlb/+mlxDvTtpHV3w9qBme+09n27nMmN1MU08lVYC1+etlnXYVKn4S+Ah2DyDrbFPnuU/Eslxmvyt/PF2Mu1sdtlFLv+8KwaGJCjZsEzSosJJqjr7b979ZmzDO9CMwbDE/CYZJQ9ZmWR44jcM/5QPz/hu5hqjnT6u6IHh/OdNBTjEfRMc60eENDt55txSjLKp15607faOblF/g8x7IGbvTtV2QHaZ99GV</vt:lpwstr>
  </property>
  <property fmtid="{D5CDD505-2E9C-101B-9397-08002B2CF9AE}" pid="34" name="x1ye=37">
    <vt:lpwstr>vfyPt/dZfuThfmIbTZmCekA3Jn5dcecWJ+vzXwzrsHakvy8dI3mBlx4z4rGZAfIH5aEwYlLWzai+ZxQpFZx43pJjGG4R0EAE+LKc4v7s7AJkgSVSURrdDc/QfTw2fe1qBHai/wgCLfbfsOf1D2FsJRf9zgav3WIUDDG1ELTd5tUedGHwngDG+pvSEsJH1dS2duenlFFOdRyZexkFKjsFtie13sn9wce+QQGXMu8Aid75sgjRWtOWm8/81Q9n8Oc</vt:lpwstr>
  </property>
  <property fmtid="{D5CDD505-2E9C-101B-9397-08002B2CF9AE}" pid="35" name="x1ye=38">
    <vt:lpwstr>yFtNwnWK8dr4mKg44ANemPrqtnlFtRaHNTunVmBcNVW/E7vrGTd7xHLNdfsAVdqShwlwuYmMmMcU7ss4VzVI09vWkggvboEX61jf1xky+4BEIGgKxw2sq2ZaNdzZO0LiAYIN31kVb9qGILwqXxVBiSwvB+RKLRTPc3cNJKKuKirnjA4TpwxE7/o+gPdU8wKfoCrpAbHFt3udiffYuQ31wfdorpW6E7GXaUg/55TENEYe1w8aQNP1Pryidkeq4jq</vt:lpwstr>
  </property>
  <property fmtid="{D5CDD505-2E9C-101B-9397-08002B2CF9AE}" pid="36" name="x1ye=39">
    <vt:lpwstr>Id3ROEgel9mIW0FAvfvsAZC0ChkO75FhacRsV4+k55YMbc4TVvhCbbKToOpghugFGycdO/jNABVZVPKD5C9wBWooecs/kmMJKMy3WXhr5AhaNSYRfGt7WFwAvbjSpv7CVI97TrZnECSQfAq/0UdHN4fTywS0gJjDyROmVL+kNPeMFuontiOkx652PnLNKaWq9tTmDWwub/A0D3YANjbhMzNctGeAoAa2aEPV7yMYvvUzjjYeE1WTd1UvS5l9JM5</vt:lpwstr>
  </property>
  <property fmtid="{D5CDD505-2E9C-101B-9397-08002B2CF9AE}" pid="37" name="x1ye=4">
    <vt:lpwstr>gei8g1e6nOwIaDR7RVWknCgrqW/Zio8tcwy1B7otHDi9zJS7xZLz2w9Y7AGixr6ECvtY4Mi0YH55SGwpua0/IG7GcqcSWCKZvdFUKSXNrU7kOtOHcVOqFEel2GPemlUKwiHD3oPfGMV7w3OsA0Yxi+ljPwitXRYjvJYOI24ghd7wnJFX3XNSMdEubNM+y2cimLSQToWiEJ1+E+6HqoaiBUk36OThOXLBRS+GVJoxPApbvJgsLFexGR4XaOMTJd9</vt:lpwstr>
  </property>
  <property fmtid="{D5CDD505-2E9C-101B-9397-08002B2CF9AE}" pid="38" name="x1ye=40">
    <vt:lpwstr>CRuCPRMBHmFGxMg+xItAWsYdfkhQbzX16NP/7iFWmje1K8EsAfREOrV5fiUtkYStkJlSYr87cgABC0llxp3Wi65wzRdmR3TmYyB4P5VS+T25Ww6jqTimRHH47xuk+Q39uhMa/ljqjMfNlMrJRVOs1M0IAs0jUZjFImNd1wRs/Hi9PyKqq80V6lG0aJso93By3cl5++MRzP/eq9bZQSCnPw7QRKGzEjBKfDpmjHj0p6R64GeL2nmSpu3y8ge+BrP</vt:lpwstr>
  </property>
  <property fmtid="{D5CDD505-2E9C-101B-9397-08002B2CF9AE}" pid="39" name="x1ye=41">
    <vt:lpwstr>gZMb7Ut3o6lOjmVFLS1PkwyVB9tcrKqsUgBB5t76RSWgHJB5Bhamj8p/QGi3wd7ulYXv8aHxQuSr73vBhzjLCLh9gjqvihbf4wIbELDqJgZpOfDX27xvdC5AjLjUcVM292J5idBJQvQh2jac+86JTt/gzeHwZgrPuYlRvgZsMRq1NoiDxT6geqin+v79gQZGMch2blPyVzDTVcZLFkIb28G44pW0rP+H7DyTD82h2uDL4VUR3+ogpvF7jA40Pp/</vt:lpwstr>
  </property>
  <property fmtid="{D5CDD505-2E9C-101B-9397-08002B2CF9AE}" pid="40" name="x1ye=42">
    <vt:lpwstr>IBhzYRXgJO7hytmJypd9HpJ6Cip6RKe1d5tPwLiNgtpy63wExTqCPbZ2qYT0C668gbcS1xScTwETgGngVYb39SDhXTW9XQzxwRZK5N165I3EPLkDcXiw0Ct0xbT6g7dWiMhNdkyfZt1Mqhwz7uXDfFVENG2HN5D3INeaDCpFlPQ/Q2SEGno8Qa7AM2Beq2nE6HMMQEizDO8y9wWKNhTRtgkLfjbdTp3Jijn7q2vEUMTU0HGAX7Kt/jfH6IOCtYT</vt:lpwstr>
  </property>
  <property fmtid="{D5CDD505-2E9C-101B-9397-08002B2CF9AE}" pid="41" name="x1ye=43">
    <vt:lpwstr>iv72IBIuDwbH2/EEFT2XKG2itv9065H0UFmFG2VzK6jEx2TZW5/FIi2/1BIiLPQ/8ZGeqtQm4JuDbVnxVRUWQUXXSsLnZem26aDSQ/IibfIi05hWqY3ujogBeNmRioW42PQpikyX2XsiS/rz9mnuTVONvTh/68Ff7MEGqiWqS8jtn1G8fv4DWAZYcqvDqcl2/f1usyY+XqKfus3UQLPPxyofXh3nUrBbRf+W9+1/5xk8OtWh43vt6Bc6v2SixCi</vt:lpwstr>
  </property>
  <property fmtid="{D5CDD505-2E9C-101B-9397-08002B2CF9AE}" pid="42" name="x1ye=44">
    <vt:lpwstr>pFHiqcviT2b+1jRinDwKtza5aJQ6t6BnWyOLtLW5sgl2gUp19waDsHorD6wAP6xO/oonuW1Dko62upYpbKj3F/lA5Y1D9xFKjTqQSzlMZJX/skj44DYR6MsMelzSF8BUmMLnkExYtUURHn9cZba6ep4QjrAv+BfJBsly8UWmzITQ0In7SP1W7vYzZZ46S8xoFZcqC5gihVk9xiWFPIzCV34zkIOTCPXZd6FwdcP8KOSHoJ9whkLfa4TXVSnYltA</vt:lpwstr>
  </property>
  <property fmtid="{D5CDD505-2E9C-101B-9397-08002B2CF9AE}" pid="43" name="x1ye=45">
    <vt:lpwstr>dfEiXEqhOQA6X2KwM+v0nmuqAE07Fp3p1sUoN02OpIDEExJc7ElkvEbjSasFWryqN3a0YpTZyQYanW6C0mCJOpJUEPhtaxDqKMY6VM3Y1duGjKv+3x2kkT19AGQ+xA/fApcvBoRNF0RGKGQxNXmVt7uqyAtdJQZlxPgha+0fbkg0i5REKMomwV3+QRCY+aKdTFaGTKmXife5vAbeTG1OPgvl21zh4QzN9Uf5TH+ZhdNnIbFucaCrmSE/bWPmzG3</vt:lpwstr>
  </property>
  <property fmtid="{D5CDD505-2E9C-101B-9397-08002B2CF9AE}" pid="44" name="x1ye=46">
    <vt:lpwstr>eyhJlZOk9dlgw1Px8agIjr5LKuvoDvGSHTXGP/Gxd5zCdhfm81jOKCI6wkmF7b9l1FvdG08whQToMgYN1nr07FcYWLvmu/KpLdpdQ/olHRjSDDIZTJzvjrHVqCpSnfvbhCc4njY1iOoKEBKxgU/PlggU5/vNKqw2PgGIs+1IYaVSEFrcKsXmkLvCFTRsv0ihfv/mpLsbak0q1WAJtxgVDORtrv5Kh8o5Q2oeBWKg8uSI8Q/OHWFDw4iRb4WDW+/</vt:lpwstr>
  </property>
  <property fmtid="{D5CDD505-2E9C-101B-9397-08002B2CF9AE}" pid="45" name="x1ye=47">
    <vt:lpwstr>MfAbHayUJ29oAoNP7yU957CiAa+Tff06FgwIPl1PA2a/z+HdlxLubMMvP58UHNAt6ouqhWiXXeF/Vx+Tdh91x8ByvZYpRuoLPDEhF+C2qxHuCjZCkBVQL4KHIXTraNiPL8Aizp2i8n+oLDJT5QYfRmhjmz6A4rxHNAhn6p8LBJ1QI5WRGEZMRrl77h7Hil7vLGpZyIpfUpfEf2TdyyP9sr2a7GY94Fm+TssuhMSLmC3HgtVTtcMODkQ4jQ0Zp0Q</vt:lpwstr>
  </property>
  <property fmtid="{D5CDD505-2E9C-101B-9397-08002B2CF9AE}" pid="46" name="x1ye=48">
    <vt:lpwstr>OpzH82S9+Xl+rQcy9I2H77HuDbkJURRT5kp0YWVKK7DMgnpKytzYZ8KQpyHRCjctaXyOMf39k8NtPmL7KVHtxZoW0CcQrwlm34xn8f3zd24x+BeA+Vg4Fil313uAWGMBR0mjsCag8M8e3vulot715RKwnMoZMSZUj4zTgpxhZeVu/uyp0ZtvqGm1O4fbMO9IzAn1N7QWTyT4HyoLIOfliFv8tjYkUouYlx+1RfwmiXfd73X0/kGrkeyfbfnQcku</vt:lpwstr>
  </property>
  <property fmtid="{D5CDD505-2E9C-101B-9397-08002B2CF9AE}" pid="47" name="x1ye=49">
    <vt:lpwstr>XwiYcA3+IxRksf6iVO5Z3VFh/gbb0V30Kbqo7PK2R0QsfQynRMl8gE7TqRLrgicUImxUNuOdXSL6hSqt944r25nIUBuSMQ2A8NPLQcAZ3Mfmp2rXVCHiMbALsBOMf7e71HDSw6sJ8cSOvqE6uDb1o5a14ecEc7pyH3BXyX3asGyH6Ilhy6IO3W2QB9t/OtxMGaJ0wU3cdWNXAwfiJj4LD9+Tev+1MdTZW6RBm3HRva0/s6EKL7tkA+/OZgyZeuJ</vt:lpwstr>
  </property>
  <property fmtid="{D5CDD505-2E9C-101B-9397-08002B2CF9AE}" pid="48" name="x1ye=5">
    <vt:lpwstr>qYIQurPjG/EKPXDOP1QpbuqKknppM62Ta7G6nWbj+NNO8yuFzVm32cV7WeY0zUDuVWbIv/trgXgVD/wkOAuQtSr28yrjJ4+XPrpq279iQ1CwzssP90MUCUTYiiMo05ckmPtSIjN1ChcK5WkPxm5zP3kBN6ArAoi6fo17p6Nyz+is5/e3vODF8q2yck7W6QwgRxZkrReF2pAgaWHOtymiRdsBNfah7LuHYIt/lVXq8UuSkAq2sv77hmVHi9Tl1qn</vt:lpwstr>
  </property>
  <property fmtid="{D5CDD505-2E9C-101B-9397-08002B2CF9AE}" pid="49" name="x1ye=50">
    <vt:lpwstr>sP/FDr6Ohn4xw6xmHszMU7zb2j5QwjYNtCG6iTKYzfcApBtfHAPNts+TdSOAdzdIl3gqtyKcZHAUTSsC1rOxmRdOHwuPWkThLSpUIlXXi4QnTzcyzRMBiBlX4Qt//pZpKqWVpE+8b02LpUccl1bGAyGgW6j+vjgCJ1BDKlMaCfqQ+tc1YS7V/mcZ009pmEuSWYf2opaQCMTBI4ZyHJP2b6UgRgNZcrt3V/lalIhvzz/pDCff6MNlmkRvXGS+99a</vt:lpwstr>
  </property>
  <property fmtid="{D5CDD505-2E9C-101B-9397-08002B2CF9AE}" pid="50" name="x1ye=51">
    <vt:lpwstr>XH2WVSgPi9buvNBK+D35KL0FJ9TgrJm0KzQyALeboU+g57Pl9iRnvOqklgEmSb/wBm4xMbOnKMpGXELqVmE878rVn24xTll1kSxuZ+qrkaFyFE96DZnqjmZ5H7LBrEiqbCwanex//rEn5DPncOwBl42L+fVtxGgm97Wu8JJP4LMx0SUzvVXaBKyddmb6MCArI+J1HRLzaHdaq/hfn25nNuaUjXRNqIOs4yYtBPqGhvSLeCM+LRB/p4jf0LhT6wC</vt:lpwstr>
  </property>
  <property fmtid="{D5CDD505-2E9C-101B-9397-08002B2CF9AE}" pid="51" name="x1ye=52">
    <vt:lpwstr>cO0ocrVYZ1FWRLGGZ2c20BvpOqP1ADQcEjj373eliG3put1XcqwE/6Oz0SSyDWyv5mE6zsrmT8eHNLech5L+jNdVf+SWWraYtjkXsoN13PhCD0REoFfIKsiEPGMUHWU9uhsXtawqY1SjWppyORL7aGYaoJ70oQdg0JwWp+JLRz9ev0jbo34NctwS7v3UTjEK8bIRLnCqIjWSajYZZNNKPa0BQkPAa1BN2zXKqcsPeapYW7lrQzRPPs43YUinUfm</vt:lpwstr>
  </property>
  <property fmtid="{D5CDD505-2E9C-101B-9397-08002B2CF9AE}" pid="52" name="x1ye=53">
    <vt:lpwstr>/7//PKoFSUqjVp9kd1QXaGYIsMCtjSZs/kP9bX6gbBmzbOH79a7mIl07zGH7kL4y1P/Nobp2vdZR3gUjFCPHi6y6f3G5nCJoEZYbj0QAZIQFyORK6vzMclo02nq/yGofYnSyUrK4NHJ+qgGE9YfiDofb0/LsmAD1+q5ba6FkeM9cncODoCiagTFFfK1+j530ddCaH9MrEso2NIxALFLQ39HR2C6ngofJDDNXIvFz/ycMFRi7tmqlciVKsFjTXXZ</vt:lpwstr>
  </property>
  <property fmtid="{D5CDD505-2E9C-101B-9397-08002B2CF9AE}" pid="53" name="x1ye=54">
    <vt:lpwstr>cuwlRiqcBo439a+cSvd+WLZoIhb0xgC3R1xLl91Y83V+7mGoQlPvugQfPuo1zDxJcXMfyF146LqwwuQ3RV7Qew68qlgfczDtgCszM+Vq6lzVFsQgYaQZ/uV30FN/NpXtiT68dP9T1+TvSs79DOCvoAO2WbGOuV/v4gtGpcGOa50IBjLweWp9WVd5eaPkZeqXic3upNCanpehKIKtSHmYwZ17UuifYy/Wxt7sFyK00jM5Qt9BIzlz/4yeOg4VmRy</vt:lpwstr>
  </property>
  <property fmtid="{D5CDD505-2E9C-101B-9397-08002B2CF9AE}" pid="54" name="x1ye=55">
    <vt:lpwstr>ZJgN60KVmT+cg8Ta+px+R7Kbb6e4Rwuci2Zng9CzCou6ktoY5GXTSVQwH/dDR0hZzuwQhoZZXl2kipVgaEr/iJ1dnuXtsOJCuDeDmQAMRckBjKVIxMnA36BhdVUssZ5c4WLji+tZxq1Xj+9zcbsGcKprKFwCHCBLUkbCMq3aA+GCat7V2W/S+lGyuablbsKuiP4hf7Aj/buVVS3McrWnyk7Y3oAZ0aANxy12FSof04I/fxDTWFAZ8BSFzzYivtV</vt:lpwstr>
  </property>
  <property fmtid="{D5CDD505-2E9C-101B-9397-08002B2CF9AE}" pid="55" name="x1ye=56">
    <vt:lpwstr>3j70jzHv4UGR+UxaM9wsXctKyxIRjUfFs32O1efsQuGMrhr8dsRnBZ7HZ34lqHBmUzOWWbsOimsfN2WINHX830uS3jgcD9LlA2zH6nXq21OKksw2bn3Lsb18sxwMoC3NBM2cPgMIUF5+iT2TMvVmGBoAUNkQLpXFktukQ5daY4SAI2utKL/3W5X6OHdGexlnRRGvl/D+di/ZrZX/ywresmyVMJ2WQim0cNm1dEry1VdYyVb7AAxSepIl3+tsx/a</vt:lpwstr>
  </property>
  <property fmtid="{D5CDD505-2E9C-101B-9397-08002B2CF9AE}" pid="56" name="x1ye=57">
    <vt:lpwstr>nUsD4/QDWFI9CqVhkho1BvBzWfdcnBjSNwYPrlvg/8Y+M3zVwUiDJq9LICWT8CAU9bkz1EeDYEiR6ayTo4Hpqqj/iaa0VljNAIcCDTijyJy9F0s5So+9qCaL9eWeFFoNLn6Zv6r3ks6irLr+ZhvFLC/5cDlwQZInWt/KktDpnmPeRUkN2tdcuocPcgz6IfHBX9vybeslnIN0/kgiAuWCy8NDeFbbdNRfsxGZcLEj4iT2OSCI3De74/9HLCt9aER</vt:lpwstr>
  </property>
  <property fmtid="{D5CDD505-2E9C-101B-9397-08002B2CF9AE}" pid="57" name="x1ye=58">
    <vt:lpwstr>gxAn7z+umqCslBSm82SJEYToPrl3tZpyVdLOe+tj+2k2DGH5eZxJ7cotud449h43iunO5d6sUsY51/wUvi1JqVH8xLQYkVmJOgPKfe4yik1GMOZ1VSaBoYHOi38FAIKOnq27BX+qfOU0D/sZUP02KUD7sm3bPfMAcCLiQRNvQyHiz2JKksj8CtYztj8iPLIccJFthggwCN/6JHFOTCj+Xwvl1SBorHKslmtri8ixdpEzF/d6QTQxckSCeg+gtvx</vt:lpwstr>
  </property>
  <property fmtid="{D5CDD505-2E9C-101B-9397-08002B2CF9AE}" pid="58" name="x1ye=59">
    <vt:lpwstr>56TW30L+B8eLHoKNkuBKFCrv+NZmGSiKMIa8OaWVvig1FPHwRqSrnb6B8NH3h0xDRDMjF93tF7n+mdjoKZn3BYdtRr5dpE0udFZzNpVCSAgvxcAtEDYd4K7xy9bG8dbnj78k1H0BjiWe3rTe9fKe96ksAc6X6hI82jLH8+lashbSGkoQlYnxSURxZ1q7XpQj1qY1miVq6uQ1SjUmfetI8z1b+LRKvQMKp2fnR68rUYKzFoDEpAfwhyjQWc5mT4B</vt:lpwstr>
  </property>
  <property fmtid="{D5CDD505-2E9C-101B-9397-08002B2CF9AE}" pid="59" name="x1ye=6">
    <vt:lpwstr>d9l01SbP40mCyvn2gNMGCEYTKOilv9rEk6Qtobv4E22+mFw7ujWgio/0SI5idtkmkI9KyjzfFIH4My5Vy5F5c/cTnQz1N/73odrNCbbAyt9p9kmPEsrY35TJKzB0DNwvSLD8NXcYz02QvpALeCF0wkBupYWo7Q8bv8ki5S00/0hbEZffVTkX64XbyuY3BL0+TEaUjP+xKWHKmzXR0dVe6N9VxaR1wIME1yOP4DUh6Wp0VobvDIX9izLa0ceJkvo</vt:lpwstr>
  </property>
  <property fmtid="{D5CDD505-2E9C-101B-9397-08002B2CF9AE}" pid="60" name="x1ye=60">
    <vt:lpwstr>sKpjwqvS19F2n/NrVti1+RH7WsKeP9yfr6+U7xlbciju1F2AZF+Uo+EvxsZQeDxVhOCyuBg3eN5my3yYQ3scEsKw+b44yZQLl8ibTPxKq6yiV2eKnwuHqzZl9cwnlnmvPvs7F7EcXByMTk+e6zouU6HU8oYd/yZSfBHdtgwsNr/qC/vC/HEQIUlsXu2Tq8TSyrguf/Y0jw/WB8HteUu24FtDgxGbWgGRztoE3r8ADRRi/Rds77UB1TNjdwMjJQO</vt:lpwstr>
  </property>
  <property fmtid="{D5CDD505-2E9C-101B-9397-08002B2CF9AE}" pid="61" name="x1ye=61">
    <vt:lpwstr>eFpn2hisQ+BYgzr/YrpW0OOky+adrbbUs/vj02tn5pdCbsOnteXimhAv/daQJA/SmczZfMZryF2+k8O4dtLfRENr/lG3h/rLHHpmSEkgWAcDs6wbv8/h766hni7V85TPrDnpClanOzyjCd9DYMEIGA+Uldv5dUi3zCnb+3x5fdYvGcddP8ly3BP7QZjasxZufev5G5CftxgyPB4LeXU4Ig85zvwQxumBwPSiywOQMAQAZ2ZLayl+WEyuclyIm/n</vt:lpwstr>
  </property>
  <property fmtid="{D5CDD505-2E9C-101B-9397-08002B2CF9AE}" pid="62" name="x1ye=62">
    <vt:lpwstr>Gjy6SOZBtwTHSYXw0JxuHKWVunwpazz3J3ZhSskG+Dier1cuP+8qs7jOgcrKBP1m2Q4nNzP8aXU/vzPPxlsEmoY90dtkrVj9Y3wnlMUKVgDS3HdhbtrXTA2K8TW5IvxAmgmeMXrMNY5ABACF8q0fXBBqFeXUSVBX+tcg6TpDyYvbgBUTIKcWRzwEDGcF8nLQ9BWGl/ger/t4bk08GPtflN9ClJKfY6Aj+l1DaJBOolxaEXsdR1i9RYR6tr04bhQ</vt:lpwstr>
  </property>
  <property fmtid="{D5CDD505-2E9C-101B-9397-08002B2CF9AE}" pid="63" name="x1ye=63">
    <vt:lpwstr>FFm1oAhd/roGtRRpnLZl8cMkBdQi/vuktzTM97ar3p2lf0LWM8E3tKmBTyJtH0vq2qRApL2HEpuBFezlYHuSXdjk1secOwjI5gYDcgvkrxX1HWrcDnpnFfrD+SNAoUT4kHK7TjC6uCJhlUy/f4pXZpgFxDMK4fDUqXDxrpC93I4W1u6A+jF+MPeSAzpGjHpuA6X8TChETuVLXswKv817qkzi5T0vdZdxW92xZ52miuKCtUrH1Im/WiMaApSZ47/</vt:lpwstr>
  </property>
  <property fmtid="{D5CDD505-2E9C-101B-9397-08002B2CF9AE}" pid="64" name="x1ye=64">
    <vt:lpwstr>k9aNVOqfG26QNP28GyQTU33CHOOl4X1VClpY6mxYMsVI2lQzd6J4paTD0SdeqpT1yDmGYeRc5TdZ2Z+fZ9C6FAypTzzS4jCMHYw2eNM6kpAWgaNtFs6u7yHwd27YCdf4j1IpfBqMd5QckHnLN7JcZzNiT7/lbF/VH+FC+6O3wh54q9KMSkPD1IUVCy7+6RPbgGzkLOQZk2Fv8u+kB4QVl5j+xx2/p4/r17Ds/g89z92Spd5H2jvK6h45NpLNFMO</vt:lpwstr>
  </property>
  <property fmtid="{D5CDD505-2E9C-101B-9397-08002B2CF9AE}" pid="65" name="x1ye=65">
    <vt:lpwstr>KhLrXqLNw/SihLq3wW4FgZH9yuTgpHskAXtCI47huqrZNUCncmxlsoX1PBN5ES2xtEIoWUYypvGCOLNnQVHASnqD9pUtZDUy0/25MIWkc3Mk9KYdl2tW6agUhZyLZQvwRUsLKr5vfEkh5qGf/ZdgiKfMvxubuK1ElpNGhUlC8l/U8cPGcXW69hGZY+GZEx+yC2F141KKz8ZS3GNaRVEy8GA8sB/oFej020OkWcbHVhMj36tpyDAKMPq9XL73V4n</vt:lpwstr>
  </property>
  <property fmtid="{D5CDD505-2E9C-101B-9397-08002B2CF9AE}" pid="66" name="x1ye=66">
    <vt:lpwstr>LD1glS9vZDa/iInjfehksbhKDyQUdQf+ofRP3/mMksKV2Wn816vhyq4sptcbPD9aEGtRow3nK9wAQcOCy9Ux9wxxbi3QHN2oH6C4PaDTffFMjsKSkg+TK2HfgV85OR2KIFC3XaxdEd9vlEcIbZ0cna2ZRBNlap1WRwVS6edC3/VWTWShJCQRT9IALcQmRwd8iAGdwdvn7ZuKP36tbtc6qJy8iobgafOhEX9Gk2qPuVq7O1kH3bnfLUToy7xBVAB</vt:lpwstr>
  </property>
  <property fmtid="{D5CDD505-2E9C-101B-9397-08002B2CF9AE}" pid="67" name="x1ye=67">
    <vt:lpwstr>GDJN/6Q1KhDD2TQjbBNsFEsNxHYgLNlX8OCytlsXjNgT0+S/UEQzFefFPvlx1WYWXGhwIBBLY5j73zZQsGP0YaBRyFDNuiLiZ02bhGHGTkem7QMcvGTKXQF+GnDWoJnP5zrNWBxV5ZyWDvvJ9RMJNVqk5ROWj0jwOShEOIeg0nu8j8BDOyHObRhWNaqeKSRNHKjjNiWCh6sbUYGSjgn63Ij1g+vMf2hhgSNFRypEPVy8G8OdnJFj4DhBmVDIytX</vt:lpwstr>
  </property>
  <property fmtid="{D5CDD505-2E9C-101B-9397-08002B2CF9AE}" pid="68" name="x1ye=68">
    <vt:lpwstr>38dmz2hEvlrxyum4tT6XOf+gi7s7oD73IXH2g2PucabBg949VeH6ug9zLrzuUoPwRasOL+1C5D7Q4JZJ8rT55LdCy8piroxY8gdMqnaOJ68hwIQYx9Q20F1Gk4uyY29y+iq92fLq3aIKP4H8JKhagKuV74a/jwg69WgXAlDvTkm6ExbG31qAgU+lWlrk2aVPcPaUL6n3IukGMUGhWL1kY4Qzt26GN5m9owuPRrKAzYyHp5ONuruu7hUBef1WQOr</vt:lpwstr>
  </property>
  <property fmtid="{D5CDD505-2E9C-101B-9397-08002B2CF9AE}" pid="69" name="x1ye=69">
    <vt:lpwstr>ZMz4evQ3/ReQPO8/HHbdhtleUYmCsxIsz1i89XIi2+cv2NaR/spyPSjqykgrK/pIMb9NwI19kNPTdRUbDPP+X62mJiBfUc/GvD4k2Le+uC+p8DVhO7K5ZnIgKB0tzWD+eDDvrKMfBltFTgjf1kQG2SlwRDggPIc7Ahx/Rbkfzwk4/K4z7Vzs+Tcz4KkxMCiR230Wc38RsrrXgDjDPYYz1JOrBjNtFJ/TFySXMA+12CMztxuiXeZhe+wMe+8Oz0e</vt:lpwstr>
  </property>
  <property fmtid="{D5CDD505-2E9C-101B-9397-08002B2CF9AE}" pid="70" name="x1ye=7">
    <vt:lpwstr>P1KVxSlkiDqQZqokXEAWk7J+d/Yog7H3/SV/rLtR5HRab+xl2qRYqNC6eWRPS2XSDXCjEQvHaDITj6CCeazIN+e9ghbF5QjpR14WtTUksluaFDd96U/ri283qLTnpgpdS7WZ9H/KrSHf2075+nji3031RePl/6AwjCwCZ7aS62QgPnnT69h6P76f8Qr5jLTJANmNFCzsjHpy9mBbjDu3gUxcKfGm/ZhjmcC03kQzXK9TWEDtkAxY80hhwFjCLNB</vt:lpwstr>
  </property>
  <property fmtid="{D5CDD505-2E9C-101B-9397-08002B2CF9AE}" pid="71" name="x1ye=70">
    <vt:lpwstr>YOAs1ESlnB1BLphFfmFdKVrC5kfChHIjmyD/m1+RjO5l5VzaU/cKCyRaCmHAN9V7Usfu9Bbfo69Zv5gyqQDbhPAvOpuhawIzKMkzcP8/PVOnkKYOAyiAsVtEefPUp3KyBew1oZJ+8MxraKnjyzETgF5ZLU6KrPE03clhs5TuQcUkMR7bkOAPbdtIEdV/58m+ejtA7qdrwXi6OKf+3T/QXVDCv1hADYwNvJI7RVwG5AIcD3urWByY3bJ+lf6qxA1</vt:lpwstr>
  </property>
  <property fmtid="{D5CDD505-2E9C-101B-9397-08002B2CF9AE}" pid="72" name="x1ye=71">
    <vt:lpwstr>5M/wWF22aux2jaaV6vs6M9Q9gKrAkvJODfveAsxIZ6M92eyRw4bvvY3McAGpEsvKq0E7EVrktRVNh6e9wvc2nWigRAdzWzFloAb2hmToOYqkPWTxtmafuyz7cNTHwi58lJh/uQMi31pUwFhwNe0gYq7xhhqizQDPl4c9QaRX8htiq2fnpOM+BRKLlNiuMc11C9BmBTWmrjLf+Xr1tdIZ6ui3K5e3e9zaDKQhPUT8bz3jkgwO2tEvemmpTgpPQNB</vt:lpwstr>
  </property>
  <property fmtid="{D5CDD505-2E9C-101B-9397-08002B2CF9AE}" pid="73" name="x1ye=72">
    <vt:lpwstr>rWCl6mvcrQZiCQiENT56+E1e665ghND1dpjipGcBLhfkY18BezNfMriXTYbE1VtaYwWzQeqXqZ+qkzSZG0MLZuSNvMHBEfVI1xJ2C+b9dF127HfAqgc+4Vp4B3Vk+8GCsbIsMQuOds8lGY/owZKynpVYEaNTv17CZz//+V/SXSJzF7kS/c6OWY5TZt1nhXeRabM5NJh2pVE211jAfoSlu96c02/1ki6+evLXIf1Ux87DCTc1fP7sIjTEib6BVHt</vt:lpwstr>
  </property>
  <property fmtid="{D5CDD505-2E9C-101B-9397-08002B2CF9AE}" pid="74" name="x1ye=73">
    <vt:lpwstr>jLbpyUk6I7PqtEL3uL96S4QGVOhgfFA5Ic4v7PNp6KKtggMhnkEIKrCPCluv822mqs6SBNaBWuyjdiKcAxLTjp2AYGcoSYK/RpR900cDvjkjUefNyXbBDlYxGxG3sx2eSTzARHFuypS7IutL4wPQumQ2uiE18wcYWM/SZH4nrzjPqL4x12vgoZHIDHfMl1OFhkC5djrGNjkt0vCE0zUTwUgbbQd/cmK82uc4UuPYQ1/Re43LWjIHci26p7a5DVa</vt:lpwstr>
  </property>
  <property fmtid="{D5CDD505-2E9C-101B-9397-08002B2CF9AE}" pid="75" name="x1ye=74">
    <vt:lpwstr>snuDbJFtlXV9JkNgpfW/W2JIzn9mw8q7dEq4MTg1fy9FntAxjaK6rMD9F2fdkfSWYSKLxbUcLKGgV2aMfp4UyLUigYgPeEmyFUiz4xIuL0ISHMelj5OC7pmFOKKF7EpD7qsy7no64/EKUe7xj1OM3//Hy2mXFnJ2A3RhEjusKFc39MdsFiRiWOigpLYwBgOTyZ6wBrW4yMC+r4xrlXVz5WNHXk3c3oC0ddl2uzAeNKl7WuWPOmuxkr9/k/4T6vI</vt:lpwstr>
  </property>
  <property fmtid="{D5CDD505-2E9C-101B-9397-08002B2CF9AE}" pid="76" name="x1ye=75">
    <vt:lpwstr>TaEJ0QM9bpLjfhi0HSZwgnCt5p/0jwH8XwExH7qsViv1U92YSjDN1W3UqdEqghFWoYD9HRcpXlKqD22015YshxUNqHtiYY9RV/KgeOfwfFpO7WgyymfJ4wjUOBG2USy3WegHzgPclFIwxf0+MCPdnMgOROf622kEYU8pjODxWydcWkVhE42FZBwsZosLM22j+UTNUev74/3HPfinqkE8v41gdMjR+wodSC/NesCDCpAZlq5bJqHgJ9wU/3bQ1ir</vt:lpwstr>
  </property>
  <property fmtid="{D5CDD505-2E9C-101B-9397-08002B2CF9AE}" pid="77" name="x1ye=76">
    <vt:lpwstr>XG2DYsWSoo3lIxeToDO6nuhDEswHbVprKsYR24oHMXa7x7VUmww/aKUE2ewMMRFjaPUwMt5ElcnXRiF1kQwGKFeD+SbLaPNr/ct7xItngqHtNrZkee+2ke7QTs1m/4xrgIu54nsIT4lcaqmXgsjAWud71kjAlOYNw8PTTCsnNWM649OmtDoeoeN6RxzkbOb5POgvXwp0iCBgivPb5ZUu1Fr/SJf9djiC1B/w8nOsNyA5dOo1gl+AUGklFdzdx5z</vt:lpwstr>
  </property>
  <property fmtid="{D5CDD505-2E9C-101B-9397-08002B2CF9AE}" pid="78" name="x1ye=77">
    <vt:lpwstr>MXKBjFxXUhsbt0AyW6eOAQEcEnvfIsIJDqe8wcpCU+DLT64LVWbcN6CkHlR1t2Lg/GCzj3ybY2TMVKlB9q4LXrJ/gJTbC6/IXD3D/hd2kAWum1DC12jID7p7Cau6auFIwbM+TFYFClrZd+AOC8FsnYEwAAA==</vt:lpwstr>
  </property>
  <property fmtid="{D5CDD505-2E9C-101B-9397-08002B2CF9AE}" pid="79" name="x1ye=8">
    <vt:lpwstr>A0HFAH6199AV6LR+Vbvt8BECVVWD6CKqiXXUTfhABqESgYI2yM69muQO4GJsmNgoaDG/n3vTurg8BRnAQww+3is8CR+QbJLwBjEhce5UGd95b0WMNJ5sawHj9cysivjQiY7tA3Kxm6vPrhY6yIHJji1o7e04h25Jt9ynYPyT4rQQEFwK6UL8nYGJwty+VfUYmvTgzsq0Crq+XVK4vF6UZPgPzvXB/e3VYy6r4Lx3i9gWWyp/t71y3VyC7ghJlmb</vt:lpwstr>
  </property>
  <property fmtid="{D5CDD505-2E9C-101B-9397-08002B2CF9AE}" pid="80" name="x1ye=9">
    <vt:lpwstr>h/Q+nEZjyyGUNieQgVeZOwNePoBCXUBX5sVG1JYLzISWoym8i4DrtOlNHjNTuvJY7mhSyb7AHL6qJgH9K3cVp61kUX/XQgQl44pVqtpkqCoc7f8McJFY9emKT541XuETtW2H5Y1Eb8Nuh+7jXSBBLdZyXdyxbYTbm6RGhOZv4fVWNbl0rRDaTdgb3FpcrKHdXdMwOo2Iwzf85OtAkRvKOIOFkps6QQynr9tgNHKrcpJPVxuehjsskgJYdXzf+TF</vt:lpwstr>
  </property>
</Properties>
</file>